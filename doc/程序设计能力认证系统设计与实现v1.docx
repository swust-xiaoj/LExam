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56920" w:rsidRDefault="00B44A79">
      <w:pPr>
        <w:rPr>
          <w:b/>
          <w:sz w:val="32"/>
          <w:szCs w:val="32"/>
        </w:rPr>
      </w:pPr>
      <w:r>
        <w:rPr>
          <w:b/>
          <w:noProof/>
          <w:sz w:val="32"/>
          <w:szCs w:val="32"/>
        </w:rPr>
        <w:drawing>
          <wp:inline distT="0" distB="0" distL="0" distR="0">
            <wp:extent cx="1047750" cy="1019175"/>
            <wp:effectExtent l="0" t="0" r="0" b="0"/>
            <wp:docPr id="9"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19175"/>
                    </a:xfrm>
                    <a:prstGeom prst="rect">
                      <a:avLst/>
                    </a:prstGeom>
                    <a:noFill/>
                    <a:ln>
                      <a:noFill/>
                    </a:ln>
                  </pic:spPr>
                </pic:pic>
              </a:graphicData>
            </a:graphic>
          </wp:inline>
        </w:drawing>
      </w:r>
      <w:r w:rsidR="00656920">
        <w:rPr>
          <w:b/>
          <w:sz w:val="32"/>
          <w:szCs w:val="32"/>
        </w:rPr>
        <w:t xml:space="preserve"> </w:t>
      </w:r>
      <w:r>
        <w:rPr>
          <w:b/>
          <w:noProof/>
          <w:sz w:val="32"/>
          <w:szCs w:val="32"/>
        </w:rPr>
        <w:drawing>
          <wp:inline distT="0" distB="0" distL="0" distR="0">
            <wp:extent cx="3048000" cy="733425"/>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p>
    <w:p w:rsidR="00656920" w:rsidRDefault="00656920">
      <w:pPr>
        <w:ind w:left="840" w:firstLine="420"/>
        <w:rPr>
          <w:b/>
          <w:sz w:val="32"/>
          <w:szCs w:val="32"/>
        </w:rPr>
      </w:pPr>
      <w:r>
        <w:rPr>
          <w:b/>
          <w:sz w:val="32"/>
          <w:szCs w:val="32"/>
        </w:rPr>
        <w:t>Southwest university of science and technology</w:t>
      </w:r>
    </w:p>
    <w:p w:rsidR="00656920" w:rsidRDefault="00656920"/>
    <w:p w:rsidR="00656920" w:rsidRDefault="00656920">
      <w:pPr>
        <w:spacing w:beforeLines="100" w:before="312" w:line="360" w:lineRule="auto"/>
        <w:jc w:val="center"/>
        <w:rPr>
          <w:rFonts w:eastAsia="黑体"/>
          <w:spacing w:val="20"/>
          <w:sz w:val="72"/>
          <w:szCs w:val="72"/>
        </w:rPr>
      </w:pPr>
      <w:r>
        <w:rPr>
          <w:rFonts w:eastAsia="黑体"/>
          <w:spacing w:val="20"/>
          <w:sz w:val="72"/>
          <w:szCs w:val="72"/>
        </w:rPr>
        <w:t xml:space="preserve">  </w:t>
      </w:r>
      <w:r>
        <w:rPr>
          <w:rFonts w:eastAsia="黑体"/>
          <w:spacing w:val="20"/>
          <w:sz w:val="72"/>
          <w:szCs w:val="72"/>
        </w:rPr>
        <w:t>本科毕业设计（论文）</w:t>
      </w:r>
    </w:p>
    <w:p w:rsidR="00656920" w:rsidRDefault="00656920">
      <w:pPr>
        <w:rPr>
          <w:b/>
          <w:bCs/>
          <w:sz w:val="28"/>
        </w:rPr>
      </w:pPr>
    </w:p>
    <w:p w:rsidR="00656920" w:rsidRDefault="00656920">
      <w:pPr>
        <w:rPr>
          <w:b/>
          <w:bCs/>
          <w:sz w:val="28"/>
        </w:rPr>
      </w:pPr>
    </w:p>
    <w:p w:rsidR="00656920" w:rsidRDefault="00AC7AEA" w:rsidP="00AC7AEA">
      <w:pPr>
        <w:jc w:val="center"/>
        <w:rPr>
          <w:b/>
          <w:bCs/>
        </w:rPr>
      </w:pPr>
      <w:r w:rsidRPr="00AC7AEA">
        <w:rPr>
          <w:rFonts w:eastAsia="黑体" w:hint="eastAsia"/>
          <w:sz w:val="44"/>
          <w:szCs w:val="44"/>
        </w:rPr>
        <w:t>程序设计能力认证系统设计与实现</w:t>
      </w:r>
    </w:p>
    <w:p w:rsidR="00656920" w:rsidRDefault="00656920">
      <w:pPr>
        <w:rPr>
          <w:b/>
          <w:bCs/>
        </w:rPr>
      </w:pPr>
    </w:p>
    <w:p w:rsidR="00656920" w:rsidRDefault="00656920">
      <w:pPr>
        <w:rPr>
          <w:b/>
          <w:bCs/>
        </w:rPr>
      </w:pPr>
    </w:p>
    <w:p w:rsidR="00656920" w:rsidRDefault="00656920">
      <w:pPr>
        <w:rPr>
          <w:b/>
          <w:bCs/>
        </w:rPr>
      </w:pPr>
    </w:p>
    <w:p w:rsidR="00656920" w:rsidRDefault="00656920">
      <w:pPr>
        <w:rPr>
          <w:b/>
          <w:bCs/>
        </w:rPr>
      </w:pPr>
    </w:p>
    <w:p w:rsidR="00656920" w:rsidRDefault="00656920">
      <w:pPr>
        <w:rPr>
          <w:b/>
          <w:bCs/>
        </w:rPr>
      </w:pPr>
    </w:p>
    <w:p w:rsidR="00656920" w:rsidRDefault="00656920">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1963"/>
        <w:gridCol w:w="4860"/>
      </w:tblGrid>
      <w:tr w:rsidR="00656920">
        <w:trPr>
          <w:trHeight w:val="616"/>
        </w:trPr>
        <w:tc>
          <w:tcPr>
            <w:tcW w:w="1963" w:type="dxa"/>
          </w:tcPr>
          <w:p w:rsidR="00656920" w:rsidRDefault="00656920">
            <w:pPr>
              <w:spacing w:line="600" w:lineRule="exact"/>
              <w:jc w:val="distribute"/>
              <w:rPr>
                <w:rFonts w:eastAsia="黑体"/>
                <w:spacing w:val="30"/>
                <w:kern w:val="10"/>
                <w:sz w:val="30"/>
              </w:rPr>
            </w:pPr>
            <w:r>
              <w:rPr>
                <w:rFonts w:eastAsia="黑体"/>
                <w:spacing w:val="30"/>
                <w:kern w:val="10"/>
                <w:sz w:val="30"/>
              </w:rPr>
              <w:t>学院名称</w:t>
            </w:r>
          </w:p>
        </w:tc>
        <w:tc>
          <w:tcPr>
            <w:tcW w:w="4860" w:type="dxa"/>
            <w:tcBorders>
              <w:bottom w:val="single" w:sz="4" w:space="0" w:color="auto"/>
            </w:tcBorders>
            <w:vAlign w:val="center"/>
          </w:tcPr>
          <w:p w:rsidR="00656920" w:rsidRDefault="00656920">
            <w:pPr>
              <w:spacing w:line="600" w:lineRule="exact"/>
              <w:jc w:val="center"/>
              <w:rPr>
                <w:rFonts w:eastAsia="黑体"/>
                <w:spacing w:val="30"/>
                <w:kern w:val="10"/>
                <w:sz w:val="30"/>
              </w:rPr>
            </w:pPr>
            <w:r>
              <w:rPr>
                <w:rFonts w:eastAsia="黑体"/>
                <w:spacing w:val="30"/>
                <w:kern w:val="10"/>
                <w:sz w:val="30"/>
              </w:rPr>
              <w:t>计算机科学与技术学院</w:t>
            </w:r>
          </w:p>
        </w:tc>
      </w:tr>
      <w:tr w:rsidR="00656920">
        <w:trPr>
          <w:trHeight w:val="616"/>
        </w:trPr>
        <w:tc>
          <w:tcPr>
            <w:tcW w:w="1963" w:type="dxa"/>
          </w:tcPr>
          <w:p w:rsidR="00656920" w:rsidRDefault="00656920">
            <w:pPr>
              <w:spacing w:line="600" w:lineRule="exact"/>
              <w:jc w:val="distribute"/>
              <w:rPr>
                <w:rFonts w:eastAsia="黑体"/>
                <w:spacing w:val="30"/>
                <w:kern w:val="10"/>
                <w:sz w:val="30"/>
              </w:rPr>
            </w:pPr>
            <w:r>
              <w:rPr>
                <w:rFonts w:eastAsia="黑体"/>
                <w:spacing w:val="30"/>
                <w:kern w:val="10"/>
                <w:sz w:val="30"/>
              </w:rPr>
              <w:t>专业名称</w:t>
            </w:r>
          </w:p>
        </w:tc>
        <w:tc>
          <w:tcPr>
            <w:tcW w:w="4860" w:type="dxa"/>
            <w:tcBorders>
              <w:bottom w:val="single" w:sz="4" w:space="0" w:color="auto"/>
            </w:tcBorders>
            <w:vAlign w:val="center"/>
          </w:tcPr>
          <w:p w:rsidR="00656920" w:rsidRDefault="00AC7AEA">
            <w:pPr>
              <w:spacing w:line="600" w:lineRule="exact"/>
              <w:jc w:val="center"/>
              <w:rPr>
                <w:rFonts w:eastAsia="黑体"/>
                <w:spacing w:val="30"/>
                <w:kern w:val="10"/>
                <w:sz w:val="30"/>
              </w:rPr>
            </w:pPr>
            <w:r>
              <w:rPr>
                <w:rFonts w:eastAsia="黑体"/>
                <w:spacing w:val="30"/>
                <w:kern w:val="10"/>
                <w:sz w:val="30"/>
              </w:rPr>
              <w:t>计算机科学与技术</w:t>
            </w:r>
          </w:p>
        </w:tc>
      </w:tr>
      <w:tr w:rsidR="00656920">
        <w:trPr>
          <w:trHeight w:val="616"/>
        </w:trPr>
        <w:tc>
          <w:tcPr>
            <w:tcW w:w="1963" w:type="dxa"/>
          </w:tcPr>
          <w:p w:rsidR="00656920" w:rsidRDefault="00656920">
            <w:pPr>
              <w:spacing w:line="600" w:lineRule="exact"/>
              <w:jc w:val="distribute"/>
              <w:rPr>
                <w:rFonts w:eastAsia="黑体"/>
                <w:spacing w:val="30"/>
                <w:kern w:val="10"/>
                <w:sz w:val="30"/>
              </w:rPr>
            </w:pPr>
            <w:r>
              <w:rPr>
                <w:rFonts w:eastAsia="黑体"/>
                <w:spacing w:val="30"/>
                <w:kern w:val="10"/>
                <w:sz w:val="30"/>
              </w:rPr>
              <w:t>学生姓名</w:t>
            </w:r>
          </w:p>
        </w:tc>
        <w:tc>
          <w:tcPr>
            <w:tcW w:w="4860" w:type="dxa"/>
            <w:tcBorders>
              <w:top w:val="single" w:sz="4" w:space="0" w:color="auto"/>
              <w:bottom w:val="single" w:sz="4" w:space="0" w:color="auto"/>
            </w:tcBorders>
            <w:vAlign w:val="center"/>
          </w:tcPr>
          <w:p w:rsidR="00656920" w:rsidRDefault="00AC7AEA">
            <w:pPr>
              <w:spacing w:line="600" w:lineRule="exact"/>
              <w:jc w:val="center"/>
              <w:rPr>
                <w:rFonts w:eastAsia="黑体"/>
                <w:spacing w:val="30"/>
                <w:kern w:val="10"/>
                <w:sz w:val="30"/>
              </w:rPr>
            </w:pPr>
            <w:r>
              <w:rPr>
                <w:rFonts w:eastAsia="黑体"/>
                <w:spacing w:val="30"/>
                <w:kern w:val="10"/>
                <w:sz w:val="30"/>
              </w:rPr>
              <w:t>肖杰</w:t>
            </w:r>
          </w:p>
        </w:tc>
      </w:tr>
      <w:tr w:rsidR="00656920">
        <w:trPr>
          <w:trHeight w:val="601"/>
        </w:trPr>
        <w:tc>
          <w:tcPr>
            <w:tcW w:w="1963" w:type="dxa"/>
          </w:tcPr>
          <w:p w:rsidR="00656920" w:rsidRDefault="00656920">
            <w:pPr>
              <w:spacing w:line="600" w:lineRule="exact"/>
              <w:jc w:val="distribute"/>
              <w:rPr>
                <w:rFonts w:eastAsia="黑体"/>
                <w:spacing w:val="30"/>
                <w:kern w:val="10"/>
                <w:sz w:val="30"/>
              </w:rPr>
            </w:pPr>
            <w:r>
              <w:rPr>
                <w:rFonts w:eastAsia="黑体"/>
                <w:spacing w:val="30"/>
                <w:kern w:val="10"/>
                <w:sz w:val="30"/>
              </w:rPr>
              <w:t>学号</w:t>
            </w:r>
          </w:p>
        </w:tc>
        <w:tc>
          <w:tcPr>
            <w:tcW w:w="4860" w:type="dxa"/>
            <w:tcBorders>
              <w:top w:val="single" w:sz="4" w:space="0" w:color="auto"/>
              <w:bottom w:val="single" w:sz="4" w:space="0" w:color="auto"/>
            </w:tcBorders>
            <w:vAlign w:val="center"/>
          </w:tcPr>
          <w:p w:rsidR="00656920" w:rsidRDefault="00AC7AEA">
            <w:pPr>
              <w:spacing w:line="600" w:lineRule="exact"/>
              <w:jc w:val="center"/>
              <w:rPr>
                <w:spacing w:val="30"/>
                <w:kern w:val="10"/>
                <w:sz w:val="28"/>
                <w:szCs w:val="28"/>
              </w:rPr>
            </w:pPr>
            <w:r>
              <w:rPr>
                <w:rFonts w:eastAsia="黑体"/>
                <w:spacing w:val="30"/>
                <w:kern w:val="10"/>
                <w:sz w:val="30"/>
              </w:rPr>
              <w:t>20121199</w:t>
            </w:r>
          </w:p>
        </w:tc>
      </w:tr>
      <w:tr w:rsidR="00656920">
        <w:trPr>
          <w:trHeight w:val="631"/>
        </w:trPr>
        <w:tc>
          <w:tcPr>
            <w:tcW w:w="1963" w:type="dxa"/>
            <w:tcBorders>
              <w:bottom w:val="nil"/>
            </w:tcBorders>
          </w:tcPr>
          <w:p w:rsidR="00656920" w:rsidRDefault="00656920">
            <w:pPr>
              <w:spacing w:line="600" w:lineRule="exact"/>
              <w:jc w:val="distribute"/>
              <w:rPr>
                <w:rFonts w:eastAsia="黑体"/>
                <w:spacing w:val="30"/>
                <w:kern w:val="10"/>
                <w:sz w:val="30"/>
              </w:rPr>
            </w:pPr>
            <w:r>
              <w:rPr>
                <w:rFonts w:eastAsia="黑体"/>
                <w:spacing w:val="30"/>
                <w:kern w:val="10"/>
                <w:sz w:val="30"/>
              </w:rPr>
              <w:t>指导教师</w:t>
            </w:r>
          </w:p>
        </w:tc>
        <w:tc>
          <w:tcPr>
            <w:tcW w:w="4860" w:type="dxa"/>
            <w:tcBorders>
              <w:top w:val="single" w:sz="4" w:space="0" w:color="auto"/>
              <w:bottom w:val="single" w:sz="4" w:space="0" w:color="auto"/>
            </w:tcBorders>
            <w:vAlign w:val="center"/>
          </w:tcPr>
          <w:p w:rsidR="00656920" w:rsidRDefault="00656920">
            <w:pPr>
              <w:spacing w:line="600" w:lineRule="exact"/>
              <w:jc w:val="center"/>
              <w:rPr>
                <w:rFonts w:eastAsia="黑体"/>
                <w:spacing w:val="30"/>
                <w:kern w:val="10"/>
                <w:sz w:val="30"/>
              </w:rPr>
            </w:pPr>
            <w:r>
              <w:rPr>
                <w:rFonts w:eastAsia="黑体"/>
                <w:spacing w:val="30"/>
                <w:kern w:val="10"/>
                <w:sz w:val="30"/>
              </w:rPr>
              <w:t>杨春明</w:t>
            </w:r>
            <w:r>
              <w:rPr>
                <w:rFonts w:eastAsia="黑体"/>
                <w:spacing w:val="30"/>
                <w:kern w:val="10"/>
                <w:sz w:val="30"/>
              </w:rPr>
              <w:t xml:space="preserve"> </w:t>
            </w:r>
            <w:r>
              <w:rPr>
                <w:rFonts w:eastAsia="黑体"/>
                <w:spacing w:val="30"/>
                <w:kern w:val="10"/>
                <w:sz w:val="30"/>
              </w:rPr>
              <w:t>讲师</w:t>
            </w:r>
          </w:p>
        </w:tc>
      </w:tr>
    </w:tbl>
    <w:p w:rsidR="00656920" w:rsidRDefault="00656920"/>
    <w:p w:rsidR="00656920" w:rsidRDefault="00656920"/>
    <w:p w:rsidR="00656920" w:rsidRDefault="00656920"/>
    <w:p w:rsidR="00656920" w:rsidRDefault="00AC7AEA">
      <w:pPr>
        <w:jc w:val="center"/>
        <w:rPr>
          <w:rFonts w:eastAsia="黑体"/>
          <w:sz w:val="48"/>
          <w:szCs w:val="48"/>
        </w:rPr>
        <w:sectPr w:rsidR="00656920">
          <w:headerReference w:type="default" r:id="rId10"/>
          <w:pgSz w:w="11906" w:h="16838"/>
          <w:pgMar w:top="1701" w:right="1417" w:bottom="1701" w:left="1701" w:header="1134" w:footer="1134" w:gutter="0"/>
          <w:pgNumType w:fmt="upperRoman" w:start="1"/>
          <w:cols w:space="720"/>
          <w:docGrid w:type="lines" w:linePitch="312"/>
        </w:sectPr>
      </w:pPr>
      <w:r>
        <w:rPr>
          <w:rFonts w:eastAsia="黑体"/>
          <w:sz w:val="30"/>
          <w:szCs w:val="30"/>
        </w:rPr>
        <w:t>二〇一六</w:t>
      </w:r>
      <w:r w:rsidR="00656920">
        <w:rPr>
          <w:rFonts w:eastAsia="黑体"/>
          <w:sz w:val="30"/>
          <w:szCs w:val="30"/>
        </w:rPr>
        <w:t>年六月</w:t>
      </w:r>
      <w:r w:rsidR="00656920">
        <w:rPr>
          <w:b/>
          <w:bCs/>
          <w:sz w:val="32"/>
          <w:szCs w:val="32"/>
        </w:rPr>
        <w:t xml:space="preserve">          </w:t>
      </w:r>
    </w:p>
    <w:p w:rsidR="00656920" w:rsidRDefault="00656920">
      <w:pPr>
        <w:jc w:val="center"/>
        <w:rPr>
          <w:rFonts w:eastAsia="黑体"/>
          <w:sz w:val="48"/>
          <w:szCs w:val="48"/>
        </w:rPr>
      </w:pPr>
    </w:p>
    <w:p w:rsidR="00656920" w:rsidRDefault="00AC7AEA">
      <w:pPr>
        <w:jc w:val="center"/>
        <w:rPr>
          <w:rFonts w:eastAsia="黑体"/>
          <w:sz w:val="48"/>
          <w:szCs w:val="48"/>
        </w:rPr>
      </w:pPr>
      <w:r w:rsidRPr="00AC7AEA">
        <w:rPr>
          <w:rFonts w:eastAsia="黑体" w:hint="eastAsia"/>
          <w:sz w:val="48"/>
          <w:szCs w:val="48"/>
        </w:rPr>
        <w:t>程序设计能力认证系统设计与实现</w:t>
      </w:r>
    </w:p>
    <w:p w:rsidR="00F80CA0" w:rsidRPr="007B7E1C" w:rsidRDefault="00656920" w:rsidP="007B7E1C">
      <w:pPr>
        <w:autoSpaceDN w:val="0"/>
        <w:spacing w:before="100" w:after="50" w:line="440" w:lineRule="atLeast"/>
        <w:rPr>
          <w:sz w:val="24"/>
          <w:szCs w:val="24"/>
        </w:rPr>
      </w:pPr>
      <w:r>
        <w:rPr>
          <w:rFonts w:eastAsia="黑体"/>
          <w:sz w:val="24"/>
          <w:szCs w:val="24"/>
        </w:rPr>
        <w:t>摘要：</w:t>
      </w:r>
      <w:r w:rsidR="00F80CA0">
        <w:rPr>
          <w:rFonts w:ascii="宋体" w:hint="eastAsia"/>
          <w:sz w:val="24"/>
        </w:rPr>
        <w:t>为加深教师了解学生的程序设计基本能力，开展程序设计能力的认证，可以有针对性的对学生开展后期的课程教学。本文通过对国内外相关平台的调研和分析，确定了系统的可行性。</w:t>
      </w:r>
      <w:r w:rsidR="007B7E1C">
        <w:rPr>
          <w:rFonts w:ascii="宋体" w:hint="eastAsia"/>
          <w:sz w:val="24"/>
        </w:rPr>
        <w:t>针对于</w:t>
      </w:r>
      <w:r w:rsidR="00BA6ED2">
        <w:rPr>
          <w:rFonts w:ascii="宋体" w:hint="eastAsia"/>
          <w:sz w:val="24"/>
        </w:rPr>
        <w:t>代码评判</w:t>
      </w:r>
      <w:r w:rsidR="007B7E1C">
        <w:rPr>
          <w:rFonts w:ascii="宋体" w:hint="eastAsia"/>
          <w:sz w:val="24"/>
        </w:rPr>
        <w:t>问题，采用</w:t>
      </w:r>
      <w:proofErr w:type="spellStart"/>
      <w:r w:rsidR="00BA6ED2">
        <w:rPr>
          <w:rFonts w:ascii="宋体" w:hint="eastAsia"/>
          <w:sz w:val="24"/>
        </w:rPr>
        <w:t>linux</w:t>
      </w:r>
      <w:proofErr w:type="spellEnd"/>
      <w:r w:rsidR="00BA6ED2">
        <w:rPr>
          <w:rFonts w:ascii="宋体" w:hint="eastAsia"/>
          <w:sz w:val="24"/>
        </w:rPr>
        <w:t>沙箱调用内核API</w:t>
      </w:r>
      <w:r w:rsidR="00BA6ED2">
        <w:rPr>
          <w:rFonts w:ascii="宋体"/>
          <w:sz w:val="24"/>
        </w:rPr>
        <w:t xml:space="preserve"> </w:t>
      </w:r>
      <w:proofErr w:type="spellStart"/>
      <w:r w:rsidR="00BA6ED2">
        <w:rPr>
          <w:rFonts w:ascii="宋体"/>
          <w:sz w:val="24"/>
        </w:rPr>
        <w:t>ptrace</w:t>
      </w:r>
      <w:proofErr w:type="spellEnd"/>
      <w:r w:rsidR="007B7E1C">
        <w:rPr>
          <w:rFonts w:ascii="宋体" w:hint="eastAsia"/>
          <w:sz w:val="24"/>
        </w:rPr>
        <w:t>技术</w:t>
      </w:r>
      <w:r w:rsidR="00BA6ED2">
        <w:rPr>
          <w:rFonts w:ascii="宋体" w:hint="eastAsia"/>
          <w:sz w:val="24"/>
        </w:rPr>
        <w:t>来实现的，针对代码的相似度检测，采用余弦向量算法，检测学生提交代码的相似度</w:t>
      </w:r>
      <w:r w:rsidR="00F80CA0">
        <w:rPr>
          <w:rFonts w:ascii="宋体" w:hint="eastAsia"/>
          <w:sz w:val="24"/>
        </w:rPr>
        <w:t>。经测试，系统能够实现对题库的添加和试卷抽题，</w:t>
      </w:r>
      <w:r w:rsidR="00362574">
        <w:rPr>
          <w:rFonts w:ascii="宋体" w:hint="eastAsia"/>
          <w:sz w:val="24"/>
        </w:rPr>
        <w:t>考试学生名单的导入和账号密码的生成，</w:t>
      </w:r>
      <w:r w:rsidR="00F80CA0">
        <w:rPr>
          <w:rFonts w:ascii="宋体" w:hint="eastAsia"/>
          <w:sz w:val="24"/>
        </w:rPr>
        <w:t>保证试卷难度统一，</w:t>
      </w:r>
      <w:r w:rsidR="00362574">
        <w:rPr>
          <w:rFonts w:ascii="宋体" w:hint="eastAsia"/>
          <w:sz w:val="24"/>
        </w:rPr>
        <w:t>能够实现对提交代码的自动评判和教师的在线评卷、考试完成后试卷试题、成绩和代码的导出以便存档，实现代码的相似度检测和学生程序设计能力的在线认证功能。模块化和组件化的开发，提升了工作效率，简化了工作流程，便于后期的扩展和开发维护，整个系统对教师开展课程教学和信息系统的开发有着积极作用。</w:t>
      </w:r>
    </w:p>
    <w:p w:rsidR="00656920" w:rsidRPr="00C15BC9" w:rsidRDefault="00656920">
      <w:pPr>
        <w:autoSpaceDN w:val="0"/>
        <w:spacing w:before="100" w:after="50" w:line="440" w:lineRule="atLeast"/>
        <w:rPr>
          <w:sz w:val="24"/>
          <w:szCs w:val="24"/>
        </w:rPr>
      </w:pPr>
    </w:p>
    <w:p w:rsidR="00656920" w:rsidRDefault="00656920">
      <w:pPr>
        <w:rPr>
          <w:sz w:val="24"/>
          <w:szCs w:val="24"/>
        </w:rPr>
      </w:pPr>
      <w:r>
        <w:rPr>
          <w:rFonts w:eastAsia="黑体"/>
          <w:sz w:val="24"/>
          <w:szCs w:val="24"/>
        </w:rPr>
        <w:t>关键词：</w:t>
      </w:r>
      <w:r w:rsidR="007B7E1C">
        <w:rPr>
          <w:sz w:val="24"/>
          <w:szCs w:val="24"/>
        </w:rPr>
        <w:t>能力认证</w:t>
      </w:r>
      <w:r w:rsidR="007B7E1C">
        <w:rPr>
          <w:rFonts w:hint="eastAsia"/>
          <w:sz w:val="24"/>
          <w:szCs w:val="24"/>
        </w:rPr>
        <w:t>；</w:t>
      </w:r>
      <w:r w:rsidR="007B7E1C">
        <w:rPr>
          <w:sz w:val="24"/>
          <w:szCs w:val="24"/>
        </w:rPr>
        <w:t>在线评判</w:t>
      </w:r>
      <w:r w:rsidR="007B7E1C">
        <w:rPr>
          <w:rFonts w:hint="eastAsia"/>
          <w:sz w:val="24"/>
          <w:szCs w:val="24"/>
        </w:rPr>
        <w:t>；模块化；组件化</w:t>
      </w:r>
    </w:p>
    <w:p w:rsidR="00656920" w:rsidRDefault="00656920">
      <w:pPr>
        <w:pStyle w:val="a9"/>
        <w:spacing w:before="120" w:after="31" w:line="440" w:lineRule="exact"/>
        <w:ind w:leftChars="0" w:left="538" w:hanging="538"/>
        <w:jc w:val="center"/>
        <w:rPr>
          <w:rFonts w:eastAsia="黑体"/>
          <w:b/>
          <w:sz w:val="36"/>
          <w:szCs w:val="36"/>
        </w:rPr>
      </w:pPr>
      <w:r>
        <w:rPr>
          <w:szCs w:val="24"/>
        </w:rPr>
        <w:br w:type="page"/>
      </w:r>
      <w:r>
        <w:rPr>
          <w:rFonts w:eastAsia="黑体"/>
          <w:sz w:val="36"/>
          <w:szCs w:val="36"/>
        </w:rPr>
        <w:lastRenderedPageBreak/>
        <w:t xml:space="preserve"> </w:t>
      </w:r>
      <w:r w:rsidR="007B7E1C" w:rsidRPr="007B7E1C">
        <w:rPr>
          <w:rFonts w:eastAsia="黑体"/>
          <w:sz w:val="36"/>
          <w:szCs w:val="36"/>
        </w:rPr>
        <w:t>Programming capability Certified System Design and Implementation</w:t>
      </w:r>
    </w:p>
    <w:p w:rsidR="00656920" w:rsidRDefault="00656920">
      <w:pPr>
        <w:pStyle w:val="a9"/>
        <w:spacing w:before="31" w:after="31" w:line="440" w:lineRule="exact"/>
        <w:ind w:leftChars="0" w:left="0"/>
        <w:jc w:val="both"/>
      </w:pPr>
      <w:r>
        <w:rPr>
          <w:rFonts w:eastAsia="黑体"/>
          <w:b/>
        </w:rPr>
        <w:t>Abstract</w:t>
      </w:r>
      <w:r>
        <w:rPr>
          <w:rFonts w:eastAsia="黑体"/>
        </w:rPr>
        <w:t>：</w:t>
      </w:r>
      <w:r w:rsidR="00BA6ED2" w:rsidRPr="00BA6ED2">
        <w:rPr>
          <w:rFonts w:eastAsia="黑体"/>
        </w:rPr>
        <w:t xml:space="preserve">To help teachers understand the students' basic skills program designed to carry out the certification process design capabilities, can be targeted for students to carry out the latter part of the teaching curriculum. Based on the platform of domestic and foreign research and analysis to determine the feasibility of the system. Code for the judge to question the use of </w:t>
      </w:r>
      <w:proofErr w:type="spellStart"/>
      <w:r w:rsidR="00BA6ED2" w:rsidRPr="00BA6ED2">
        <w:rPr>
          <w:rFonts w:eastAsia="黑体"/>
        </w:rPr>
        <w:t>linux</w:t>
      </w:r>
      <w:proofErr w:type="spellEnd"/>
      <w:r w:rsidR="00BA6ED2" w:rsidRPr="00BA6ED2">
        <w:rPr>
          <w:rFonts w:eastAsia="黑体"/>
        </w:rPr>
        <w:t xml:space="preserve"> sandbox calls the kernel API </w:t>
      </w:r>
      <w:proofErr w:type="spellStart"/>
      <w:r w:rsidR="00BA6ED2" w:rsidRPr="00BA6ED2">
        <w:rPr>
          <w:rFonts w:eastAsia="黑体"/>
        </w:rPr>
        <w:t>ptrace</w:t>
      </w:r>
      <w:proofErr w:type="spellEnd"/>
      <w:r w:rsidR="00BA6ED2" w:rsidRPr="00BA6ED2">
        <w:rPr>
          <w:rFonts w:eastAsia="黑体"/>
        </w:rPr>
        <w:t xml:space="preserve"> technology to achieve, for the similarity detection code, cosine vector algorithm to detect similarities students submit code. After testing, the system can be added to the exam papers and questions pumping, generate a list of import and test student account password to ensure the unity of difficulty papers, can realize automatic submission and evaluation of teachers marking codes online, after the completion of the examination papers export questions, the results and the code for documentation, implement code similarity detection and student programming capability online authentication. Modular and component-based development, enhance the work efficiency, simplify workflows, ease of maintenance and development of post-expansion, the entire system of teachers in curriculum development and teaching of information systems has a positive effect.</w:t>
      </w:r>
    </w:p>
    <w:p w:rsidR="00656920" w:rsidRDefault="00656920">
      <w:pPr>
        <w:pStyle w:val="a9"/>
        <w:spacing w:before="31" w:after="31" w:line="440" w:lineRule="exact"/>
        <w:ind w:leftChars="0" w:left="0"/>
        <w:jc w:val="both"/>
      </w:pPr>
    </w:p>
    <w:p w:rsidR="00656920" w:rsidRPr="007B7E1C" w:rsidRDefault="00656920" w:rsidP="007B7E1C">
      <w:pPr>
        <w:pStyle w:val="a9"/>
        <w:spacing w:before="31" w:after="31" w:line="440" w:lineRule="exact"/>
        <w:ind w:left="719" w:hanging="299"/>
        <w:sectPr w:rsidR="00656920" w:rsidRPr="007B7E1C">
          <w:headerReference w:type="default" r:id="rId11"/>
          <w:pgSz w:w="11906" w:h="16838"/>
          <w:pgMar w:top="1701" w:right="1417" w:bottom="1701" w:left="1701" w:header="1134" w:footer="1134" w:gutter="0"/>
          <w:pgNumType w:fmt="upperRoman"/>
          <w:cols w:space="720"/>
          <w:docGrid w:type="lines" w:linePitch="312"/>
        </w:sectPr>
      </w:pPr>
      <w:r>
        <w:rPr>
          <w:rFonts w:eastAsia="黑体"/>
          <w:b/>
        </w:rPr>
        <w:t>Key words:</w:t>
      </w:r>
      <w:r>
        <w:t xml:space="preserve"> </w:t>
      </w:r>
      <w:r w:rsidR="007B7E1C">
        <w:t>Competencies, Online judge,</w:t>
      </w:r>
      <w:r w:rsidR="007B7E1C" w:rsidRPr="007B7E1C">
        <w:t xml:space="preserve"> Modular</w:t>
      </w:r>
      <w:r w:rsidR="007B7E1C">
        <w:t>,</w:t>
      </w:r>
      <w:r w:rsidR="007B7E1C" w:rsidRPr="007B7E1C">
        <w:t xml:space="preserve"> Componentization</w:t>
      </w:r>
    </w:p>
    <w:p w:rsidR="00656920" w:rsidRDefault="00656920" w:rsidP="00C15BC9">
      <w:pPr>
        <w:autoSpaceDN w:val="0"/>
        <w:spacing w:before="100" w:after="50"/>
        <w:jc w:val="center"/>
        <w:rPr>
          <w:rFonts w:ascii="黑体" w:eastAsia="黑体" w:hAnsi="黑体" w:cs="黑体"/>
          <w:sz w:val="36"/>
          <w:szCs w:val="36"/>
        </w:rPr>
      </w:pPr>
      <w:r w:rsidRPr="00C15BC9">
        <w:rPr>
          <w:rFonts w:ascii="黑体" w:eastAsia="黑体" w:hAnsi="黑体" w:cs="黑体" w:hint="eastAsia"/>
          <w:sz w:val="36"/>
          <w:szCs w:val="36"/>
        </w:rPr>
        <w:lastRenderedPageBreak/>
        <w:t>目 录</w:t>
      </w:r>
    </w:p>
    <w:p w:rsidR="000005E2" w:rsidRPr="00DF68C3" w:rsidRDefault="00656920">
      <w:pPr>
        <w:pStyle w:val="14"/>
        <w:tabs>
          <w:tab w:val="right" w:leader="dot" w:pos="8778"/>
        </w:tabs>
        <w:rPr>
          <w:rFonts w:ascii="Calibri" w:hAnsi="Calibri"/>
          <w:noProof/>
          <w:szCs w:val="22"/>
        </w:rPr>
      </w:pPr>
      <w:r>
        <w:rPr>
          <w:rFonts w:ascii="黑体" w:eastAsia="黑体" w:hAnsi="黑体" w:cs="黑体" w:hint="eastAsia"/>
          <w:sz w:val="36"/>
          <w:szCs w:val="36"/>
        </w:rPr>
        <w:fldChar w:fldCharType="begin"/>
      </w:r>
      <w:r>
        <w:rPr>
          <w:rFonts w:ascii="黑体" w:eastAsia="黑体" w:hAnsi="黑体" w:cs="黑体" w:hint="eastAsia"/>
          <w:sz w:val="36"/>
          <w:szCs w:val="36"/>
        </w:rPr>
        <w:instrText xml:space="preserve">TOC \o "1-3" \h  \u </w:instrText>
      </w:r>
      <w:r>
        <w:rPr>
          <w:rFonts w:ascii="黑体" w:eastAsia="黑体" w:hAnsi="黑体" w:cs="黑体" w:hint="eastAsia"/>
          <w:sz w:val="36"/>
          <w:szCs w:val="36"/>
        </w:rPr>
        <w:fldChar w:fldCharType="separate"/>
      </w:r>
      <w:hyperlink w:anchor="_Toc451169862" w:history="1">
        <w:r w:rsidR="000005E2" w:rsidRPr="000005E2">
          <w:rPr>
            <w:rStyle w:val="ae"/>
            <w:rFonts w:ascii="黑体" w:eastAsia="黑体" w:hAnsi="宋体" w:hint="eastAsia"/>
            <w:noProof/>
            <w:kern w:val="0"/>
            <w:sz w:val="24"/>
            <w:szCs w:val="24"/>
          </w:rPr>
          <w:t>第</w:t>
        </w:r>
        <w:r w:rsidR="000005E2" w:rsidRPr="000005E2">
          <w:rPr>
            <w:rStyle w:val="ae"/>
            <w:rFonts w:ascii="黑体" w:eastAsia="黑体" w:hAnsi="宋体"/>
            <w:noProof/>
            <w:kern w:val="0"/>
            <w:sz w:val="24"/>
            <w:szCs w:val="24"/>
          </w:rPr>
          <w:t>1</w:t>
        </w:r>
        <w:r w:rsidR="000005E2" w:rsidRPr="000005E2">
          <w:rPr>
            <w:rStyle w:val="ae"/>
            <w:rFonts w:ascii="黑体" w:eastAsia="黑体" w:hAnsi="宋体" w:hint="eastAsia"/>
            <w:noProof/>
            <w:kern w:val="0"/>
            <w:sz w:val="24"/>
            <w:szCs w:val="24"/>
          </w:rPr>
          <w:t>章</w:t>
        </w:r>
        <w:r w:rsidR="000005E2" w:rsidRPr="000005E2">
          <w:rPr>
            <w:rStyle w:val="ae"/>
            <w:rFonts w:ascii="黑体" w:eastAsia="黑体" w:hAnsi="宋体"/>
            <w:noProof/>
            <w:kern w:val="0"/>
            <w:sz w:val="24"/>
            <w:szCs w:val="24"/>
          </w:rPr>
          <w:t xml:space="preserve"> </w:t>
        </w:r>
        <w:r w:rsidR="000005E2" w:rsidRPr="000005E2">
          <w:rPr>
            <w:rStyle w:val="ae"/>
            <w:rFonts w:ascii="黑体" w:eastAsia="黑体" w:hAnsi="宋体" w:hint="eastAsia"/>
            <w:noProof/>
            <w:kern w:val="0"/>
            <w:sz w:val="24"/>
            <w:szCs w:val="24"/>
          </w:rPr>
          <w:t>绪</w:t>
        </w:r>
        <w:r w:rsidR="000005E2" w:rsidRPr="000005E2">
          <w:rPr>
            <w:rStyle w:val="ae"/>
            <w:rFonts w:ascii="黑体" w:eastAsia="黑体" w:hAnsi="宋体"/>
            <w:noProof/>
            <w:kern w:val="0"/>
            <w:sz w:val="24"/>
            <w:szCs w:val="24"/>
          </w:rPr>
          <w:t xml:space="preserve"> </w:t>
        </w:r>
        <w:r w:rsidR="000005E2" w:rsidRPr="000005E2">
          <w:rPr>
            <w:rStyle w:val="ae"/>
            <w:rFonts w:ascii="黑体" w:eastAsia="黑体" w:hAnsi="宋体" w:hint="eastAsia"/>
            <w:noProof/>
            <w:kern w:val="0"/>
            <w:sz w:val="24"/>
            <w:szCs w:val="24"/>
          </w:rPr>
          <w:t>论</w:t>
        </w:r>
        <w:r w:rsidR="000005E2">
          <w:rPr>
            <w:noProof/>
          </w:rPr>
          <w:tab/>
        </w:r>
        <w:r w:rsidR="000005E2">
          <w:rPr>
            <w:noProof/>
          </w:rPr>
          <w:fldChar w:fldCharType="begin"/>
        </w:r>
        <w:r w:rsidR="000005E2">
          <w:rPr>
            <w:noProof/>
          </w:rPr>
          <w:instrText xml:space="preserve"> PAGEREF _Toc451169862 \h </w:instrText>
        </w:r>
        <w:r w:rsidR="000005E2">
          <w:rPr>
            <w:noProof/>
          </w:rPr>
        </w:r>
        <w:r w:rsidR="000005E2">
          <w:rPr>
            <w:noProof/>
          </w:rPr>
          <w:fldChar w:fldCharType="separate"/>
        </w:r>
        <w:r w:rsidR="000005E2">
          <w:rPr>
            <w:noProof/>
          </w:rPr>
          <w:t>5</w:t>
        </w:r>
        <w:r w:rsidR="000005E2">
          <w:rPr>
            <w:noProof/>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3" w:history="1">
        <w:r w:rsidR="000005E2" w:rsidRPr="000005E2">
          <w:rPr>
            <w:rStyle w:val="ae"/>
            <w:rFonts w:ascii="宋体" w:hAnsi="宋体"/>
            <w:noProof/>
            <w:kern w:val="0"/>
            <w:sz w:val="24"/>
            <w:szCs w:val="24"/>
          </w:rPr>
          <w:t xml:space="preserve">1.1 </w:t>
        </w:r>
        <w:r w:rsidR="000005E2" w:rsidRPr="000005E2">
          <w:rPr>
            <w:rStyle w:val="ae"/>
            <w:rFonts w:ascii="宋体" w:hAnsi="宋体" w:hint="eastAsia"/>
            <w:noProof/>
            <w:kern w:val="0"/>
            <w:sz w:val="24"/>
            <w:szCs w:val="24"/>
          </w:rPr>
          <w:t>课题的背景</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_Toc451169863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5</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4" w:history="1">
        <w:r w:rsidR="000005E2" w:rsidRPr="000005E2">
          <w:rPr>
            <w:rStyle w:val="ae"/>
            <w:rFonts w:ascii="宋体" w:hAnsi="宋体"/>
            <w:noProof/>
            <w:kern w:val="0"/>
            <w:sz w:val="24"/>
            <w:szCs w:val="24"/>
          </w:rPr>
          <w:t xml:space="preserve">1.2 </w:t>
        </w:r>
        <w:r w:rsidR="000005E2" w:rsidRPr="000005E2">
          <w:rPr>
            <w:rStyle w:val="ae"/>
            <w:rFonts w:ascii="宋体" w:hAnsi="宋体" w:hint="eastAsia"/>
            <w:noProof/>
            <w:kern w:val="0"/>
            <w:sz w:val="24"/>
            <w:szCs w:val="24"/>
          </w:rPr>
          <w:t>课题的研究意义</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_Toc451169864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6</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5" w:history="1">
        <w:r w:rsidR="000005E2" w:rsidRPr="000005E2">
          <w:rPr>
            <w:rStyle w:val="ae"/>
            <w:rFonts w:ascii="宋体" w:hAnsi="宋体"/>
            <w:noProof/>
            <w:kern w:val="0"/>
            <w:sz w:val="24"/>
            <w:szCs w:val="24"/>
          </w:rPr>
          <w:t xml:space="preserve">1.3 </w:t>
        </w:r>
        <w:r w:rsidR="000005E2" w:rsidRPr="000005E2">
          <w:rPr>
            <w:rStyle w:val="ae"/>
            <w:rFonts w:ascii="宋体" w:hAnsi="宋体" w:hint="eastAsia"/>
            <w:noProof/>
            <w:kern w:val="0"/>
            <w:sz w:val="24"/>
            <w:szCs w:val="24"/>
          </w:rPr>
          <w:t>课题研究现状</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_Toc451169865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6</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6" w:history="1">
        <w:r w:rsidR="000005E2" w:rsidRPr="000005E2">
          <w:rPr>
            <w:rStyle w:val="ae"/>
            <w:rFonts w:ascii="宋体" w:hAnsi="宋体"/>
            <w:noProof/>
            <w:kern w:val="0"/>
            <w:sz w:val="24"/>
            <w:szCs w:val="24"/>
          </w:rPr>
          <w:t xml:space="preserve">1.4 </w:t>
        </w:r>
        <w:r w:rsidR="000005E2" w:rsidRPr="000005E2">
          <w:rPr>
            <w:rStyle w:val="ae"/>
            <w:rFonts w:ascii="宋体" w:hAnsi="宋体" w:hint="eastAsia"/>
            <w:noProof/>
            <w:kern w:val="0"/>
            <w:sz w:val="24"/>
            <w:szCs w:val="24"/>
          </w:rPr>
          <w:t>课题目标</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_Toc451169866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7</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7" w:history="1">
        <w:r w:rsidR="000005E2" w:rsidRPr="000005E2">
          <w:rPr>
            <w:rStyle w:val="ae"/>
            <w:rFonts w:ascii="宋体" w:hAnsi="宋体"/>
            <w:noProof/>
            <w:kern w:val="0"/>
            <w:sz w:val="24"/>
            <w:szCs w:val="24"/>
          </w:rPr>
          <w:t xml:space="preserve">1.5 </w:t>
        </w:r>
        <w:r w:rsidR="000005E2" w:rsidRPr="000005E2">
          <w:rPr>
            <w:rStyle w:val="ae"/>
            <w:rFonts w:ascii="宋体" w:hAnsi="宋体" w:hint="eastAsia"/>
            <w:noProof/>
            <w:kern w:val="0"/>
            <w:sz w:val="24"/>
            <w:szCs w:val="24"/>
          </w:rPr>
          <w:t>课题实施方案</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_Toc451169867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8</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49" w:firstLine="313"/>
        <w:rPr>
          <w:rFonts w:ascii="宋体" w:hAnsi="宋体"/>
          <w:noProof/>
          <w:sz w:val="24"/>
          <w:szCs w:val="24"/>
        </w:rPr>
      </w:pPr>
      <w:hyperlink w:anchor="_Toc451169868" w:history="1">
        <w:r w:rsidR="000005E2" w:rsidRPr="000005E2">
          <w:rPr>
            <w:rStyle w:val="ae"/>
            <w:rFonts w:ascii="宋体" w:hAnsi="宋体"/>
            <w:noProof/>
            <w:kern w:val="0"/>
            <w:sz w:val="24"/>
            <w:szCs w:val="24"/>
          </w:rPr>
          <w:t xml:space="preserve">1.6 </w:t>
        </w:r>
        <w:r w:rsidR="000005E2" w:rsidRPr="000005E2">
          <w:rPr>
            <w:rStyle w:val="ae"/>
            <w:rFonts w:ascii="宋体" w:hAnsi="宋体" w:hint="eastAsia"/>
            <w:noProof/>
            <w:kern w:val="0"/>
            <w:sz w:val="24"/>
            <w:szCs w:val="24"/>
          </w:rPr>
          <w:t>本章小结</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_Toc451169868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8</w:t>
        </w:r>
        <w:r w:rsidR="000005E2" w:rsidRPr="000005E2">
          <w:rPr>
            <w:rFonts w:ascii="宋体" w:hAnsi="宋体"/>
            <w:noProof/>
            <w:sz w:val="24"/>
            <w:szCs w:val="24"/>
          </w:rPr>
          <w:fldChar w:fldCharType="end"/>
        </w:r>
      </w:hyperlink>
    </w:p>
    <w:p w:rsidR="000005E2" w:rsidRPr="00DF68C3" w:rsidRDefault="00841F8F">
      <w:pPr>
        <w:pStyle w:val="14"/>
        <w:tabs>
          <w:tab w:val="right" w:leader="dot" w:pos="8778"/>
        </w:tabs>
        <w:rPr>
          <w:rFonts w:ascii="Calibri" w:hAnsi="Calibri"/>
          <w:noProof/>
          <w:szCs w:val="22"/>
        </w:rPr>
      </w:pPr>
      <w:hyperlink w:anchor="_Toc451169869" w:history="1">
        <w:r w:rsidR="000005E2" w:rsidRPr="000005E2">
          <w:rPr>
            <w:rStyle w:val="ae"/>
            <w:rFonts w:ascii="黑体" w:eastAsia="黑体" w:hAnsi="宋体" w:hint="eastAsia"/>
            <w:noProof/>
            <w:kern w:val="0"/>
            <w:sz w:val="24"/>
            <w:szCs w:val="24"/>
          </w:rPr>
          <w:t>第</w:t>
        </w:r>
        <w:r w:rsidR="000005E2" w:rsidRPr="000005E2">
          <w:rPr>
            <w:rStyle w:val="ae"/>
            <w:rFonts w:ascii="黑体" w:eastAsia="黑体" w:hAnsi="宋体"/>
            <w:noProof/>
            <w:kern w:val="0"/>
            <w:sz w:val="24"/>
            <w:szCs w:val="24"/>
          </w:rPr>
          <w:t>2</w:t>
        </w:r>
        <w:r w:rsidR="000005E2" w:rsidRPr="000005E2">
          <w:rPr>
            <w:rStyle w:val="ae"/>
            <w:rFonts w:ascii="黑体" w:eastAsia="黑体" w:hAnsi="宋体" w:hint="eastAsia"/>
            <w:noProof/>
            <w:kern w:val="0"/>
            <w:sz w:val="24"/>
            <w:szCs w:val="24"/>
          </w:rPr>
          <w:t>章</w:t>
        </w:r>
        <w:r w:rsidR="000005E2" w:rsidRPr="000005E2">
          <w:rPr>
            <w:rStyle w:val="ae"/>
            <w:rFonts w:ascii="黑体" w:eastAsia="黑体" w:hAnsi="宋体"/>
            <w:noProof/>
            <w:kern w:val="0"/>
            <w:sz w:val="24"/>
            <w:szCs w:val="24"/>
          </w:rPr>
          <w:t xml:space="preserve"> </w:t>
        </w:r>
        <w:r w:rsidR="000005E2" w:rsidRPr="000005E2">
          <w:rPr>
            <w:rStyle w:val="ae"/>
            <w:rFonts w:ascii="黑体" w:eastAsia="黑体" w:hAnsi="宋体" w:hint="eastAsia"/>
            <w:noProof/>
            <w:kern w:val="0"/>
            <w:sz w:val="24"/>
            <w:szCs w:val="24"/>
          </w:rPr>
          <w:t>系统开发关键技术介绍</w:t>
        </w:r>
        <w:r w:rsidR="000005E2">
          <w:rPr>
            <w:noProof/>
          </w:rPr>
          <w:tab/>
        </w:r>
        <w:r w:rsidR="000005E2">
          <w:rPr>
            <w:noProof/>
          </w:rPr>
          <w:fldChar w:fldCharType="begin"/>
        </w:r>
        <w:r w:rsidR="000005E2">
          <w:rPr>
            <w:noProof/>
          </w:rPr>
          <w:instrText xml:space="preserve"> PAGEREF _Toc451169869 \h </w:instrText>
        </w:r>
        <w:r w:rsidR="000005E2">
          <w:rPr>
            <w:noProof/>
          </w:rPr>
        </w:r>
        <w:r w:rsidR="000005E2">
          <w:rPr>
            <w:noProof/>
          </w:rPr>
          <w:fldChar w:fldCharType="separate"/>
        </w:r>
        <w:r w:rsidR="000005E2">
          <w:rPr>
            <w:noProof/>
          </w:rPr>
          <w:t>9</w:t>
        </w:r>
        <w:r w:rsidR="000005E2">
          <w:rPr>
            <w:noProof/>
          </w:rPr>
          <w:fldChar w:fldCharType="end"/>
        </w:r>
      </w:hyperlink>
    </w:p>
    <w:p w:rsidR="000005E2" w:rsidRPr="00DF68C3" w:rsidRDefault="00841F8F" w:rsidP="000005E2">
      <w:pPr>
        <w:pStyle w:val="21"/>
        <w:tabs>
          <w:tab w:val="right" w:leader="dot" w:pos="8778"/>
        </w:tabs>
        <w:spacing w:line="440" w:lineRule="exact"/>
        <w:ind w:firstLineChars="150" w:firstLine="315"/>
        <w:rPr>
          <w:rFonts w:ascii="宋体" w:hAnsi="宋体"/>
          <w:noProof/>
          <w:sz w:val="24"/>
          <w:szCs w:val="24"/>
        </w:rPr>
      </w:pPr>
      <w:hyperlink w:anchor="_Toc451169870" w:history="1">
        <w:r w:rsidR="000005E2" w:rsidRPr="000005E2">
          <w:rPr>
            <w:rStyle w:val="ae"/>
            <w:rFonts w:ascii="宋体" w:hAnsi="宋体"/>
            <w:noProof/>
            <w:kern w:val="0"/>
            <w:sz w:val="24"/>
            <w:szCs w:val="24"/>
          </w:rPr>
          <w:t>2.1 SSM</w:t>
        </w:r>
        <w:r w:rsidR="000005E2" w:rsidRPr="000005E2">
          <w:rPr>
            <w:rStyle w:val="ae"/>
            <w:rFonts w:ascii="宋体" w:hAnsi="宋体" w:hint="eastAsia"/>
            <w:noProof/>
            <w:kern w:val="0"/>
            <w:sz w:val="24"/>
            <w:szCs w:val="24"/>
          </w:rPr>
          <w:t>框架</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_Toc451169870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9</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50" w:firstLine="315"/>
        <w:rPr>
          <w:rFonts w:ascii="宋体" w:hAnsi="宋体"/>
          <w:noProof/>
          <w:sz w:val="24"/>
          <w:szCs w:val="24"/>
        </w:rPr>
      </w:pPr>
      <w:hyperlink w:anchor="_Toc451169871" w:history="1">
        <w:r w:rsidR="000005E2" w:rsidRPr="000005E2">
          <w:rPr>
            <w:rStyle w:val="ae"/>
            <w:rFonts w:ascii="宋体" w:hAnsi="宋体"/>
            <w:noProof/>
            <w:kern w:val="0"/>
            <w:sz w:val="24"/>
            <w:szCs w:val="24"/>
          </w:rPr>
          <w:t xml:space="preserve">2.2 </w:t>
        </w:r>
        <w:r w:rsidR="000005E2" w:rsidRPr="000005E2">
          <w:rPr>
            <w:rStyle w:val="ae"/>
            <w:rFonts w:ascii="宋体" w:hAnsi="宋体" w:hint="eastAsia"/>
            <w:noProof/>
            <w:kern w:val="0"/>
            <w:sz w:val="24"/>
            <w:szCs w:val="24"/>
          </w:rPr>
          <w:t>前端构建工具</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_Toc451169871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10</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50" w:firstLine="315"/>
        <w:rPr>
          <w:rFonts w:ascii="宋体" w:hAnsi="宋体"/>
          <w:noProof/>
          <w:sz w:val="24"/>
          <w:szCs w:val="24"/>
        </w:rPr>
      </w:pPr>
      <w:hyperlink w:anchor="_Toc451169872" w:history="1">
        <w:r w:rsidR="000005E2" w:rsidRPr="000005E2">
          <w:rPr>
            <w:rStyle w:val="ae"/>
            <w:rFonts w:ascii="宋体" w:hAnsi="宋体"/>
            <w:noProof/>
            <w:kern w:val="0"/>
            <w:sz w:val="24"/>
            <w:szCs w:val="24"/>
          </w:rPr>
          <w:t xml:space="preserve">2.3 </w:t>
        </w:r>
        <w:r w:rsidR="000005E2" w:rsidRPr="000005E2">
          <w:rPr>
            <w:rStyle w:val="ae"/>
            <w:rFonts w:ascii="宋体" w:hAnsi="宋体" w:hint="eastAsia"/>
            <w:noProof/>
            <w:kern w:val="0"/>
            <w:sz w:val="24"/>
            <w:szCs w:val="24"/>
          </w:rPr>
          <w:t>系统前台页面开发中使用的框架</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_Toc451169872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11</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Chars="150" w:firstLine="315"/>
        <w:rPr>
          <w:rFonts w:ascii="宋体" w:hAnsi="宋体"/>
          <w:noProof/>
          <w:sz w:val="24"/>
          <w:szCs w:val="24"/>
        </w:rPr>
      </w:pPr>
      <w:hyperlink w:anchor="_Toc451169873" w:history="1">
        <w:r w:rsidR="000005E2" w:rsidRPr="000005E2">
          <w:rPr>
            <w:rStyle w:val="ae"/>
            <w:rFonts w:ascii="宋体" w:hAnsi="宋体"/>
            <w:noProof/>
            <w:kern w:val="0"/>
            <w:sz w:val="24"/>
            <w:szCs w:val="24"/>
          </w:rPr>
          <w:t xml:space="preserve">2.4 </w:t>
        </w:r>
        <w:r w:rsidR="000005E2" w:rsidRPr="000005E2">
          <w:rPr>
            <w:rStyle w:val="ae"/>
            <w:rFonts w:ascii="宋体" w:hAnsi="宋体" w:hint="eastAsia"/>
            <w:noProof/>
            <w:kern w:val="0"/>
            <w:sz w:val="24"/>
            <w:szCs w:val="24"/>
          </w:rPr>
          <w:t>本章小结</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_Toc451169873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11</w:t>
        </w:r>
        <w:r w:rsidR="000005E2" w:rsidRPr="000005E2">
          <w:rPr>
            <w:rFonts w:ascii="宋体" w:hAnsi="宋体"/>
            <w:noProof/>
            <w:sz w:val="24"/>
            <w:szCs w:val="24"/>
          </w:rPr>
          <w:fldChar w:fldCharType="end"/>
        </w:r>
      </w:hyperlink>
    </w:p>
    <w:p w:rsidR="000005E2" w:rsidRPr="00DF68C3" w:rsidRDefault="00841F8F">
      <w:pPr>
        <w:pStyle w:val="14"/>
        <w:tabs>
          <w:tab w:val="right" w:leader="dot" w:pos="8778"/>
        </w:tabs>
        <w:rPr>
          <w:rFonts w:ascii="Calibri" w:hAnsi="Calibri"/>
          <w:noProof/>
          <w:sz w:val="24"/>
          <w:szCs w:val="24"/>
        </w:rPr>
      </w:pPr>
      <w:hyperlink w:anchor="_Toc451169874" w:history="1">
        <w:r w:rsidR="000005E2" w:rsidRPr="000005E2">
          <w:rPr>
            <w:rStyle w:val="ae"/>
            <w:rFonts w:ascii="黑体" w:eastAsia="黑体" w:hAnsi="宋体" w:hint="eastAsia"/>
            <w:noProof/>
            <w:kern w:val="0"/>
            <w:sz w:val="24"/>
            <w:szCs w:val="24"/>
          </w:rPr>
          <w:t>第</w:t>
        </w:r>
        <w:r w:rsidR="000005E2" w:rsidRPr="000005E2">
          <w:rPr>
            <w:rStyle w:val="ae"/>
            <w:rFonts w:ascii="黑体" w:eastAsia="黑体" w:hAnsi="宋体"/>
            <w:noProof/>
            <w:kern w:val="0"/>
            <w:sz w:val="24"/>
            <w:szCs w:val="24"/>
          </w:rPr>
          <w:t>3</w:t>
        </w:r>
        <w:r w:rsidR="000005E2" w:rsidRPr="000005E2">
          <w:rPr>
            <w:rStyle w:val="ae"/>
            <w:rFonts w:ascii="黑体" w:eastAsia="黑体" w:hAnsi="宋体" w:hint="eastAsia"/>
            <w:noProof/>
            <w:kern w:val="0"/>
            <w:sz w:val="24"/>
            <w:szCs w:val="24"/>
          </w:rPr>
          <w:t>章</w:t>
        </w:r>
        <w:r w:rsidR="000005E2" w:rsidRPr="000005E2">
          <w:rPr>
            <w:rStyle w:val="ae"/>
            <w:rFonts w:ascii="黑体" w:eastAsia="黑体" w:hAnsi="宋体"/>
            <w:noProof/>
            <w:kern w:val="0"/>
            <w:sz w:val="24"/>
            <w:szCs w:val="24"/>
          </w:rPr>
          <w:t xml:space="preserve"> </w:t>
        </w:r>
        <w:r w:rsidR="000005E2" w:rsidRPr="000005E2">
          <w:rPr>
            <w:rStyle w:val="ae"/>
            <w:rFonts w:ascii="黑体" w:eastAsia="黑体" w:hAnsi="宋体" w:hint="eastAsia"/>
            <w:noProof/>
            <w:kern w:val="0"/>
            <w:sz w:val="24"/>
            <w:szCs w:val="24"/>
          </w:rPr>
          <w:t>系统需求分析</w:t>
        </w:r>
        <w:r w:rsidR="000005E2" w:rsidRPr="000005E2">
          <w:rPr>
            <w:noProof/>
            <w:sz w:val="24"/>
            <w:szCs w:val="24"/>
          </w:rPr>
          <w:tab/>
        </w:r>
        <w:r w:rsidR="000005E2" w:rsidRPr="000005E2">
          <w:rPr>
            <w:noProof/>
            <w:sz w:val="24"/>
            <w:szCs w:val="24"/>
          </w:rPr>
          <w:fldChar w:fldCharType="begin"/>
        </w:r>
        <w:r w:rsidR="000005E2" w:rsidRPr="000005E2">
          <w:rPr>
            <w:noProof/>
            <w:sz w:val="24"/>
            <w:szCs w:val="24"/>
          </w:rPr>
          <w:instrText xml:space="preserve"> PAGEREF _Toc451169874 \h </w:instrText>
        </w:r>
        <w:r w:rsidR="000005E2" w:rsidRPr="000005E2">
          <w:rPr>
            <w:noProof/>
            <w:sz w:val="24"/>
            <w:szCs w:val="24"/>
          </w:rPr>
        </w:r>
        <w:r w:rsidR="000005E2" w:rsidRPr="000005E2">
          <w:rPr>
            <w:noProof/>
            <w:sz w:val="24"/>
            <w:szCs w:val="24"/>
          </w:rPr>
          <w:fldChar w:fldCharType="separate"/>
        </w:r>
        <w:r w:rsidR="000005E2" w:rsidRPr="000005E2">
          <w:rPr>
            <w:noProof/>
            <w:sz w:val="24"/>
            <w:szCs w:val="24"/>
          </w:rPr>
          <w:t>12</w:t>
        </w:r>
        <w:r w:rsidR="000005E2" w:rsidRPr="000005E2">
          <w:rPr>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75" w:history="1">
        <w:r w:rsidR="000005E2" w:rsidRPr="000005E2">
          <w:rPr>
            <w:rStyle w:val="ae"/>
            <w:rFonts w:ascii="宋体" w:hAnsi="宋体"/>
            <w:noProof/>
            <w:kern w:val="0"/>
            <w:sz w:val="24"/>
            <w:szCs w:val="24"/>
          </w:rPr>
          <w:t>3.1</w:t>
        </w:r>
        <w:r w:rsidR="000005E2" w:rsidRPr="000005E2">
          <w:rPr>
            <w:rStyle w:val="ae"/>
            <w:rFonts w:ascii="宋体" w:hAnsi="宋体" w:hint="eastAsia"/>
            <w:noProof/>
            <w:kern w:val="0"/>
            <w:sz w:val="24"/>
            <w:szCs w:val="24"/>
          </w:rPr>
          <w:t>系统可行性分析</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_Toc451169875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12</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76" w:history="1">
        <w:r w:rsidR="000005E2" w:rsidRPr="000005E2">
          <w:rPr>
            <w:rStyle w:val="ae"/>
            <w:rFonts w:ascii="宋体" w:hAnsi="宋体"/>
            <w:noProof/>
            <w:kern w:val="0"/>
            <w:sz w:val="24"/>
            <w:szCs w:val="24"/>
          </w:rPr>
          <w:t xml:space="preserve">3.2 </w:t>
        </w:r>
        <w:r w:rsidR="000005E2" w:rsidRPr="000005E2">
          <w:rPr>
            <w:rStyle w:val="ae"/>
            <w:rFonts w:ascii="宋体" w:hAnsi="宋体" w:hint="eastAsia"/>
            <w:noProof/>
            <w:kern w:val="0"/>
            <w:sz w:val="24"/>
            <w:szCs w:val="24"/>
          </w:rPr>
          <w:t>系统非功能性需求分析</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_Toc451169876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12</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77" w:history="1">
        <w:r w:rsidR="000005E2" w:rsidRPr="000005E2">
          <w:rPr>
            <w:rStyle w:val="ae"/>
            <w:rFonts w:ascii="宋体" w:hAnsi="宋体"/>
            <w:noProof/>
            <w:kern w:val="0"/>
            <w:sz w:val="24"/>
            <w:szCs w:val="24"/>
          </w:rPr>
          <w:t xml:space="preserve">3.3 </w:t>
        </w:r>
        <w:r w:rsidR="000005E2" w:rsidRPr="000005E2">
          <w:rPr>
            <w:rStyle w:val="ae"/>
            <w:rFonts w:ascii="宋体" w:hAnsi="宋体" w:hint="eastAsia"/>
            <w:noProof/>
            <w:kern w:val="0"/>
            <w:sz w:val="24"/>
            <w:szCs w:val="24"/>
          </w:rPr>
          <w:t>系统功能需求分析</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_Toc451169877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13</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78" w:history="1">
        <w:r w:rsidR="000005E2" w:rsidRPr="000005E2">
          <w:rPr>
            <w:rStyle w:val="ae"/>
            <w:rFonts w:ascii="宋体" w:hAnsi="宋体"/>
            <w:noProof/>
            <w:kern w:val="0"/>
            <w:sz w:val="24"/>
            <w:szCs w:val="24"/>
          </w:rPr>
          <w:t xml:space="preserve">3.4 </w:t>
        </w:r>
        <w:r w:rsidR="000005E2" w:rsidRPr="000005E2">
          <w:rPr>
            <w:rStyle w:val="ae"/>
            <w:rFonts w:ascii="宋体" w:hAnsi="宋体" w:hint="eastAsia"/>
            <w:noProof/>
            <w:kern w:val="0"/>
            <w:sz w:val="24"/>
            <w:szCs w:val="24"/>
          </w:rPr>
          <w:t>系统用例分析</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_Toc451169878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14</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79" w:history="1">
        <w:r w:rsidR="000005E2" w:rsidRPr="000005E2">
          <w:rPr>
            <w:rStyle w:val="ae"/>
            <w:rFonts w:ascii="宋体" w:hAnsi="宋体"/>
            <w:bCs/>
            <w:noProof/>
            <w:sz w:val="24"/>
            <w:szCs w:val="24"/>
          </w:rPr>
          <w:t xml:space="preserve">3.4.1 </w:t>
        </w:r>
        <w:r w:rsidR="000005E2" w:rsidRPr="000005E2">
          <w:rPr>
            <w:rStyle w:val="ae"/>
            <w:rFonts w:ascii="宋体" w:hAnsi="宋体" w:hint="eastAsia"/>
            <w:bCs/>
            <w:noProof/>
            <w:sz w:val="24"/>
            <w:szCs w:val="24"/>
          </w:rPr>
          <w:t>管理员及老师模块</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_Toc451169879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14</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80" w:history="1">
        <w:r w:rsidR="000005E2" w:rsidRPr="000005E2">
          <w:rPr>
            <w:rStyle w:val="ae"/>
            <w:rFonts w:ascii="宋体" w:hAnsi="宋体"/>
            <w:bCs/>
            <w:noProof/>
            <w:sz w:val="24"/>
            <w:szCs w:val="24"/>
          </w:rPr>
          <w:t xml:space="preserve">3.4.2 </w:t>
        </w:r>
        <w:r w:rsidR="000005E2" w:rsidRPr="000005E2">
          <w:rPr>
            <w:rStyle w:val="ae"/>
            <w:rFonts w:ascii="宋体" w:hAnsi="宋体" w:hint="eastAsia"/>
            <w:bCs/>
            <w:noProof/>
            <w:sz w:val="24"/>
            <w:szCs w:val="24"/>
          </w:rPr>
          <w:t>学生模块</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_Toc451169880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15</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81" w:history="1">
        <w:r w:rsidR="000005E2" w:rsidRPr="000005E2">
          <w:rPr>
            <w:rStyle w:val="ae"/>
            <w:rFonts w:ascii="宋体" w:hAnsi="宋体"/>
            <w:noProof/>
            <w:kern w:val="0"/>
            <w:sz w:val="24"/>
            <w:szCs w:val="24"/>
          </w:rPr>
          <w:t xml:space="preserve">3.5 </w:t>
        </w:r>
        <w:r w:rsidR="000005E2" w:rsidRPr="000005E2">
          <w:rPr>
            <w:rStyle w:val="ae"/>
            <w:rFonts w:ascii="宋体" w:hAnsi="宋体" w:hint="eastAsia"/>
            <w:noProof/>
            <w:kern w:val="0"/>
            <w:sz w:val="24"/>
            <w:szCs w:val="24"/>
          </w:rPr>
          <w:t>本章小结</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_Toc451169881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20</w:t>
        </w:r>
        <w:r w:rsidR="000005E2" w:rsidRPr="000005E2">
          <w:rPr>
            <w:rFonts w:ascii="宋体" w:hAnsi="宋体"/>
            <w:noProof/>
            <w:sz w:val="24"/>
            <w:szCs w:val="24"/>
          </w:rPr>
          <w:fldChar w:fldCharType="end"/>
        </w:r>
      </w:hyperlink>
    </w:p>
    <w:p w:rsidR="000005E2" w:rsidRPr="00DF68C3" w:rsidRDefault="00841F8F">
      <w:pPr>
        <w:pStyle w:val="14"/>
        <w:tabs>
          <w:tab w:val="right" w:leader="dot" w:pos="8778"/>
        </w:tabs>
        <w:rPr>
          <w:rFonts w:ascii="Calibri" w:hAnsi="Calibri"/>
          <w:noProof/>
          <w:sz w:val="24"/>
          <w:szCs w:val="24"/>
        </w:rPr>
      </w:pPr>
      <w:hyperlink w:anchor="_Toc451169882" w:history="1">
        <w:r w:rsidR="000005E2" w:rsidRPr="000005E2">
          <w:rPr>
            <w:rStyle w:val="ae"/>
            <w:rFonts w:ascii="黑体" w:eastAsia="黑体" w:hAnsi="宋体" w:hint="eastAsia"/>
            <w:noProof/>
            <w:kern w:val="0"/>
            <w:sz w:val="24"/>
            <w:szCs w:val="24"/>
          </w:rPr>
          <w:t>第</w:t>
        </w:r>
        <w:r w:rsidR="000005E2" w:rsidRPr="000005E2">
          <w:rPr>
            <w:rStyle w:val="ae"/>
            <w:rFonts w:ascii="黑体" w:eastAsia="黑体" w:hAnsi="宋体"/>
            <w:noProof/>
            <w:kern w:val="0"/>
            <w:sz w:val="24"/>
            <w:szCs w:val="24"/>
          </w:rPr>
          <w:t>4</w:t>
        </w:r>
        <w:r w:rsidR="000005E2" w:rsidRPr="000005E2">
          <w:rPr>
            <w:rStyle w:val="ae"/>
            <w:rFonts w:ascii="黑体" w:eastAsia="黑体" w:hAnsi="宋体" w:hint="eastAsia"/>
            <w:noProof/>
            <w:kern w:val="0"/>
            <w:sz w:val="24"/>
            <w:szCs w:val="24"/>
          </w:rPr>
          <w:t>章</w:t>
        </w:r>
        <w:r w:rsidR="000005E2" w:rsidRPr="000005E2">
          <w:rPr>
            <w:rStyle w:val="ae"/>
            <w:rFonts w:ascii="黑体" w:eastAsia="黑体" w:hAnsi="宋体"/>
            <w:noProof/>
            <w:kern w:val="0"/>
            <w:sz w:val="24"/>
            <w:szCs w:val="24"/>
          </w:rPr>
          <w:t xml:space="preserve"> </w:t>
        </w:r>
        <w:r w:rsidR="000005E2" w:rsidRPr="000005E2">
          <w:rPr>
            <w:rStyle w:val="ae"/>
            <w:rFonts w:ascii="黑体" w:eastAsia="黑体" w:hAnsi="宋体" w:hint="eastAsia"/>
            <w:noProof/>
            <w:kern w:val="0"/>
            <w:sz w:val="24"/>
            <w:szCs w:val="24"/>
          </w:rPr>
          <w:t>系统概要设计</w:t>
        </w:r>
        <w:r w:rsidR="000005E2" w:rsidRPr="000005E2">
          <w:rPr>
            <w:noProof/>
            <w:sz w:val="24"/>
            <w:szCs w:val="24"/>
          </w:rPr>
          <w:tab/>
        </w:r>
        <w:r w:rsidR="000005E2" w:rsidRPr="000005E2">
          <w:rPr>
            <w:noProof/>
            <w:sz w:val="24"/>
            <w:szCs w:val="24"/>
          </w:rPr>
          <w:fldChar w:fldCharType="begin"/>
        </w:r>
        <w:r w:rsidR="000005E2" w:rsidRPr="000005E2">
          <w:rPr>
            <w:noProof/>
            <w:sz w:val="24"/>
            <w:szCs w:val="24"/>
          </w:rPr>
          <w:instrText xml:space="preserve"> PAGEREF _Toc451169882 \h </w:instrText>
        </w:r>
        <w:r w:rsidR="000005E2" w:rsidRPr="000005E2">
          <w:rPr>
            <w:noProof/>
            <w:sz w:val="24"/>
            <w:szCs w:val="24"/>
          </w:rPr>
        </w:r>
        <w:r w:rsidR="000005E2" w:rsidRPr="000005E2">
          <w:rPr>
            <w:noProof/>
            <w:sz w:val="24"/>
            <w:szCs w:val="24"/>
          </w:rPr>
          <w:fldChar w:fldCharType="separate"/>
        </w:r>
        <w:r w:rsidR="000005E2" w:rsidRPr="000005E2">
          <w:rPr>
            <w:noProof/>
            <w:sz w:val="24"/>
            <w:szCs w:val="24"/>
          </w:rPr>
          <w:t>21</w:t>
        </w:r>
        <w:r w:rsidR="000005E2" w:rsidRPr="000005E2">
          <w:rPr>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83" w:history="1">
        <w:r w:rsidR="000005E2" w:rsidRPr="000005E2">
          <w:rPr>
            <w:rStyle w:val="ae"/>
            <w:rFonts w:ascii="宋体" w:hAnsi="宋体"/>
            <w:noProof/>
            <w:kern w:val="0"/>
            <w:sz w:val="24"/>
            <w:szCs w:val="24"/>
          </w:rPr>
          <w:t xml:space="preserve">4.1 </w:t>
        </w:r>
        <w:r w:rsidR="000005E2" w:rsidRPr="000005E2">
          <w:rPr>
            <w:rStyle w:val="ae"/>
            <w:rFonts w:ascii="宋体" w:hAnsi="宋体" w:hint="eastAsia"/>
            <w:noProof/>
            <w:kern w:val="0"/>
            <w:sz w:val="24"/>
            <w:szCs w:val="24"/>
          </w:rPr>
          <w:t>系统运行环境</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_Toc451169883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21</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84" w:history="1">
        <w:r w:rsidR="000005E2" w:rsidRPr="000005E2">
          <w:rPr>
            <w:rStyle w:val="ae"/>
            <w:rFonts w:ascii="宋体" w:hAnsi="宋体"/>
            <w:noProof/>
            <w:kern w:val="0"/>
            <w:sz w:val="24"/>
            <w:szCs w:val="24"/>
          </w:rPr>
          <w:t xml:space="preserve">4.2 </w:t>
        </w:r>
        <w:r w:rsidR="000005E2" w:rsidRPr="000005E2">
          <w:rPr>
            <w:rStyle w:val="ae"/>
            <w:rFonts w:ascii="宋体" w:hAnsi="宋体" w:hint="eastAsia"/>
            <w:noProof/>
            <w:kern w:val="0"/>
            <w:sz w:val="24"/>
            <w:szCs w:val="24"/>
          </w:rPr>
          <w:t>系统设计策略</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_Toc451169884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21</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85" w:history="1">
        <w:r w:rsidR="000005E2" w:rsidRPr="000005E2">
          <w:rPr>
            <w:rStyle w:val="ae"/>
            <w:rFonts w:ascii="宋体" w:hAnsi="宋体"/>
            <w:noProof/>
            <w:kern w:val="0"/>
            <w:sz w:val="24"/>
            <w:szCs w:val="24"/>
          </w:rPr>
          <w:t xml:space="preserve">4.3 </w:t>
        </w:r>
        <w:r w:rsidR="000005E2" w:rsidRPr="000005E2">
          <w:rPr>
            <w:rStyle w:val="ae"/>
            <w:rFonts w:ascii="宋体" w:hAnsi="宋体" w:hint="eastAsia"/>
            <w:noProof/>
            <w:kern w:val="0"/>
            <w:sz w:val="24"/>
            <w:szCs w:val="24"/>
          </w:rPr>
          <w:t>功能结构设计</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_Toc451169885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21</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86" w:history="1">
        <w:r w:rsidR="000005E2" w:rsidRPr="000005E2">
          <w:rPr>
            <w:rStyle w:val="ae"/>
            <w:rFonts w:ascii="宋体" w:hAnsi="宋体"/>
            <w:bCs/>
            <w:noProof/>
            <w:sz w:val="24"/>
            <w:szCs w:val="24"/>
          </w:rPr>
          <w:t xml:space="preserve">4.3.1 </w:t>
        </w:r>
        <w:r w:rsidR="000005E2" w:rsidRPr="000005E2">
          <w:rPr>
            <w:rStyle w:val="ae"/>
            <w:rFonts w:ascii="宋体" w:hAnsi="宋体" w:hint="eastAsia"/>
            <w:bCs/>
            <w:noProof/>
            <w:sz w:val="24"/>
            <w:szCs w:val="24"/>
          </w:rPr>
          <w:t>老师或管理员模块</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_Toc451169886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22</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87" w:history="1">
        <w:r w:rsidR="000005E2" w:rsidRPr="000005E2">
          <w:rPr>
            <w:rStyle w:val="ae"/>
            <w:rFonts w:ascii="宋体" w:hAnsi="宋体"/>
            <w:bCs/>
            <w:noProof/>
            <w:sz w:val="24"/>
            <w:szCs w:val="24"/>
          </w:rPr>
          <w:t xml:space="preserve">4.3.2 </w:t>
        </w:r>
        <w:r w:rsidR="000005E2" w:rsidRPr="000005E2">
          <w:rPr>
            <w:rStyle w:val="ae"/>
            <w:rFonts w:ascii="宋体" w:hAnsi="宋体" w:hint="eastAsia"/>
            <w:bCs/>
            <w:noProof/>
            <w:sz w:val="24"/>
            <w:szCs w:val="24"/>
          </w:rPr>
          <w:t>学生模块</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_Toc451169887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22</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88" w:history="1">
        <w:r w:rsidR="000005E2" w:rsidRPr="000005E2">
          <w:rPr>
            <w:rStyle w:val="ae"/>
            <w:rFonts w:ascii="宋体" w:hAnsi="宋体"/>
            <w:noProof/>
            <w:kern w:val="0"/>
            <w:sz w:val="24"/>
            <w:szCs w:val="24"/>
          </w:rPr>
          <w:t xml:space="preserve">4.4 </w:t>
        </w:r>
        <w:r w:rsidR="000005E2" w:rsidRPr="000005E2">
          <w:rPr>
            <w:rStyle w:val="ae"/>
            <w:rFonts w:ascii="宋体" w:hAnsi="宋体" w:hint="eastAsia"/>
            <w:noProof/>
            <w:kern w:val="0"/>
            <w:sz w:val="24"/>
            <w:szCs w:val="24"/>
          </w:rPr>
          <w:t>数据库设计</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_Toc451169888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23</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89" w:history="1">
        <w:r w:rsidR="000005E2" w:rsidRPr="000005E2">
          <w:rPr>
            <w:rStyle w:val="ae"/>
            <w:rFonts w:ascii="宋体" w:hAnsi="宋体"/>
            <w:bCs/>
            <w:noProof/>
            <w:sz w:val="24"/>
            <w:szCs w:val="24"/>
          </w:rPr>
          <w:t xml:space="preserve">4.4.1 </w:t>
        </w:r>
        <w:r w:rsidR="000005E2" w:rsidRPr="000005E2">
          <w:rPr>
            <w:rStyle w:val="ae"/>
            <w:rFonts w:ascii="宋体" w:hAnsi="宋体" w:hint="eastAsia"/>
            <w:bCs/>
            <w:noProof/>
            <w:sz w:val="24"/>
            <w:szCs w:val="24"/>
          </w:rPr>
          <w:t>数据库环境</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_Toc451169889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23</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90" w:history="1">
        <w:r w:rsidR="000005E2" w:rsidRPr="000005E2">
          <w:rPr>
            <w:rStyle w:val="ae"/>
            <w:rFonts w:ascii="宋体" w:hAnsi="宋体"/>
            <w:bCs/>
            <w:noProof/>
            <w:sz w:val="24"/>
            <w:szCs w:val="24"/>
          </w:rPr>
          <w:t xml:space="preserve">4.4.2 </w:t>
        </w:r>
        <w:r w:rsidR="000005E2" w:rsidRPr="000005E2">
          <w:rPr>
            <w:rStyle w:val="ae"/>
            <w:rFonts w:ascii="宋体" w:hAnsi="宋体" w:hint="eastAsia"/>
            <w:bCs/>
            <w:noProof/>
            <w:sz w:val="24"/>
            <w:szCs w:val="24"/>
          </w:rPr>
          <w:t>数据库命名规则</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_Toc451169890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23</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91" w:history="1">
        <w:r w:rsidR="000005E2" w:rsidRPr="000005E2">
          <w:rPr>
            <w:rStyle w:val="ae"/>
            <w:rFonts w:ascii="宋体" w:hAnsi="宋体"/>
            <w:bCs/>
            <w:noProof/>
            <w:sz w:val="24"/>
            <w:szCs w:val="24"/>
          </w:rPr>
          <w:t xml:space="preserve">4.4.3 </w:t>
        </w:r>
        <w:r w:rsidR="000005E2" w:rsidRPr="000005E2">
          <w:rPr>
            <w:rStyle w:val="ae"/>
            <w:rFonts w:ascii="宋体" w:hAnsi="宋体" w:hint="eastAsia"/>
            <w:bCs/>
            <w:noProof/>
            <w:sz w:val="24"/>
            <w:szCs w:val="24"/>
          </w:rPr>
          <w:t>数据库概念设计</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_Toc451169891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23</w:t>
        </w:r>
        <w:r w:rsidR="000005E2" w:rsidRPr="000005E2">
          <w:rPr>
            <w:rFonts w:ascii="宋体" w:hAnsi="宋体"/>
            <w:noProof/>
            <w:sz w:val="24"/>
            <w:szCs w:val="24"/>
          </w:rPr>
          <w:fldChar w:fldCharType="end"/>
        </w:r>
      </w:hyperlink>
    </w:p>
    <w:p w:rsidR="000005E2" w:rsidRPr="00DF68C3" w:rsidRDefault="00841F8F" w:rsidP="000005E2">
      <w:pPr>
        <w:pStyle w:val="32"/>
        <w:tabs>
          <w:tab w:val="right" w:leader="dot" w:pos="8778"/>
        </w:tabs>
        <w:spacing w:line="440" w:lineRule="exact"/>
        <w:ind w:firstLine="30"/>
        <w:rPr>
          <w:rFonts w:ascii="宋体" w:hAnsi="宋体"/>
          <w:noProof/>
          <w:sz w:val="24"/>
          <w:szCs w:val="24"/>
        </w:rPr>
      </w:pPr>
      <w:hyperlink w:anchor="_Toc451169892" w:history="1">
        <w:r w:rsidR="000005E2" w:rsidRPr="000005E2">
          <w:rPr>
            <w:rStyle w:val="ae"/>
            <w:rFonts w:ascii="宋体" w:hAnsi="宋体"/>
            <w:bCs/>
            <w:noProof/>
            <w:sz w:val="24"/>
            <w:szCs w:val="24"/>
          </w:rPr>
          <w:t xml:space="preserve">4.4.4 </w:t>
        </w:r>
        <w:r w:rsidR="000005E2" w:rsidRPr="000005E2">
          <w:rPr>
            <w:rStyle w:val="ae"/>
            <w:rFonts w:ascii="宋体" w:hAnsi="宋体" w:hint="eastAsia"/>
            <w:bCs/>
            <w:noProof/>
            <w:sz w:val="24"/>
            <w:szCs w:val="24"/>
          </w:rPr>
          <w:t>数据库表设计</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_Toc451169892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24</w:t>
        </w:r>
        <w:r w:rsidR="000005E2" w:rsidRPr="000005E2">
          <w:rPr>
            <w:rFonts w:ascii="宋体" w:hAnsi="宋体"/>
            <w:noProof/>
            <w:sz w:val="24"/>
            <w:szCs w:val="24"/>
          </w:rPr>
          <w:fldChar w:fldCharType="end"/>
        </w:r>
      </w:hyperlink>
    </w:p>
    <w:p w:rsidR="000005E2" w:rsidRPr="00DF68C3" w:rsidRDefault="00841F8F" w:rsidP="000005E2">
      <w:pPr>
        <w:pStyle w:val="21"/>
        <w:tabs>
          <w:tab w:val="right" w:leader="dot" w:pos="8778"/>
        </w:tabs>
        <w:spacing w:line="440" w:lineRule="exact"/>
        <w:ind w:firstLine="30"/>
        <w:rPr>
          <w:rFonts w:ascii="宋体" w:hAnsi="宋体"/>
          <w:noProof/>
          <w:sz w:val="24"/>
          <w:szCs w:val="24"/>
        </w:rPr>
      </w:pPr>
      <w:hyperlink w:anchor="_Toc451169893" w:history="1">
        <w:r w:rsidR="000005E2" w:rsidRPr="000005E2">
          <w:rPr>
            <w:rStyle w:val="ae"/>
            <w:rFonts w:ascii="宋体" w:hAnsi="宋体"/>
            <w:noProof/>
            <w:kern w:val="0"/>
            <w:sz w:val="24"/>
            <w:szCs w:val="24"/>
          </w:rPr>
          <w:t xml:space="preserve">4.4 </w:t>
        </w:r>
        <w:r w:rsidR="000005E2" w:rsidRPr="000005E2">
          <w:rPr>
            <w:rStyle w:val="ae"/>
            <w:rFonts w:ascii="宋体" w:hAnsi="宋体" w:hint="eastAsia"/>
            <w:noProof/>
            <w:kern w:val="0"/>
            <w:sz w:val="24"/>
            <w:szCs w:val="24"/>
          </w:rPr>
          <w:t>本章小结</w:t>
        </w:r>
        <w:r w:rsidR="000005E2" w:rsidRPr="000005E2">
          <w:rPr>
            <w:rFonts w:ascii="宋体" w:hAnsi="宋体"/>
            <w:noProof/>
            <w:sz w:val="24"/>
            <w:szCs w:val="24"/>
          </w:rPr>
          <w:tab/>
        </w:r>
        <w:r w:rsidR="000005E2" w:rsidRPr="000005E2">
          <w:rPr>
            <w:rFonts w:ascii="宋体" w:hAnsi="宋体"/>
            <w:noProof/>
            <w:sz w:val="24"/>
            <w:szCs w:val="24"/>
          </w:rPr>
          <w:fldChar w:fldCharType="begin"/>
        </w:r>
        <w:r w:rsidR="000005E2" w:rsidRPr="000005E2">
          <w:rPr>
            <w:rFonts w:ascii="宋体" w:hAnsi="宋体"/>
            <w:noProof/>
            <w:sz w:val="24"/>
            <w:szCs w:val="24"/>
          </w:rPr>
          <w:instrText xml:space="preserve"> PAGEREF _Toc451169893 \h </w:instrText>
        </w:r>
        <w:r w:rsidR="000005E2" w:rsidRPr="000005E2">
          <w:rPr>
            <w:rFonts w:ascii="宋体" w:hAnsi="宋体"/>
            <w:noProof/>
            <w:sz w:val="24"/>
            <w:szCs w:val="24"/>
          </w:rPr>
        </w:r>
        <w:r w:rsidR="000005E2" w:rsidRPr="000005E2">
          <w:rPr>
            <w:rFonts w:ascii="宋体" w:hAnsi="宋体"/>
            <w:noProof/>
            <w:sz w:val="24"/>
            <w:szCs w:val="24"/>
          </w:rPr>
          <w:fldChar w:fldCharType="separate"/>
        </w:r>
        <w:r w:rsidR="000005E2" w:rsidRPr="000005E2">
          <w:rPr>
            <w:rFonts w:ascii="宋体" w:hAnsi="宋体"/>
            <w:noProof/>
            <w:sz w:val="24"/>
            <w:szCs w:val="24"/>
          </w:rPr>
          <w:t>28</w:t>
        </w:r>
        <w:r w:rsidR="000005E2" w:rsidRPr="000005E2">
          <w:rPr>
            <w:rFonts w:ascii="宋体" w:hAnsi="宋体"/>
            <w:noProof/>
            <w:sz w:val="24"/>
            <w:szCs w:val="24"/>
          </w:rPr>
          <w:fldChar w:fldCharType="end"/>
        </w:r>
      </w:hyperlink>
    </w:p>
    <w:p w:rsidR="00656920" w:rsidRDefault="00656920" w:rsidP="00C15BC9">
      <w:pPr>
        <w:autoSpaceDN w:val="0"/>
        <w:spacing w:before="100" w:after="50"/>
        <w:rPr>
          <w:rFonts w:eastAsia="黑体"/>
        </w:rPr>
        <w:sectPr w:rsidR="00656920">
          <w:pgSz w:w="11906" w:h="16838"/>
          <w:pgMar w:top="1701" w:right="1417" w:bottom="1701" w:left="1701" w:header="1134" w:footer="1134" w:gutter="0"/>
          <w:pgNumType w:fmt="upperRoman"/>
          <w:cols w:space="720"/>
          <w:docGrid w:type="lines" w:linePitch="312"/>
        </w:sectPr>
      </w:pPr>
      <w:r>
        <w:rPr>
          <w:rFonts w:ascii="黑体" w:eastAsia="黑体" w:hAnsi="黑体" w:cs="黑体" w:hint="eastAsia"/>
          <w:szCs w:val="36"/>
        </w:rPr>
        <w:fldChar w:fldCharType="end"/>
      </w:r>
    </w:p>
    <w:p w:rsidR="00656920" w:rsidRDefault="00656920">
      <w:pPr>
        <w:pStyle w:val="1"/>
        <w:spacing w:beforeLines="150" w:before="468" w:afterLines="50" w:after="156" w:line="440" w:lineRule="exact"/>
        <w:jc w:val="center"/>
        <w:rPr>
          <w:rFonts w:ascii="黑体" w:eastAsia="黑体" w:hAnsi="宋体"/>
          <w:b w:val="0"/>
          <w:color w:val="auto"/>
          <w:kern w:val="0"/>
          <w:sz w:val="36"/>
        </w:rPr>
      </w:pPr>
      <w:bookmarkStart w:id="0" w:name="_Toc7915"/>
      <w:bookmarkStart w:id="1" w:name="_Toc29864"/>
      <w:bookmarkStart w:id="2" w:name="_Toc27970"/>
      <w:bookmarkStart w:id="3" w:name="_Toc451169862"/>
      <w:r>
        <w:rPr>
          <w:rFonts w:ascii="黑体" w:eastAsia="黑体" w:hAnsi="宋体" w:hint="eastAsia"/>
          <w:b w:val="0"/>
          <w:color w:val="auto"/>
          <w:kern w:val="0"/>
          <w:sz w:val="36"/>
        </w:rPr>
        <w:lastRenderedPageBreak/>
        <w:t xml:space="preserve">第1章 </w:t>
      </w:r>
      <w:proofErr w:type="gramStart"/>
      <w:r>
        <w:rPr>
          <w:rFonts w:ascii="黑体" w:eastAsia="黑体" w:hAnsi="宋体" w:hint="eastAsia"/>
          <w:b w:val="0"/>
          <w:color w:val="auto"/>
          <w:kern w:val="0"/>
          <w:sz w:val="36"/>
        </w:rPr>
        <w:t>绪</w:t>
      </w:r>
      <w:proofErr w:type="gramEnd"/>
      <w:r>
        <w:rPr>
          <w:rFonts w:ascii="黑体" w:eastAsia="黑体" w:hAnsi="宋体" w:hint="eastAsia"/>
          <w:b w:val="0"/>
          <w:color w:val="auto"/>
          <w:kern w:val="0"/>
          <w:sz w:val="36"/>
        </w:rPr>
        <w:t xml:space="preserve"> 论</w:t>
      </w:r>
      <w:bookmarkEnd w:id="0"/>
      <w:bookmarkEnd w:id="1"/>
      <w:bookmarkEnd w:id="2"/>
      <w:bookmarkEnd w:id="3"/>
    </w:p>
    <w:p w:rsidR="00656920" w:rsidRDefault="00656920">
      <w:pPr>
        <w:pStyle w:val="2"/>
        <w:spacing w:before="100" w:after="50" w:line="440" w:lineRule="exact"/>
        <w:rPr>
          <w:rFonts w:ascii="黑体" w:eastAsia="黑体" w:hAnsi="宋体"/>
          <w:b w:val="0"/>
          <w:color w:val="auto"/>
          <w:kern w:val="0"/>
          <w:sz w:val="28"/>
        </w:rPr>
      </w:pPr>
      <w:bookmarkStart w:id="4" w:name="_Toc16827"/>
      <w:bookmarkStart w:id="5" w:name="_Toc5250"/>
      <w:bookmarkStart w:id="6" w:name="_Toc21895"/>
      <w:bookmarkStart w:id="7" w:name="_Toc451169863"/>
      <w:r>
        <w:rPr>
          <w:rFonts w:ascii="黑体" w:eastAsia="黑体" w:hAnsi="宋体" w:hint="eastAsia"/>
          <w:b w:val="0"/>
          <w:color w:val="auto"/>
          <w:kern w:val="0"/>
          <w:sz w:val="28"/>
        </w:rPr>
        <w:t>1.1</w:t>
      </w:r>
      <w:r w:rsidR="000005E2">
        <w:rPr>
          <w:rFonts w:ascii="黑体" w:eastAsia="黑体" w:hAnsi="宋体"/>
          <w:b w:val="0"/>
          <w:color w:val="auto"/>
          <w:kern w:val="0"/>
          <w:sz w:val="28"/>
        </w:rPr>
        <w:t xml:space="preserve"> </w:t>
      </w:r>
      <w:r>
        <w:rPr>
          <w:rFonts w:ascii="黑体" w:eastAsia="黑体" w:hAnsi="宋体" w:hint="eastAsia"/>
          <w:b w:val="0"/>
          <w:color w:val="auto"/>
          <w:kern w:val="0"/>
          <w:sz w:val="28"/>
        </w:rPr>
        <w:t>课题的背景</w:t>
      </w:r>
      <w:bookmarkEnd w:id="4"/>
      <w:bookmarkEnd w:id="5"/>
      <w:bookmarkEnd w:id="6"/>
      <w:bookmarkEnd w:id="7"/>
    </w:p>
    <w:p w:rsidR="00280B4A" w:rsidRDefault="00280B4A">
      <w:pPr>
        <w:autoSpaceDN w:val="0"/>
        <w:spacing w:before="100" w:after="50" w:line="440" w:lineRule="exact"/>
        <w:ind w:firstLine="480"/>
        <w:rPr>
          <w:kern w:val="0"/>
          <w:sz w:val="24"/>
        </w:rPr>
      </w:pPr>
      <w:r w:rsidRPr="00280B4A">
        <w:rPr>
          <w:rFonts w:hint="eastAsia"/>
          <w:kern w:val="0"/>
          <w:sz w:val="24"/>
        </w:rPr>
        <w:t>随着计算机的普及，互联网的发展，各高校都开设了计算机相关课程，各专职技术学校等也有相关技能的培训。程序语言设计作为高等院校计算机专业学生必修课程，对于学生程序设计能力的培养具有重要的意义。程序设计类课程是高等院校绝大多数专业都会开设的一门计算机基础课程。该课程对于培养学生程序设计的基本技能、严谨的逻辑思维方式以及用计算机解决实际问题的能力等方面的素质都具有重要作用。程序设计类课程是一门注重实践和动手能力培养的学科。实际的编程能力是学科培养和教学效果考查的重点。目前，大多数程序设计类课程的课后作业、上机实验报告以及考试试卷都是由人工进行判题评阅的。这种大量的重复性劳动一方面对任课教师是种沉重负担；另一方面，对学生来说时效性差，无法对学生进行及时反馈，导致学习效果受到影响，且由于课后作业容易出现抄袭现象</w:t>
      </w:r>
      <w:r>
        <w:rPr>
          <w:rFonts w:hint="eastAsia"/>
          <w:kern w:val="0"/>
          <w:sz w:val="24"/>
        </w:rPr>
        <w:t>。</w:t>
      </w:r>
    </w:p>
    <w:p w:rsidR="00280B4A" w:rsidRDefault="00225F60">
      <w:pPr>
        <w:autoSpaceDN w:val="0"/>
        <w:spacing w:before="100" w:after="50" w:line="440" w:lineRule="exact"/>
        <w:ind w:firstLine="480"/>
        <w:rPr>
          <w:kern w:val="0"/>
          <w:sz w:val="24"/>
          <w:szCs w:val="24"/>
        </w:rPr>
      </w:pPr>
      <w:r w:rsidRPr="00225F60">
        <w:rPr>
          <w:rFonts w:hint="eastAsia"/>
          <w:kern w:val="0"/>
          <w:sz w:val="24"/>
          <w:szCs w:val="24"/>
        </w:rPr>
        <w:t>随着行业界内对程序设计人员的需求不断增多，但是并没有较好的程序设计能力评价的方法；高校内主要通过笔试或者上级考试来考核学生能力，但只针对具体的某门课程，不能准确评价学生的程序设计能力。</w:t>
      </w:r>
    </w:p>
    <w:p w:rsidR="00656920" w:rsidRDefault="00225F60">
      <w:pPr>
        <w:autoSpaceDN w:val="0"/>
        <w:spacing w:before="100" w:after="50" w:line="440" w:lineRule="exact"/>
        <w:ind w:firstLine="480"/>
        <w:rPr>
          <w:kern w:val="0"/>
          <w:sz w:val="24"/>
        </w:rPr>
      </w:pPr>
      <w:r>
        <w:rPr>
          <w:rFonts w:hint="eastAsia"/>
          <w:kern w:val="0"/>
          <w:sz w:val="24"/>
        </w:rPr>
        <w:t>尽管行业内或者有的高校有</w:t>
      </w:r>
      <w:r>
        <w:rPr>
          <w:rFonts w:hint="eastAsia"/>
          <w:kern w:val="0"/>
          <w:sz w:val="24"/>
        </w:rPr>
        <w:t>online</w:t>
      </w:r>
      <w:r>
        <w:rPr>
          <w:kern w:val="0"/>
          <w:sz w:val="24"/>
        </w:rPr>
        <w:t xml:space="preserve"> judge</w:t>
      </w:r>
      <w:r>
        <w:rPr>
          <w:kern w:val="0"/>
          <w:sz w:val="24"/>
        </w:rPr>
        <w:t>平台，但是并没有具体</w:t>
      </w:r>
      <w:r w:rsidR="008D16DD">
        <w:rPr>
          <w:kern w:val="0"/>
          <w:sz w:val="24"/>
        </w:rPr>
        <w:t>到</w:t>
      </w:r>
      <w:r>
        <w:rPr>
          <w:kern w:val="0"/>
          <w:sz w:val="24"/>
        </w:rPr>
        <w:t>某个具体的知识点上来考察。如果能够集中学生在某个时间进行相关课程知识点的考试，考试分为不同等级不同难度，通过的学生获得相应证书，学生可以凭证书免修相关课程或者作为求职凭证，如此可以减轻学校教师的教学负担，</w:t>
      </w:r>
      <w:r w:rsidR="008D16DD">
        <w:rPr>
          <w:kern w:val="0"/>
          <w:sz w:val="24"/>
        </w:rPr>
        <w:t>学生可以实时把握自己的程序设计能力，相关企业也可以以此判断学生的设计能力</w:t>
      </w:r>
      <w:r w:rsidR="00656920">
        <w:rPr>
          <w:rFonts w:hint="eastAsia"/>
          <w:kern w:val="0"/>
          <w:sz w:val="24"/>
        </w:rPr>
        <w:t>。</w:t>
      </w:r>
    </w:p>
    <w:p w:rsidR="008D16DD" w:rsidRDefault="008D16DD">
      <w:pPr>
        <w:autoSpaceDN w:val="0"/>
        <w:spacing w:before="100" w:after="50" w:line="440" w:lineRule="exact"/>
        <w:ind w:firstLine="480"/>
        <w:rPr>
          <w:kern w:val="0"/>
          <w:sz w:val="24"/>
        </w:rPr>
      </w:pPr>
      <w:r w:rsidRPr="008D16DD">
        <w:rPr>
          <w:rFonts w:hint="eastAsia"/>
          <w:kern w:val="0"/>
          <w:sz w:val="24"/>
        </w:rPr>
        <w:t>程序设计能力系统等信息系统的设计和实现中，用户对站点的期望越来越高，直接导致网站前端规模不断扩大，越来越多的前端脚本代码增加到应用系统中，前端开发出现了代码规模大、组织维护困难、代码重用性低、扩展性差等问题。功能扩展、多种浏览器的适配成了系统设计中的重点。</w:t>
      </w:r>
    </w:p>
    <w:p w:rsidR="008D16DD" w:rsidRPr="008D16DD" w:rsidRDefault="008D16DD">
      <w:pPr>
        <w:autoSpaceDN w:val="0"/>
        <w:spacing w:before="100" w:after="50" w:line="440" w:lineRule="exact"/>
        <w:ind w:firstLine="480"/>
        <w:rPr>
          <w:kern w:val="0"/>
          <w:sz w:val="24"/>
        </w:rPr>
      </w:pPr>
      <w:r>
        <w:rPr>
          <w:kern w:val="0"/>
          <w:sz w:val="24"/>
        </w:rPr>
        <w:t>在此背景下，需要有一个能够认证学生程序设计能力的系统，来考核学生的程序设计综合能力，也需要一个针对于信息系统的前端开发方案，方便其他信息系统的开发和维护，甚至是后期的扩展。</w:t>
      </w:r>
    </w:p>
    <w:p w:rsidR="002F50B5" w:rsidRPr="002F50B5" w:rsidRDefault="00656920" w:rsidP="002F50B5">
      <w:pPr>
        <w:pStyle w:val="2"/>
        <w:spacing w:before="100" w:after="50" w:line="440" w:lineRule="exact"/>
        <w:rPr>
          <w:rFonts w:ascii="黑体" w:eastAsia="黑体" w:hAnsi="宋体"/>
          <w:b w:val="0"/>
          <w:bCs w:val="0"/>
          <w:color w:val="auto"/>
          <w:kern w:val="0"/>
          <w:sz w:val="28"/>
          <w:szCs w:val="28"/>
        </w:rPr>
      </w:pPr>
      <w:bookmarkStart w:id="8" w:name="_Toc22775"/>
      <w:bookmarkStart w:id="9" w:name="_Toc5957"/>
      <w:bookmarkStart w:id="10" w:name="_Toc6827"/>
      <w:bookmarkStart w:id="11" w:name="_Toc2729"/>
      <w:bookmarkStart w:id="12" w:name="_Toc6113"/>
      <w:bookmarkStart w:id="13" w:name="_Toc31094"/>
      <w:bookmarkStart w:id="14" w:name="_Toc18920"/>
      <w:bookmarkStart w:id="15" w:name="_Toc451169864"/>
      <w:r w:rsidRPr="00C15BC9">
        <w:rPr>
          <w:rFonts w:ascii="黑体" w:eastAsia="黑体" w:hAnsi="宋体" w:hint="eastAsia"/>
          <w:b w:val="0"/>
          <w:bCs w:val="0"/>
          <w:color w:val="auto"/>
          <w:kern w:val="0"/>
          <w:sz w:val="28"/>
          <w:szCs w:val="28"/>
        </w:rPr>
        <w:lastRenderedPageBreak/>
        <w:t>1.2</w:t>
      </w:r>
      <w:r w:rsidR="000005E2">
        <w:rPr>
          <w:rFonts w:ascii="黑体" w:eastAsia="黑体" w:hAnsi="宋体"/>
          <w:b w:val="0"/>
          <w:bCs w:val="0"/>
          <w:color w:val="auto"/>
          <w:kern w:val="0"/>
          <w:sz w:val="28"/>
          <w:szCs w:val="28"/>
        </w:rPr>
        <w:t xml:space="preserve"> </w:t>
      </w:r>
      <w:r w:rsidRPr="00C15BC9">
        <w:rPr>
          <w:rFonts w:ascii="黑体" w:eastAsia="黑体" w:hAnsi="宋体" w:hint="eastAsia"/>
          <w:b w:val="0"/>
          <w:bCs w:val="0"/>
          <w:color w:val="auto"/>
          <w:kern w:val="0"/>
          <w:sz w:val="28"/>
          <w:szCs w:val="28"/>
        </w:rPr>
        <w:t>课题的研究意义</w:t>
      </w:r>
      <w:bookmarkEnd w:id="8"/>
      <w:bookmarkEnd w:id="9"/>
      <w:bookmarkEnd w:id="10"/>
      <w:bookmarkEnd w:id="11"/>
      <w:bookmarkEnd w:id="12"/>
      <w:bookmarkEnd w:id="13"/>
      <w:bookmarkEnd w:id="14"/>
      <w:bookmarkEnd w:id="15"/>
    </w:p>
    <w:p w:rsidR="002F50B5" w:rsidRDefault="002F50B5" w:rsidP="00C15BC9">
      <w:pPr>
        <w:autoSpaceDN w:val="0"/>
        <w:spacing w:before="100" w:after="50" w:line="440" w:lineRule="exact"/>
        <w:ind w:firstLine="480"/>
        <w:rPr>
          <w:kern w:val="0"/>
          <w:sz w:val="24"/>
        </w:rPr>
      </w:pPr>
      <w:r w:rsidRPr="002F50B5">
        <w:rPr>
          <w:rFonts w:hint="eastAsia"/>
          <w:kern w:val="0"/>
          <w:sz w:val="24"/>
        </w:rPr>
        <w:t>本系统结合高校教学的特点，设计了一种自动判题系统，使学生在日常作业、上机实验和自测练习时，能够及时准确地发现错误，设计出正确、合理、高效的程序。以信息化技术更新教学方法和教学手段，辅助日常教学，达到更好的教学效果。更客观的评价学生的知识的系统性和程序设计能力。</w:t>
      </w:r>
      <w:r>
        <w:rPr>
          <w:rFonts w:hint="eastAsia"/>
          <w:kern w:val="0"/>
          <w:sz w:val="24"/>
        </w:rPr>
        <w:t>与当前存在的系统相比，本系统在功能和设计上有很多优点。</w:t>
      </w:r>
    </w:p>
    <w:p w:rsidR="002F50B5" w:rsidRDefault="002F50B5" w:rsidP="002F50B5">
      <w:pPr>
        <w:numPr>
          <w:ilvl w:val="0"/>
          <w:numId w:val="46"/>
        </w:numPr>
        <w:autoSpaceDN w:val="0"/>
        <w:spacing w:before="100" w:after="50" w:line="440" w:lineRule="exact"/>
        <w:rPr>
          <w:kern w:val="0"/>
          <w:sz w:val="24"/>
        </w:rPr>
      </w:pPr>
      <w:r>
        <w:rPr>
          <w:kern w:val="0"/>
          <w:sz w:val="24"/>
        </w:rPr>
        <w:t>试卷的随机生成，题目不同，难度统一</w:t>
      </w:r>
    </w:p>
    <w:p w:rsidR="002F50B5" w:rsidRDefault="002F50B5" w:rsidP="002F50B5">
      <w:pPr>
        <w:autoSpaceDN w:val="0"/>
        <w:spacing w:before="100" w:after="50" w:line="440" w:lineRule="exact"/>
        <w:ind w:firstLineChars="200" w:firstLine="480"/>
        <w:rPr>
          <w:kern w:val="0"/>
          <w:sz w:val="24"/>
        </w:rPr>
      </w:pPr>
      <w:r>
        <w:rPr>
          <w:kern w:val="0"/>
          <w:sz w:val="24"/>
        </w:rPr>
        <w:t>通过程序能力认证系统，老师和管理员可以登陆系统添加题库，组织考试并自动生成该次考试的试题，每份考卷题目不同，但是难度控制合适。这样可以保证题目的多样性和避免学生考试时的互相抄袭，使得考试认证更客观</w:t>
      </w:r>
      <w:r w:rsidR="00633FC5">
        <w:rPr>
          <w:kern w:val="0"/>
          <w:sz w:val="24"/>
        </w:rPr>
        <w:t>准确。</w:t>
      </w:r>
    </w:p>
    <w:p w:rsidR="00633FC5" w:rsidRDefault="00633FC5" w:rsidP="00633FC5">
      <w:pPr>
        <w:numPr>
          <w:ilvl w:val="0"/>
          <w:numId w:val="46"/>
        </w:numPr>
        <w:autoSpaceDN w:val="0"/>
        <w:spacing w:before="100" w:after="50" w:line="440" w:lineRule="exact"/>
        <w:rPr>
          <w:kern w:val="0"/>
          <w:sz w:val="24"/>
        </w:rPr>
      </w:pPr>
      <w:r>
        <w:rPr>
          <w:rFonts w:hint="eastAsia"/>
          <w:kern w:val="0"/>
          <w:sz w:val="24"/>
        </w:rPr>
        <w:t>代码和算法的自由空间大，可任学生选择</w:t>
      </w:r>
    </w:p>
    <w:p w:rsidR="00633FC5" w:rsidRDefault="00633FC5" w:rsidP="00633FC5">
      <w:pPr>
        <w:autoSpaceDN w:val="0"/>
        <w:spacing w:before="100" w:after="50" w:line="440" w:lineRule="exact"/>
        <w:ind w:firstLineChars="200" w:firstLine="480"/>
        <w:rPr>
          <w:sz w:val="24"/>
        </w:rPr>
      </w:pPr>
      <w:r w:rsidRPr="006B0786">
        <w:rPr>
          <w:rFonts w:hint="eastAsia"/>
          <w:sz w:val="24"/>
        </w:rPr>
        <w:t>系统主要以特定的输入输出数据来进行测试，如</w:t>
      </w:r>
      <w:r w:rsidRPr="006B0786">
        <w:rPr>
          <w:rFonts w:hint="eastAsia"/>
          <w:sz w:val="24"/>
        </w:rPr>
        <w:t>ACM Online Judge</w:t>
      </w:r>
      <w:r w:rsidRPr="006B0786">
        <w:rPr>
          <w:rFonts w:hint="eastAsia"/>
          <w:sz w:val="24"/>
        </w:rPr>
        <w:t>系统。题目要求输入指定的数据，检测用户程序是否能够得到相应的输出数据。</w:t>
      </w:r>
      <w:r w:rsidRPr="00B5611C">
        <w:rPr>
          <w:rFonts w:hint="eastAsia"/>
          <w:sz w:val="24"/>
        </w:rPr>
        <w:t>只对输入和输出数据格式做少量限定，可以让用户自由设计自己的算法和代码</w:t>
      </w:r>
      <w:r>
        <w:rPr>
          <w:rFonts w:hint="eastAsia"/>
          <w:sz w:val="24"/>
        </w:rPr>
        <w:t>。</w:t>
      </w:r>
    </w:p>
    <w:p w:rsidR="00633FC5" w:rsidRDefault="00633FC5" w:rsidP="00633FC5">
      <w:pPr>
        <w:numPr>
          <w:ilvl w:val="0"/>
          <w:numId w:val="46"/>
        </w:numPr>
        <w:autoSpaceDN w:val="0"/>
        <w:spacing w:before="100" w:after="50" w:line="440" w:lineRule="exact"/>
        <w:rPr>
          <w:sz w:val="24"/>
        </w:rPr>
      </w:pPr>
      <w:r>
        <w:rPr>
          <w:sz w:val="24"/>
        </w:rPr>
        <w:t>前端工程分而治之，解决基本开发效率运行效率问题</w:t>
      </w:r>
    </w:p>
    <w:p w:rsidR="00633FC5" w:rsidRDefault="00633FC5" w:rsidP="00633FC5">
      <w:pPr>
        <w:autoSpaceDN w:val="0"/>
        <w:spacing w:before="100" w:after="50" w:line="440" w:lineRule="exact"/>
        <w:ind w:firstLineChars="200" w:firstLine="480"/>
        <w:rPr>
          <w:sz w:val="24"/>
        </w:rPr>
      </w:pPr>
      <w:r w:rsidRPr="00633FC5">
        <w:rPr>
          <w:rFonts w:hint="eastAsia"/>
          <w:sz w:val="24"/>
        </w:rPr>
        <w:t>JS/CSS</w:t>
      </w:r>
      <w:r w:rsidRPr="00633FC5">
        <w:rPr>
          <w:rFonts w:hint="eastAsia"/>
          <w:sz w:val="24"/>
        </w:rPr>
        <w:t>模块化开发，对</w:t>
      </w:r>
      <w:r w:rsidRPr="00633FC5">
        <w:rPr>
          <w:rFonts w:hint="eastAsia"/>
          <w:sz w:val="24"/>
        </w:rPr>
        <w:t>UI</w:t>
      </w:r>
      <w:proofErr w:type="gramStart"/>
      <w:r w:rsidRPr="00633FC5">
        <w:rPr>
          <w:rFonts w:hint="eastAsia"/>
          <w:sz w:val="24"/>
        </w:rPr>
        <w:t>组件组件</w:t>
      </w:r>
      <w:proofErr w:type="gramEnd"/>
      <w:r w:rsidRPr="00633FC5">
        <w:rPr>
          <w:rFonts w:hint="eastAsia"/>
          <w:sz w:val="24"/>
        </w:rPr>
        <w:t>化开发，规范了开发流程，代码更清晰易懂，且代码块之间的依赖性变低，提升系统开发效率和运行效率，便于某个模块的下线或者升级。在系统后期的维护和扩展也是有帮助的。</w:t>
      </w:r>
    </w:p>
    <w:p w:rsidR="00633FC5" w:rsidRDefault="00633FC5" w:rsidP="00633FC5">
      <w:pPr>
        <w:autoSpaceDN w:val="0"/>
        <w:spacing w:before="100" w:after="50" w:line="440" w:lineRule="exact"/>
        <w:ind w:firstLineChars="200" w:firstLine="480"/>
        <w:rPr>
          <w:sz w:val="24"/>
        </w:rPr>
      </w:pPr>
      <w:r>
        <w:rPr>
          <w:sz w:val="24"/>
        </w:rPr>
        <w:t>因此，一个具有认证功能的在线程序设计评判系统</w:t>
      </w:r>
      <w:r w:rsidR="009657FC">
        <w:rPr>
          <w:sz w:val="24"/>
        </w:rPr>
        <w:t>是很有必要的，它可以减轻老师的教学负担，改善老师对学生作业手工批改的效率问题，帮助学生认识自己的程序设计综合能力。且组件化和模块化的开发有利于提升开发的工作效率和代码的可维护性。本系统的设计与实现，对教学的改善和信息系统的开发具有很好的现实意义</w:t>
      </w:r>
    </w:p>
    <w:p w:rsidR="00656920" w:rsidRPr="00C15BC9" w:rsidRDefault="000005E2" w:rsidP="00C15BC9">
      <w:pPr>
        <w:pStyle w:val="2"/>
        <w:spacing w:before="100" w:after="50" w:line="440" w:lineRule="exact"/>
        <w:rPr>
          <w:rFonts w:ascii="黑体" w:eastAsia="黑体" w:hAnsi="宋体"/>
          <w:b w:val="0"/>
          <w:bCs w:val="0"/>
          <w:color w:val="auto"/>
          <w:kern w:val="0"/>
          <w:sz w:val="28"/>
          <w:szCs w:val="28"/>
        </w:rPr>
      </w:pPr>
      <w:bookmarkStart w:id="16" w:name="_Toc22717"/>
      <w:bookmarkStart w:id="17" w:name="_Toc17824"/>
      <w:bookmarkStart w:id="18" w:name="_Toc8326"/>
      <w:bookmarkStart w:id="19" w:name="_Toc23045"/>
      <w:bookmarkStart w:id="20" w:name="_Toc24037"/>
      <w:bookmarkStart w:id="21" w:name="_Toc10688"/>
      <w:bookmarkStart w:id="22" w:name="_Toc16871"/>
      <w:bookmarkStart w:id="23" w:name="_Toc451169865"/>
      <w:r>
        <w:rPr>
          <w:rFonts w:ascii="黑体" w:eastAsia="黑体" w:hAnsi="宋体" w:hint="eastAsia"/>
          <w:b w:val="0"/>
          <w:bCs w:val="0"/>
          <w:color w:val="auto"/>
          <w:kern w:val="0"/>
          <w:sz w:val="28"/>
          <w:szCs w:val="28"/>
        </w:rPr>
        <w:t>1.3</w:t>
      </w:r>
      <w:r>
        <w:rPr>
          <w:rFonts w:ascii="黑体" w:eastAsia="黑体" w:hAnsi="宋体"/>
          <w:b w:val="0"/>
          <w:bCs w:val="0"/>
          <w:color w:val="auto"/>
          <w:kern w:val="0"/>
          <w:sz w:val="28"/>
          <w:szCs w:val="28"/>
        </w:rPr>
        <w:t xml:space="preserve"> </w:t>
      </w:r>
      <w:r w:rsidR="00656920" w:rsidRPr="00C15BC9">
        <w:rPr>
          <w:rFonts w:ascii="黑体" w:eastAsia="黑体" w:hAnsi="宋体" w:hint="eastAsia"/>
          <w:b w:val="0"/>
          <w:bCs w:val="0"/>
          <w:color w:val="auto"/>
          <w:kern w:val="0"/>
          <w:sz w:val="28"/>
          <w:szCs w:val="28"/>
        </w:rPr>
        <w:t>课题研究现状</w:t>
      </w:r>
      <w:bookmarkEnd w:id="16"/>
      <w:bookmarkEnd w:id="17"/>
      <w:bookmarkEnd w:id="18"/>
      <w:bookmarkEnd w:id="19"/>
      <w:bookmarkEnd w:id="20"/>
      <w:bookmarkEnd w:id="21"/>
      <w:bookmarkEnd w:id="22"/>
      <w:bookmarkEnd w:id="23"/>
    </w:p>
    <w:p w:rsidR="0072557E" w:rsidRDefault="0072557E" w:rsidP="00C15BC9">
      <w:pPr>
        <w:autoSpaceDN w:val="0"/>
        <w:spacing w:before="100" w:after="50" w:line="440" w:lineRule="exact"/>
        <w:ind w:firstLineChars="200" w:firstLine="480"/>
        <w:rPr>
          <w:sz w:val="24"/>
        </w:rPr>
      </w:pPr>
      <w:r w:rsidRPr="0072557E">
        <w:rPr>
          <w:rFonts w:hint="eastAsia"/>
          <w:sz w:val="24"/>
        </w:rPr>
        <w:t>计算机程序设计能力考试认证，旨在通过统一组织的在线考试即自动评测方法客观的评判考生的算法设计与程序设计实现能力，科学的评价计算机程序设计人才，为企业选拔人才提供参考标准。</w:t>
      </w:r>
    </w:p>
    <w:p w:rsidR="00656920" w:rsidRDefault="0072557E" w:rsidP="00C15BC9">
      <w:pPr>
        <w:autoSpaceDN w:val="0"/>
        <w:spacing w:before="100" w:after="50" w:line="440" w:lineRule="exact"/>
        <w:ind w:firstLineChars="200" w:firstLine="480"/>
        <w:rPr>
          <w:sz w:val="24"/>
        </w:rPr>
      </w:pPr>
      <w:r w:rsidRPr="0072557E">
        <w:rPr>
          <w:rFonts w:hint="eastAsia"/>
          <w:sz w:val="24"/>
        </w:rPr>
        <w:t>国内</w:t>
      </w:r>
      <w:r w:rsidRPr="0072557E">
        <w:rPr>
          <w:rFonts w:hint="eastAsia"/>
          <w:sz w:val="24"/>
        </w:rPr>
        <w:t>PAT</w:t>
      </w:r>
      <w:r w:rsidRPr="0072557E">
        <w:rPr>
          <w:rFonts w:hint="eastAsia"/>
          <w:sz w:val="24"/>
        </w:rPr>
        <w:t>（</w:t>
      </w:r>
      <w:r w:rsidRPr="0072557E">
        <w:rPr>
          <w:rFonts w:hint="eastAsia"/>
          <w:sz w:val="24"/>
        </w:rPr>
        <w:t xml:space="preserve">Programming Ability Test, </w:t>
      </w:r>
      <w:r w:rsidRPr="0072557E">
        <w:rPr>
          <w:rFonts w:hint="eastAsia"/>
          <w:sz w:val="24"/>
        </w:rPr>
        <w:t>简称</w:t>
      </w:r>
      <w:r w:rsidRPr="0072557E">
        <w:rPr>
          <w:rFonts w:hint="eastAsia"/>
          <w:sz w:val="24"/>
        </w:rPr>
        <w:t>PAT</w:t>
      </w:r>
      <w:r w:rsidRPr="0072557E">
        <w:rPr>
          <w:rFonts w:hint="eastAsia"/>
          <w:sz w:val="24"/>
        </w:rPr>
        <w:t>），每年组织多次考试，每场考试分顶级（</w:t>
      </w:r>
      <w:r w:rsidRPr="0072557E">
        <w:rPr>
          <w:rFonts w:hint="eastAsia"/>
          <w:sz w:val="24"/>
        </w:rPr>
        <w:t>Top Level</w:t>
      </w:r>
      <w:r w:rsidRPr="0072557E">
        <w:rPr>
          <w:rFonts w:hint="eastAsia"/>
          <w:sz w:val="24"/>
        </w:rPr>
        <w:t>），甲级（</w:t>
      </w:r>
      <w:r w:rsidRPr="0072557E">
        <w:rPr>
          <w:rFonts w:hint="eastAsia"/>
          <w:sz w:val="24"/>
        </w:rPr>
        <w:t>Advanced Level</w:t>
      </w:r>
      <w:r w:rsidRPr="0072557E">
        <w:rPr>
          <w:rFonts w:hint="eastAsia"/>
          <w:sz w:val="24"/>
        </w:rPr>
        <w:t>）和乙级（</w:t>
      </w:r>
      <w:r w:rsidRPr="0072557E">
        <w:rPr>
          <w:rFonts w:hint="eastAsia"/>
          <w:sz w:val="24"/>
        </w:rPr>
        <w:t>Basic Level</w:t>
      </w:r>
      <w:r w:rsidRPr="0072557E">
        <w:rPr>
          <w:rFonts w:hint="eastAsia"/>
          <w:sz w:val="24"/>
        </w:rPr>
        <w:t>）。不同等级有不同</w:t>
      </w:r>
      <w:r w:rsidRPr="0072557E">
        <w:rPr>
          <w:rFonts w:hint="eastAsia"/>
          <w:sz w:val="24"/>
        </w:rPr>
        <w:lastRenderedPageBreak/>
        <w:t>的题目难度和评判标准，各等级考试通过后的考生可以获得对应证书。还有中国计算机学会组织的</w:t>
      </w:r>
      <w:r w:rsidRPr="0072557E">
        <w:rPr>
          <w:rFonts w:hint="eastAsia"/>
          <w:sz w:val="24"/>
        </w:rPr>
        <w:t>CCF</w:t>
      </w:r>
      <w:r w:rsidRPr="0072557E">
        <w:rPr>
          <w:rFonts w:hint="eastAsia"/>
          <w:sz w:val="24"/>
        </w:rPr>
        <w:t>软件能力认证</w:t>
      </w:r>
      <w:r w:rsidRPr="0072557E">
        <w:rPr>
          <w:rFonts w:hint="eastAsia"/>
          <w:sz w:val="24"/>
        </w:rPr>
        <w:t>Certified Software Professional</w:t>
      </w:r>
      <w:r w:rsidRPr="0072557E">
        <w:rPr>
          <w:rFonts w:hint="eastAsia"/>
          <w:sz w:val="24"/>
        </w:rPr>
        <w:t>（</w:t>
      </w:r>
      <w:r w:rsidRPr="0072557E">
        <w:rPr>
          <w:rFonts w:hint="eastAsia"/>
          <w:sz w:val="24"/>
        </w:rPr>
        <w:t>CSP</w:t>
      </w:r>
      <w:r w:rsidRPr="0072557E">
        <w:rPr>
          <w:rFonts w:hint="eastAsia"/>
          <w:sz w:val="24"/>
        </w:rPr>
        <w:t>）等等。在诸多的在线程序设计考试平台中，</w:t>
      </w:r>
      <w:proofErr w:type="spellStart"/>
      <w:r w:rsidRPr="0072557E">
        <w:rPr>
          <w:rFonts w:hint="eastAsia"/>
          <w:sz w:val="24"/>
        </w:rPr>
        <w:t>leetcode</w:t>
      </w:r>
      <w:proofErr w:type="spellEnd"/>
      <w:r w:rsidRPr="0072557E">
        <w:rPr>
          <w:rFonts w:hint="eastAsia"/>
          <w:sz w:val="24"/>
        </w:rPr>
        <w:t>是一个为面试技术</w:t>
      </w:r>
      <w:proofErr w:type="gramStart"/>
      <w:r w:rsidRPr="0072557E">
        <w:rPr>
          <w:rFonts w:hint="eastAsia"/>
          <w:sz w:val="24"/>
        </w:rPr>
        <w:t>编码做</w:t>
      </w:r>
      <w:proofErr w:type="gramEnd"/>
      <w:r w:rsidRPr="0072557E">
        <w:rPr>
          <w:rFonts w:hint="eastAsia"/>
          <w:sz w:val="24"/>
        </w:rPr>
        <w:t>准备的练习平台，针对于面试中常遇到的算法，数据库，</w:t>
      </w:r>
      <w:r w:rsidRPr="0072557E">
        <w:rPr>
          <w:rFonts w:hint="eastAsia"/>
          <w:sz w:val="24"/>
        </w:rPr>
        <w:t>shell</w:t>
      </w:r>
      <w:r w:rsidRPr="0072557E">
        <w:rPr>
          <w:rFonts w:hint="eastAsia"/>
          <w:sz w:val="24"/>
        </w:rPr>
        <w:t>等知识点在线评判，题目难度分级，支持</w:t>
      </w:r>
      <w:r w:rsidRPr="0072557E">
        <w:rPr>
          <w:rFonts w:hint="eastAsia"/>
          <w:sz w:val="24"/>
        </w:rPr>
        <w:t>C, C++, Java, Python, C#, JavaScript, Ruby, Bash</w:t>
      </w:r>
      <w:r w:rsidRPr="0072557E">
        <w:rPr>
          <w:rFonts w:hint="eastAsia"/>
          <w:sz w:val="24"/>
        </w:rPr>
        <w:t>语言。</w:t>
      </w:r>
      <w:proofErr w:type="spellStart"/>
      <w:r w:rsidRPr="0072557E">
        <w:rPr>
          <w:rFonts w:hint="eastAsia"/>
          <w:sz w:val="24"/>
        </w:rPr>
        <w:t>Codeforces</w:t>
      </w:r>
      <w:proofErr w:type="spellEnd"/>
      <w:r w:rsidRPr="0072557E">
        <w:rPr>
          <w:rFonts w:hint="eastAsia"/>
          <w:sz w:val="24"/>
        </w:rPr>
        <w:t>是一个程序设计竞赛平台，致力于规划组织编程比赛，定期举行比赛，反应参与者的技能等级。甚至可以让参与者自己组织比赛。</w:t>
      </w:r>
    </w:p>
    <w:p w:rsidR="00656920" w:rsidRDefault="0072557E" w:rsidP="00C15BC9">
      <w:pPr>
        <w:pStyle w:val="a9"/>
        <w:spacing w:before="100" w:after="50" w:line="440" w:lineRule="exact"/>
        <w:ind w:leftChars="0" w:left="0" w:firstLine="420"/>
      </w:pPr>
      <w:r>
        <w:t>在开发框架方面，</w:t>
      </w:r>
      <w:r>
        <w:rPr>
          <w:rFonts w:hint="eastAsia"/>
        </w:rPr>
        <w:t>国内外针对于众多的</w:t>
      </w:r>
      <w:r>
        <w:rPr>
          <w:rFonts w:hint="eastAsia"/>
        </w:rPr>
        <w:t>Web</w:t>
      </w:r>
      <w:r>
        <w:rPr>
          <w:rFonts w:hint="eastAsia"/>
        </w:rPr>
        <w:t>应用，出现了很多基于</w:t>
      </w:r>
      <w:r>
        <w:rPr>
          <w:rFonts w:hint="eastAsia"/>
        </w:rPr>
        <w:t>MVC</w:t>
      </w:r>
      <w:r>
        <w:rPr>
          <w:rFonts w:hint="eastAsia"/>
        </w:rPr>
        <w:t>、</w:t>
      </w:r>
      <w:r>
        <w:rPr>
          <w:rFonts w:hint="eastAsia"/>
        </w:rPr>
        <w:t>MVVM</w:t>
      </w:r>
      <w:r>
        <w:rPr>
          <w:rFonts w:hint="eastAsia"/>
        </w:rPr>
        <w:t>和</w:t>
      </w:r>
      <w:r>
        <w:rPr>
          <w:rFonts w:hint="eastAsia"/>
        </w:rPr>
        <w:t>MVP</w:t>
      </w:r>
      <w:r>
        <w:rPr>
          <w:rFonts w:hint="eastAsia"/>
        </w:rPr>
        <w:t>模式开发框架，后端</w:t>
      </w:r>
      <w:proofErr w:type="spellStart"/>
      <w:r>
        <w:rPr>
          <w:rFonts w:hint="eastAsia"/>
        </w:rPr>
        <w:t>SpringMVC</w:t>
      </w:r>
      <w:proofErr w:type="spellEnd"/>
      <w:r>
        <w:rPr>
          <w:rFonts w:hint="eastAsia"/>
        </w:rPr>
        <w:t>，</w:t>
      </w:r>
      <w:r>
        <w:rPr>
          <w:rFonts w:hint="eastAsia"/>
        </w:rPr>
        <w:t>Struts</w:t>
      </w:r>
      <w:r>
        <w:t>2</w:t>
      </w:r>
      <w:r>
        <w:t>等等都比较成熟，前端有</w:t>
      </w:r>
      <w:proofErr w:type="spellStart"/>
      <w:r>
        <w:t>BackboneJs</w:t>
      </w:r>
      <w:proofErr w:type="spellEnd"/>
      <w:r>
        <w:t xml:space="preserve">, </w:t>
      </w:r>
      <w:proofErr w:type="spellStart"/>
      <w:r>
        <w:t>AngularJs</w:t>
      </w:r>
      <w:proofErr w:type="spellEnd"/>
      <w:r>
        <w:t xml:space="preserve">, </w:t>
      </w:r>
      <w:proofErr w:type="spellStart"/>
      <w:r>
        <w:t>EmberJs</w:t>
      </w:r>
      <w:proofErr w:type="spellEnd"/>
      <w:r>
        <w:t>, React</w:t>
      </w:r>
      <w:r>
        <w:t>等等。但是没有一套针对于信息系统开发的前端解决方案</w:t>
      </w:r>
    </w:p>
    <w:p w:rsidR="0072557E" w:rsidRPr="00245A72" w:rsidRDefault="00656920" w:rsidP="00245A72">
      <w:pPr>
        <w:pStyle w:val="2"/>
        <w:spacing w:before="100" w:after="50" w:line="440" w:lineRule="exact"/>
        <w:rPr>
          <w:rFonts w:ascii="黑体" w:eastAsia="黑体" w:hAnsi="宋体"/>
          <w:b w:val="0"/>
          <w:bCs w:val="0"/>
          <w:color w:val="auto"/>
          <w:kern w:val="0"/>
          <w:sz w:val="28"/>
          <w:szCs w:val="28"/>
        </w:rPr>
      </w:pPr>
      <w:bookmarkStart w:id="24" w:name="_Toc12331"/>
      <w:bookmarkStart w:id="25" w:name="_Toc26155"/>
      <w:bookmarkStart w:id="26" w:name="_Toc24335"/>
      <w:bookmarkStart w:id="27" w:name="_Toc6156"/>
      <w:bookmarkStart w:id="28" w:name="_Toc26086"/>
      <w:bookmarkStart w:id="29" w:name="_Toc13663"/>
      <w:bookmarkStart w:id="30" w:name="_Toc1142"/>
      <w:bookmarkStart w:id="31" w:name="_Toc451169866"/>
      <w:r w:rsidRPr="00C15BC9">
        <w:rPr>
          <w:rFonts w:ascii="黑体" w:eastAsia="黑体" w:hAnsi="宋体" w:hint="eastAsia"/>
          <w:b w:val="0"/>
          <w:bCs w:val="0"/>
          <w:color w:val="auto"/>
          <w:kern w:val="0"/>
          <w:sz w:val="28"/>
          <w:szCs w:val="28"/>
        </w:rPr>
        <w:t>1.4</w:t>
      </w:r>
      <w:r w:rsidR="000005E2">
        <w:rPr>
          <w:rFonts w:ascii="黑体" w:eastAsia="黑体" w:hAnsi="宋体"/>
          <w:b w:val="0"/>
          <w:bCs w:val="0"/>
          <w:color w:val="auto"/>
          <w:kern w:val="0"/>
          <w:sz w:val="28"/>
          <w:szCs w:val="28"/>
        </w:rPr>
        <w:t xml:space="preserve"> </w:t>
      </w:r>
      <w:r w:rsidRPr="00C15BC9">
        <w:rPr>
          <w:rFonts w:ascii="黑体" w:eastAsia="黑体" w:hAnsi="宋体" w:hint="eastAsia"/>
          <w:b w:val="0"/>
          <w:bCs w:val="0"/>
          <w:color w:val="auto"/>
          <w:kern w:val="0"/>
          <w:sz w:val="28"/>
          <w:szCs w:val="28"/>
        </w:rPr>
        <w:t>课题目标</w:t>
      </w:r>
      <w:bookmarkEnd w:id="24"/>
      <w:bookmarkEnd w:id="25"/>
      <w:bookmarkEnd w:id="26"/>
      <w:bookmarkEnd w:id="27"/>
      <w:bookmarkEnd w:id="28"/>
      <w:bookmarkEnd w:id="29"/>
      <w:bookmarkEnd w:id="30"/>
      <w:bookmarkEnd w:id="31"/>
    </w:p>
    <w:p w:rsidR="0072557E" w:rsidRDefault="0072557E" w:rsidP="00C15BC9">
      <w:pPr>
        <w:autoSpaceDN w:val="0"/>
        <w:spacing w:before="100" w:after="50" w:line="440" w:lineRule="exact"/>
        <w:ind w:firstLineChars="200" w:firstLine="480"/>
        <w:rPr>
          <w:sz w:val="24"/>
        </w:rPr>
      </w:pPr>
      <w:r w:rsidRPr="0072557E">
        <w:rPr>
          <w:rFonts w:hint="eastAsia"/>
          <w:sz w:val="24"/>
        </w:rPr>
        <w:t>本课题需要了解和研究当前国内外存在的程序设计在线评判系统的工作方式和流程，并</w:t>
      </w:r>
      <w:r w:rsidR="00245A72">
        <w:rPr>
          <w:rFonts w:hint="eastAsia"/>
          <w:sz w:val="24"/>
        </w:rPr>
        <w:t>致力于设计和研发一套适合本校师生使用的在线程序设计能力认证系统。该系统需要实现的主要功能包括考试题库的添加，试卷的生成，老师组织考试。老师可阅卷评卷，将考生代码相似度检测，试卷、代码及成绩的存档，证书的颁发。本系统采用的</w:t>
      </w:r>
      <w:r w:rsidR="00245A72">
        <w:rPr>
          <w:rFonts w:hint="eastAsia"/>
          <w:sz w:val="24"/>
        </w:rPr>
        <w:t>B/S</w:t>
      </w:r>
      <w:r w:rsidR="00245A72">
        <w:rPr>
          <w:rFonts w:hint="eastAsia"/>
          <w:sz w:val="24"/>
        </w:rPr>
        <w:t>结构设计开发，无需强制学生老师在电脑上安装客户端，直接通过浏览器访问和使用系统，操作简单，防弊啊维护。本系统是针对程序能力认证开发的信息系统，有较强的针对性，实用性，可操作性，易交互性，安全性和可维护性。</w:t>
      </w:r>
    </w:p>
    <w:p w:rsidR="00462CDD" w:rsidRDefault="00462CDD" w:rsidP="00C15BC9">
      <w:pPr>
        <w:autoSpaceDN w:val="0"/>
        <w:spacing w:before="100" w:after="50" w:line="440" w:lineRule="exact"/>
        <w:ind w:firstLineChars="200" w:firstLine="480"/>
        <w:rPr>
          <w:sz w:val="24"/>
        </w:rPr>
      </w:pPr>
      <w:r>
        <w:rPr>
          <w:sz w:val="24"/>
        </w:rPr>
        <w:t>通过使用本课题所研发的程序能力认证系统，老师可以按期组织程序设计能力认证考试，添加考试时设置试卷模板，随机抽取模板对应知识点，对应难度的试卷，并保证每套试卷的难度统一，考试过程中，老师和学生可以看到提交状态及考试排名，考试结束后老师可以阅卷评卷，将学生的代码进行相似度检测，对相似度较高的代码进行重新给分。对整场考试的学生试卷、成绩、代码等信息按照一定文件结构导出方便存档。通过认证的考生，系统自动颁发通过的证书。</w:t>
      </w:r>
    </w:p>
    <w:p w:rsidR="00656920" w:rsidRDefault="00217626" w:rsidP="00217626">
      <w:pPr>
        <w:autoSpaceDN w:val="0"/>
        <w:spacing w:before="100" w:after="50" w:line="440" w:lineRule="exact"/>
        <w:ind w:firstLineChars="200" w:firstLine="480"/>
        <w:rPr>
          <w:sz w:val="24"/>
        </w:rPr>
      </w:pPr>
      <w:r>
        <w:rPr>
          <w:sz w:val="24"/>
        </w:rPr>
        <w:t>本</w:t>
      </w:r>
      <w:r w:rsidR="00656920">
        <w:rPr>
          <w:sz w:val="24"/>
        </w:rPr>
        <w:t>系统的研发和使用，可以有效地避免了</w:t>
      </w:r>
      <w:r>
        <w:rPr>
          <w:sz w:val="24"/>
        </w:rPr>
        <w:t>人工阅卷的枯燥和阅卷可能出现的错误，大大提高了老师</w:t>
      </w:r>
      <w:r w:rsidR="00656920">
        <w:rPr>
          <w:sz w:val="24"/>
        </w:rPr>
        <w:t>的工作效率。</w:t>
      </w:r>
      <w:r>
        <w:rPr>
          <w:rFonts w:hint="eastAsia"/>
          <w:sz w:val="24"/>
        </w:rPr>
        <w:t>更客观的评价学生的知识的系统性和程序设计能力，前端通用框架的设计，代码的模块化和</w:t>
      </w:r>
      <w:r>
        <w:rPr>
          <w:rFonts w:hint="eastAsia"/>
          <w:sz w:val="24"/>
        </w:rPr>
        <w:t>UI</w:t>
      </w:r>
      <w:r>
        <w:rPr>
          <w:rFonts w:hint="eastAsia"/>
          <w:sz w:val="24"/>
        </w:rPr>
        <w:t>的组件化，使得代码简化，更易于扩充，对信息系统开发前端开发方案有积极作用。</w:t>
      </w:r>
    </w:p>
    <w:p w:rsidR="00656920" w:rsidRPr="00C15BC9" w:rsidRDefault="00656920" w:rsidP="00C15BC9">
      <w:pPr>
        <w:pStyle w:val="2"/>
        <w:spacing w:before="100" w:after="50" w:line="440" w:lineRule="exact"/>
        <w:rPr>
          <w:rFonts w:ascii="黑体" w:eastAsia="黑体" w:hAnsi="宋体"/>
          <w:b w:val="0"/>
          <w:bCs w:val="0"/>
          <w:color w:val="auto"/>
          <w:kern w:val="0"/>
          <w:sz w:val="28"/>
          <w:szCs w:val="28"/>
        </w:rPr>
      </w:pPr>
      <w:bookmarkStart w:id="32" w:name="_Toc30410"/>
      <w:bookmarkStart w:id="33" w:name="_Toc17064"/>
      <w:bookmarkStart w:id="34" w:name="_Toc4250"/>
      <w:bookmarkStart w:id="35" w:name="_Toc12177"/>
      <w:bookmarkStart w:id="36" w:name="_Toc25960"/>
      <w:bookmarkStart w:id="37" w:name="_Toc20278"/>
      <w:bookmarkStart w:id="38" w:name="_Toc32601"/>
      <w:bookmarkStart w:id="39" w:name="_Toc451169867"/>
      <w:r w:rsidRPr="00C15BC9">
        <w:rPr>
          <w:rFonts w:ascii="黑体" w:eastAsia="黑体" w:hAnsi="宋体" w:hint="eastAsia"/>
          <w:b w:val="0"/>
          <w:bCs w:val="0"/>
          <w:color w:val="auto"/>
          <w:kern w:val="0"/>
          <w:sz w:val="28"/>
          <w:szCs w:val="28"/>
        </w:rPr>
        <w:lastRenderedPageBreak/>
        <w:t>1.5</w:t>
      </w:r>
      <w:r w:rsidR="000005E2">
        <w:rPr>
          <w:rFonts w:ascii="黑体" w:eastAsia="黑体" w:hAnsi="宋体"/>
          <w:b w:val="0"/>
          <w:bCs w:val="0"/>
          <w:color w:val="auto"/>
          <w:kern w:val="0"/>
          <w:sz w:val="28"/>
          <w:szCs w:val="28"/>
        </w:rPr>
        <w:t xml:space="preserve"> </w:t>
      </w:r>
      <w:r w:rsidRPr="00C15BC9">
        <w:rPr>
          <w:rFonts w:ascii="黑体" w:eastAsia="黑体" w:hAnsi="宋体" w:hint="eastAsia"/>
          <w:b w:val="0"/>
          <w:bCs w:val="0"/>
          <w:color w:val="auto"/>
          <w:kern w:val="0"/>
          <w:sz w:val="28"/>
          <w:szCs w:val="28"/>
        </w:rPr>
        <w:t>课题实施方案</w:t>
      </w:r>
      <w:bookmarkEnd w:id="32"/>
      <w:bookmarkEnd w:id="33"/>
      <w:bookmarkEnd w:id="34"/>
      <w:bookmarkEnd w:id="35"/>
      <w:bookmarkEnd w:id="36"/>
      <w:bookmarkEnd w:id="37"/>
      <w:bookmarkEnd w:id="38"/>
      <w:bookmarkEnd w:id="39"/>
    </w:p>
    <w:p w:rsidR="00656920" w:rsidRDefault="00656920" w:rsidP="00C15BC9">
      <w:pPr>
        <w:pStyle w:val="a9"/>
        <w:spacing w:before="100" w:after="50" w:line="440" w:lineRule="exact"/>
        <w:ind w:leftChars="0" w:left="0" w:firstLine="420"/>
      </w:pPr>
      <w:r>
        <w:t>本课题将采用先对系统总体规划，然后系统功能分模块实施，需求调研与应用开发紧密结合的技术实施方案。</w:t>
      </w:r>
    </w:p>
    <w:p w:rsidR="00217626" w:rsidRDefault="00217626" w:rsidP="00217626">
      <w:pPr>
        <w:pStyle w:val="a9"/>
        <w:numPr>
          <w:ilvl w:val="0"/>
          <w:numId w:val="2"/>
        </w:numPr>
        <w:spacing w:before="100" w:after="50" w:line="440" w:lineRule="exact"/>
        <w:ind w:leftChars="0" w:left="0" w:firstLine="420"/>
      </w:pPr>
      <w:r>
        <w:t>调研相关程序设计能力认证平台，确定系统的具体需求，对系统的进行可行性分析。</w:t>
      </w:r>
    </w:p>
    <w:p w:rsidR="00217626" w:rsidRDefault="0052181D" w:rsidP="00217626">
      <w:pPr>
        <w:pStyle w:val="a9"/>
        <w:numPr>
          <w:ilvl w:val="0"/>
          <w:numId w:val="2"/>
        </w:numPr>
        <w:spacing w:before="100" w:after="50" w:line="440" w:lineRule="exact"/>
        <w:ind w:leftChars="0" w:left="0" w:firstLine="420"/>
      </w:pPr>
      <w:r>
        <w:t>根据需求分析设计出概要框架，确定层次结构，确定接口，新型详细的过程设计实现题目评判。</w:t>
      </w:r>
    </w:p>
    <w:p w:rsidR="00656920" w:rsidRDefault="00656920" w:rsidP="00C15BC9">
      <w:pPr>
        <w:pStyle w:val="a9"/>
        <w:numPr>
          <w:ilvl w:val="0"/>
          <w:numId w:val="2"/>
        </w:numPr>
        <w:spacing w:before="100" w:after="50" w:line="440" w:lineRule="exact"/>
        <w:ind w:leftChars="0" w:left="0" w:firstLine="420"/>
      </w:pPr>
      <w:r>
        <w:t>找出实现系统所要解决的技术关键点，给出解决该技术难点的可行解决方案，优化并择优选择实现本课题所要采用的解决方案；</w:t>
      </w:r>
    </w:p>
    <w:p w:rsidR="00656920" w:rsidRDefault="00656920" w:rsidP="00C15BC9">
      <w:pPr>
        <w:pStyle w:val="a9"/>
        <w:numPr>
          <w:ilvl w:val="0"/>
          <w:numId w:val="2"/>
        </w:numPr>
        <w:spacing w:before="100" w:after="50" w:line="440" w:lineRule="exact"/>
        <w:ind w:leftChars="0" w:left="0" w:firstLine="420"/>
      </w:pPr>
      <w:r>
        <w:t>完成系统总体设计，包括提取系统功能，实现系统数据库的设计等；</w:t>
      </w:r>
    </w:p>
    <w:p w:rsidR="00656920" w:rsidRDefault="00656920" w:rsidP="00C15BC9">
      <w:pPr>
        <w:pStyle w:val="a9"/>
        <w:numPr>
          <w:ilvl w:val="0"/>
          <w:numId w:val="2"/>
        </w:numPr>
        <w:spacing w:before="100" w:after="50" w:line="440" w:lineRule="exact"/>
        <w:ind w:leftChars="0" w:left="0" w:firstLine="420"/>
      </w:pPr>
      <w:r>
        <w:t>完成系统详细设计，包括提出系统业务流程，功能模块；</w:t>
      </w:r>
    </w:p>
    <w:p w:rsidR="00656920" w:rsidRDefault="00656920" w:rsidP="00C15BC9">
      <w:pPr>
        <w:pStyle w:val="a9"/>
        <w:numPr>
          <w:ilvl w:val="0"/>
          <w:numId w:val="2"/>
        </w:numPr>
        <w:spacing w:before="100" w:after="50" w:line="440" w:lineRule="exact"/>
        <w:ind w:leftChars="0" w:left="0" w:firstLine="420"/>
      </w:pPr>
      <w:r>
        <w:t>根据前期的总体设计和详细设计，逐步分模块实现系统功能；</w:t>
      </w:r>
    </w:p>
    <w:p w:rsidR="00656920" w:rsidRDefault="00656920" w:rsidP="00C15BC9">
      <w:pPr>
        <w:pStyle w:val="a9"/>
        <w:numPr>
          <w:ilvl w:val="0"/>
          <w:numId w:val="2"/>
        </w:numPr>
        <w:spacing w:before="100" w:after="50" w:line="440" w:lineRule="exact"/>
        <w:ind w:leftChars="0" w:left="0" w:firstLine="420"/>
      </w:pPr>
      <w:r>
        <w:t>完善系统功能，并加强系统在功能、安全和网络适应性等方面的性能；</w:t>
      </w:r>
    </w:p>
    <w:p w:rsidR="00656920" w:rsidRPr="00C15BC9" w:rsidRDefault="00656920" w:rsidP="00C15BC9">
      <w:pPr>
        <w:pStyle w:val="2"/>
        <w:spacing w:before="100" w:after="50" w:line="440" w:lineRule="exact"/>
        <w:rPr>
          <w:rFonts w:ascii="黑体" w:eastAsia="黑体" w:hAnsi="宋体"/>
          <w:b w:val="0"/>
          <w:bCs w:val="0"/>
          <w:color w:val="auto"/>
          <w:kern w:val="0"/>
          <w:sz w:val="28"/>
          <w:szCs w:val="28"/>
        </w:rPr>
      </w:pPr>
      <w:bookmarkStart w:id="40" w:name="_Toc2214"/>
      <w:bookmarkStart w:id="41" w:name="_Toc28681"/>
      <w:bookmarkStart w:id="42" w:name="_Toc23605"/>
      <w:bookmarkStart w:id="43" w:name="_Toc12902"/>
      <w:bookmarkStart w:id="44" w:name="_Toc28479"/>
      <w:bookmarkStart w:id="45" w:name="_Toc21767"/>
      <w:bookmarkStart w:id="46" w:name="_Toc16496"/>
      <w:bookmarkStart w:id="47" w:name="_Toc451169868"/>
      <w:r w:rsidRPr="00C15BC9">
        <w:rPr>
          <w:rFonts w:ascii="黑体" w:eastAsia="黑体" w:hAnsi="宋体" w:hint="eastAsia"/>
          <w:b w:val="0"/>
          <w:bCs w:val="0"/>
          <w:color w:val="auto"/>
          <w:kern w:val="0"/>
          <w:sz w:val="28"/>
          <w:szCs w:val="28"/>
        </w:rPr>
        <w:t>1.6 本章小结</w:t>
      </w:r>
      <w:bookmarkEnd w:id="40"/>
      <w:bookmarkEnd w:id="41"/>
      <w:bookmarkEnd w:id="42"/>
      <w:bookmarkEnd w:id="43"/>
      <w:bookmarkEnd w:id="44"/>
      <w:bookmarkEnd w:id="45"/>
      <w:bookmarkEnd w:id="46"/>
      <w:bookmarkEnd w:id="47"/>
    </w:p>
    <w:p w:rsidR="00656920" w:rsidRDefault="00656920" w:rsidP="00C15BC9">
      <w:pPr>
        <w:pStyle w:val="a9"/>
        <w:spacing w:before="100" w:after="50" w:line="440" w:lineRule="exact"/>
        <w:ind w:leftChars="0" w:left="0" w:firstLine="420"/>
      </w:pPr>
      <w:r>
        <w:t>本章对课题所要研究的</w:t>
      </w:r>
      <w:r w:rsidR="0052181D">
        <w:t>程序设计能力认证系统的项目背景进行了简要介绍</w:t>
      </w:r>
      <w:r>
        <w:t>，给出了本课题的项目研究意义，并且介绍了</w:t>
      </w:r>
      <w:r w:rsidR="0052181D">
        <w:t>程序设计能力认证系统的研究现状和发展前景，明确了本课题所要实现的项目目标</w:t>
      </w:r>
      <w:r>
        <w:t>，给出系统的实施方案，为后期系统的开发明确了方向和思路。</w:t>
      </w:r>
    </w:p>
    <w:p w:rsidR="00656920" w:rsidRDefault="00656920">
      <w:pPr>
        <w:spacing w:line="440" w:lineRule="atLeast"/>
        <w:rPr>
          <w:rFonts w:eastAsia="黑体"/>
          <w:sz w:val="36"/>
          <w:szCs w:val="36"/>
        </w:rPr>
        <w:sectPr w:rsidR="00656920">
          <w:headerReference w:type="default" r:id="rId12"/>
          <w:footerReference w:type="default" r:id="rId13"/>
          <w:pgSz w:w="11906" w:h="16838"/>
          <w:pgMar w:top="1701" w:right="1417" w:bottom="1701" w:left="1701" w:header="1134" w:footer="1134" w:gutter="0"/>
          <w:cols w:space="720"/>
          <w:docGrid w:type="lines" w:linePitch="312"/>
        </w:sectPr>
      </w:pPr>
    </w:p>
    <w:p w:rsidR="00656920" w:rsidRDefault="00656920" w:rsidP="00C15BC9">
      <w:pPr>
        <w:pStyle w:val="1"/>
        <w:spacing w:beforeLines="150" w:before="468" w:afterLines="50" w:after="156" w:line="440" w:lineRule="exact"/>
        <w:jc w:val="center"/>
        <w:rPr>
          <w:rFonts w:ascii="黑体" w:eastAsia="黑体" w:hAnsi="宋体"/>
          <w:b w:val="0"/>
          <w:bCs w:val="0"/>
          <w:color w:val="auto"/>
          <w:kern w:val="0"/>
          <w:sz w:val="36"/>
          <w:szCs w:val="36"/>
        </w:rPr>
      </w:pPr>
      <w:bookmarkStart w:id="48" w:name="_Toc7053"/>
      <w:bookmarkStart w:id="49" w:name="_Toc29072"/>
      <w:bookmarkStart w:id="50" w:name="_Toc21816"/>
      <w:bookmarkStart w:id="51" w:name="_Toc24729"/>
      <w:bookmarkStart w:id="52" w:name="_Toc13586"/>
      <w:bookmarkStart w:id="53" w:name="_Toc6373"/>
      <w:bookmarkStart w:id="54" w:name="_Toc27643"/>
      <w:bookmarkStart w:id="55" w:name="_Toc451169874"/>
      <w:r w:rsidRPr="00C15BC9">
        <w:rPr>
          <w:rFonts w:ascii="黑体" w:eastAsia="黑体" w:hAnsi="宋体" w:hint="eastAsia"/>
          <w:b w:val="0"/>
          <w:bCs w:val="0"/>
          <w:color w:val="auto"/>
          <w:kern w:val="0"/>
          <w:sz w:val="36"/>
          <w:szCs w:val="36"/>
        </w:rPr>
        <w:lastRenderedPageBreak/>
        <w:t>第</w:t>
      </w:r>
      <w:r w:rsidR="00081A89">
        <w:rPr>
          <w:rFonts w:ascii="黑体" w:eastAsia="黑体" w:hAnsi="宋体" w:hint="eastAsia"/>
          <w:b w:val="0"/>
          <w:bCs w:val="0"/>
          <w:color w:val="auto"/>
          <w:kern w:val="0"/>
          <w:sz w:val="36"/>
          <w:szCs w:val="36"/>
        </w:rPr>
        <w:t>2</w:t>
      </w:r>
      <w:r w:rsidRPr="00C15BC9">
        <w:rPr>
          <w:rFonts w:ascii="黑体" w:eastAsia="黑体" w:hAnsi="宋体" w:hint="eastAsia"/>
          <w:b w:val="0"/>
          <w:bCs w:val="0"/>
          <w:color w:val="auto"/>
          <w:kern w:val="0"/>
          <w:sz w:val="36"/>
          <w:szCs w:val="36"/>
        </w:rPr>
        <w:t>章 系统需求分析</w:t>
      </w:r>
      <w:bookmarkEnd w:id="48"/>
      <w:bookmarkEnd w:id="49"/>
      <w:bookmarkEnd w:id="50"/>
      <w:bookmarkEnd w:id="51"/>
      <w:bookmarkEnd w:id="52"/>
      <w:bookmarkEnd w:id="53"/>
      <w:bookmarkEnd w:id="54"/>
      <w:bookmarkEnd w:id="55"/>
    </w:p>
    <w:p w:rsidR="00C10B0F" w:rsidRPr="00C15BC9" w:rsidRDefault="00C10B0F" w:rsidP="00C10B0F">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2.1</w:t>
      </w:r>
      <w:r w:rsidRPr="00C15BC9">
        <w:rPr>
          <w:rFonts w:ascii="黑体" w:eastAsia="黑体" w:hAnsi="宋体" w:hint="eastAsia"/>
          <w:b w:val="0"/>
          <w:bCs w:val="0"/>
          <w:color w:val="auto"/>
          <w:kern w:val="0"/>
          <w:sz w:val="28"/>
          <w:szCs w:val="28"/>
        </w:rPr>
        <w:t xml:space="preserve"> 系统</w:t>
      </w:r>
      <w:r>
        <w:rPr>
          <w:rFonts w:ascii="黑体" w:eastAsia="黑体" w:hAnsi="宋体" w:hint="eastAsia"/>
          <w:b w:val="0"/>
          <w:bCs w:val="0"/>
          <w:color w:val="auto"/>
          <w:kern w:val="0"/>
          <w:sz w:val="28"/>
          <w:szCs w:val="28"/>
        </w:rPr>
        <w:t>介绍</w:t>
      </w:r>
    </w:p>
    <w:p w:rsidR="00C10B0F" w:rsidRDefault="00C10B0F" w:rsidP="00EC2BC3">
      <w:pPr>
        <w:pStyle w:val="a9"/>
        <w:spacing w:before="100" w:after="50" w:line="440" w:lineRule="exact"/>
        <w:ind w:leftChars="0" w:left="0" w:firstLine="480"/>
      </w:pPr>
      <w:r>
        <w:rPr>
          <w:rFonts w:hint="eastAsia"/>
        </w:rPr>
        <w:t>本系统是一套分等级的程序设计能力认证系统，将程序设计能力按照大纲分为多个等级，每个等级定期开展集中的在线考试，考试达到一定分数可获得相应证书，系统</w:t>
      </w:r>
      <w:r w:rsidR="00FD6BB2">
        <w:rPr>
          <w:rFonts w:hint="eastAsia"/>
        </w:rPr>
        <w:t>题库可由老师或管理员添加，老师或管理员可以组织考试、设计试卷模板、评阅试卷等</w:t>
      </w:r>
      <w:r>
        <w:t>。</w:t>
      </w:r>
      <w:r w:rsidR="00FD6BB2">
        <w:rPr>
          <w:rFonts w:hint="eastAsia"/>
        </w:rPr>
        <w:t>系统自动按照试卷模板生成试卷，每份试卷题目不同，难度统一。学生根据</w:t>
      </w:r>
      <w:r w:rsidR="006448F6">
        <w:rPr>
          <w:rFonts w:hint="eastAsia"/>
        </w:rPr>
        <w:t>老师或管理员处获得的账号密码登陆进行考试。</w:t>
      </w:r>
    </w:p>
    <w:p w:rsidR="00C10B0F" w:rsidRPr="00C10B0F" w:rsidRDefault="00EC2BC3" w:rsidP="002852C0">
      <w:pPr>
        <w:pStyle w:val="a9"/>
        <w:spacing w:before="100" w:after="50" w:line="440" w:lineRule="exact"/>
        <w:ind w:leftChars="0" w:left="0" w:firstLine="480"/>
      </w:pPr>
      <w:r>
        <w:rPr>
          <w:rFonts w:hint="eastAsia"/>
        </w:rPr>
        <w:t>本系统主要面向校内计算机相关专业师生开发，校内计算机相关专业每年级</w:t>
      </w:r>
      <w:r>
        <w:rPr>
          <w:rFonts w:hint="eastAsia"/>
        </w:rPr>
        <w:t>4</w:t>
      </w:r>
      <w:r>
        <w:t>00</w:t>
      </w:r>
      <w:r>
        <w:rPr>
          <w:rFonts w:hint="eastAsia"/>
        </w:rPr>
        <w:t>多人，</w:t>
      </w:r>
      <w:proofErr w:type="gramStart"/>
      <w:r>
        <w:rPr>
          <w:rFonts w:hint="eastAsia"/>
        </w:rPr>
        <w:t>需线上</w:t>
      </w:r>
      <w:proofErr w:type="gramEnd"/>
      <w:r>
        <w:rPr>
          <w:rFonts w:hint="eastAsia"/>
        </w:rPr>
        <w:t>考试的课程有算法分析、</w:t>
      </w:r>
      <w:r>
        <w:rPr>
          <w:rFonts w:hint="eastAsia"/>
        </w:rPr>
        <w:t>C</w:t>
      </w:r>
      <w:r>
        <w:rPr>
          <w:rFonts w:hint="eastAsia"/>
        </w:rPr>
        <w:t>语言程序设计、数据结构等，且每门课程会分有单元考试、半期考试和期末考试，即本校计算机相关专业师生对本系统的需求量很大，每年每个学生至少</w:t>
      </w:r>
      <w:r>
        <w:rPr>
          <w:rFonts w:hint="eastAsia"/>
        </w:rPr>
        <w:t>10</w:t>
      </w:r>
      <w:r>
        <w:rPr>
          <w:rFonts w:hint="eastAsia"/>
        </w:rPr>
        <w:t>次使用本系统。通过本系统，</w:t>
      </w:r>
      <w:r w:rsidR="002446EC">
        <w:rPr>
          <w:rFonts w:hint="eastAsia"/>
        </w:rPr>
        <w:t>可以减轻老师们评阅实验报告和考试试卷的负担，更客观真实了解学生程序设计能力，对学生而言，可激发他们程序设计兴趣，客观评价自己的编程能力。</w:t>
      </w:r>
    </w:p>
    <w:p w:rsidR="00656920" w:rsidRPr="002852C0" w:rsidRDefault="00081A89" w:rsidP="002852C0">
      <w:pPr>
        <w:pStyle w:val="2"/>
        <w:spacing w:before="100" w:after="50" w:line="440" w:lineRule="exact"/>
        <w:rPr>
          <w:rFonts w:ascii="黑体" w:eastAsia="黑体" w:hAnsi="宋体"/>
          <w:b w:val="0"/>
          <w:bCs w:val="0"/>
          <w:color w:val="auto"/>
          <w:kern w:val="0"/>
          <w:sz w:val="28"/>
          <w:szCs w:val="28"/>
        </w:rPr>
      </w:pPr>
      <w:bookmarkStart w:id="56" w:name="_Toc20422"/>
      <w:bookmarkStart w:id="57" w:name="_Toc16081"/>
      <w:bookmarkStart w:id="58" w:name="_Toc27593"/>
      <w:bookmarkStart w:id="59" w:name="_Toc21546"/>
      <w:bookmarkStart w:id="60" w:name="_Toc9743"/>
      <w:bookmarkStart w:id="61" w:name="_Toc27231"/>
      <w:bookmarkStart w:id="62" w:name="_Toc30739"/>
      <w:bookmarkStart w:id="63" w:name="_Toc451169876"/>
      <w:r>
        <w:rPr>
          <w:rFonts w:ascii="黑体" w:eastAsia="黑体" w:hAnsi="宋体" w:hint="eastAsia"/>
          <w:b w:val="0"/>
          <w:bCs w:val="0"/>
          <w:color w:val="auto"/>
          <w:kern w:val="0"/>
          <w:sz w:val="28"/>
          <w:szCs w:val="28"/>
        </w:rPr>
        <w:t>2</w:t>
      </w:r>
      <w:r w:rsidR="002852C0">
        <w:rPr>
          <w:rFonts w:ascii="黑体" w:eastAsia="黑体" w:hAnsi="宋体" w:hint="eastAsia"/>
          <w:b w:val="0"/>
          <w:bCs w:val="0"/>
          <w:color w:val="auto"/>
          <w:kern w:val="0"/>
          <w:sz w:val="28"/>
          <w:szCs w:val="28"/>
        </w:rPr>
        <w:t>.2</w:t>
      </w:r>
      <w:r w:rsidR="00656920" w:rsidRPr="00C15BC9">
        <w:rPr>
          <w:rFonts w:ascii="黑体" w:eastAsia="黑体" w:hAnsi="宋体" w:hint="eastAsia"/>
          <w:b w:val="0"/>
          <w:bCs w:val="0"/>
          <w:color w:val="auto"/>
          <w:kern w:val="0"/>
          <w:sz w:val="28"/>
          <w:szCs w:val="28"/>
        </w:rPr>
        <w:t xml:space="preserve"> 系统非功能性需求分析</w:t>
      </w:r>
      <w:bookmarkEnd w:id="56"/>
      <w:bookmarkEnd w:id="57"/>
      <w:bookmarkEnd w:id="58"/>
      <w:bookmarkEnd w:id="59"/>
      <w:bookmarkEnd w:id="60"/>
      <w:bookmarkEnd w:id="61"/>
      <w:bookmarkEnd w:id="62"/>
      <w:bookmarkEnd w:id="63"/>
    </w:p>
    <w:p w:rsidR="00656920" w:rsidRDefault="00656920" w:rsidP="002852C0">
      <w:pPr>
        <w:pStyle w:val="a9"/>
        <w:spacing w:before="100" w:after="50" w:line="440" w:lineRule="exact"/>
        <w:ind w:leftChars="0" w:left="0"/>
      </w:pPr>
      <w:r>
        <w:t>本课题所研发的</w:t>
      </w:r>
      <w:r w:rsidR="002852C0">
        <w:rPr>
          <w:rFonts w:hint="eastAsia"/>
        </w:rPr>
        <w:t>程序设计能力认证系统的</w:t>
      </w:r>
      <w:r>
        <w:t>非功能性需求定义如下：</w:t>
      </w:r>
    </w:p>
    <w:p w:rsidR="00656920" w:rsidRDefault="00656920" w:rsidP="00C15BC9">
      <w:pPr>
        <w:pStyle w:val="a9"/>
        <w:numPr>
          <w:ilvl w:val="0"/>
          <w:numId w:val="6"/>
        </w:numPr>
        <w:spacing w:before="100" w:after="50" w:line="440" w:lineRule="exact"/>
        <w:ind w:leftChars="0" w:left="0" w:firstLine="420"/>
      </w:pPr>
      <w:r>
        <w:t>实用性：系统满足电子支付检测报告分析与发布工作的业务要求。</w:t>
      </w:r>
    </w:p>
    <w:p w:rsidR="00656920" w:rsidRDefault="00656920" w:rsidP="00C15BC9">
      <w:pPr>
        <w:pStyle w:val="a9"/>
        <w:numPr>
          <w:ilvl w:val="0"/>
          <w:numId w:val="6"/>
        </w:numPr>
        <w:spacing w:before="100" w:after="50" w:line="440" w:lineRule="exact"/>
        <w:ind w:leftChars="0" w:left="0" w:firstLine="420"/>
      </w:pPr>
      <w:r>
        <w:t>可扩展性：系统开发结构设计合理，方便系统功能扩展。</w:t>
      </w:r>
    </w:p>
    <w:p w:rsidR="00656920" w:rsidRDefault="00656920" w:rsidP="00C15BC9">
      <w:pPr>
        <w:pStyle w:val="a9"/>
        <w:numPr>
          <w:ilvl w:val="0"/>
          <w:numId w:val="6"/>
        </w:numPr>
        <w:spacing w:before="100" w:after="50" w:line="440" w:lineRule="exact"/>
        <w:ind w:leftChars="0" w:left="0" w:firstLine="420"/>
      </w:pPr>
      <w:r>
        <w:t>可靠性：系统运行稳定，努力不发生故障或极少发生故障。</w:t>
      </w:r>
    </w:p>
    <w:p w:rsidR="00656920" w:rsidRDefault="00656920" w:rsidP="00C15BC9">
      <w:pPr>
        <w:pStyle w:val="a9"/>
        <w:numPr>
          <w:ilvl w:val="0"/>
          <w:numId w:val="6"/>
        </w:numPr>
        <w:spacing w:before="100" w:after="50" w:line="440" w:lineRule="exact"/>
        <w:ind w:leftChars="0" w:left="0" w:firstLine="420"/>
      </w:pPr>
      <w:r>
        <w:t>健壮性：系统在发生故障时应有合理的处理和容错机制。</w:t>
      </w:r>
    </w:p>
    <w:p w:rsidR="00656920" w:rsidRDefault="00656920" w:rsidP="00C15BC9">
      <w:pPr>
        <w:pStyle w:val="a9"/>
        <w:numPr>
          <w:ilvl w:val="0"/>
          <w:numId w:val="6"/>
        </w:numPr>
        <w:spacing w:before="100" w:after="50" w:line="440" w:lineRule="exact"/>
        <w:ind w:leftChars="0" w:left="0" w:firstLine="420"/>
      </w:pPr>
      <w:r>
        <w:t>安全性：系统应对数据库中的数据进行备份保护，严格控制系统用户的使用权限。</w:t>
      </w:r>
    </w:p>
    <w:p w:rsidR="00A75E79" w:rsidRDefault="00A75E79" w:rsidP="00A75E79">
      <w:pPr>
        <w:pStyle w:val="a9"/>
        <w:numPr>
          <w:ilvl w:val="0"/>
          <w:numId w:val="6"/>
        </w:numPr>
        <w:spacing w:before="100" w:after="50" w:line="440" w:lineRule="exact"/>
        <w:ind w:leftChars="0" w:left="0" w:firstLine="420"/>
      </w:pPr>
      <w:r>
        <w:t>用户界面：系统界面简约协调</w:t>
      </w:r>
      <w:r w:rsidR="005D3903">
        <w:t>，</w:t>
      </w:r>
      <w:r>
        <w:t>支持</w:t>
      </w:r>
      <w:r>
        <w:t>PC</w:t>
      </w:r>
      <w:r>
        <w:t>端</w:t>
      </w:r>
      <w:r w:rsidR="005D3903">
        <w:t>Google Chrome</w:t>
      </w:r>
      <w:r w:rsidR="005D3903">
        <w:t>，</w:t>
      </w:r>
      <w:r w:rsidR="005D3903">
        <w:rPr>
          <w:rFonts w:hint="eastAsia"/>
        </w:rPr>
        <w:t>Mozilla</w:t>
      </w:r>
      <w:r w:rsidR="005D3903">
        <w:t xml:space="preserve"> Firefox</w:t>
      </w:r>
      <w:r w:rsidR="005D3903">
        <w:t>，</w:t>
      </w:r>
      <w:r w:rsidR="005D3903" w:rsidRPr="00A75E79">
        <w:t>Internet Explorer</w:t>
      </w:r>
      <w:r w:rsidR="005D3903">
        <w:t xml:space="preserve"> 9</w:t>
      </w:r>
      <w:r w:rsidR="005D3903">
        <w:t>以上</w:t>
      </w:r>
      <w:r>
        <w:t>浏览器，暂不支持移动端适配。</w:t>
      </w:r>
    </w:p>
    <w:p w:rsidR="00A75E79" w:rsidRDefault="00A75E79" w:rsidP="00A75E79">
      <w:pPr>
        <w:pStyle w:val="a9"/>
        <w:numPr>
          <w:ilvl w:val="0"/>
          <w:numId w:val="6"/>
        </w:numPr>
        <w:spacing w:before="100" w:after="50" w:line="440" w:lineRule="exact"/>
        <w:ind w:leftChars="0" w:left="0" w:firstLine="420"/>
      </w:pPr>
      <w:r>
        <w:t>软硬件环境：服务器</w:t>
      </w:r>
      <w:proofErr w:type="spellStart"/>
      <w:r>
        <w:t>Mysql</w:t>
      </w:r>
      <w:proofErr w:type="spellEnd"/>
      <w:r>
        <w:t>（</w:t>
      </w:r>
      <w:r w:rsidR="005D3903">
        <w:rPr>
          <w:rFonts w:hint="eastAsia"/>
        </w:rPr>
        <w:t>5.</w:t>
      </w:r>
      <w:r w:rsidR="005D3903">
        <w:t>0</w:t>
      </w:r>
      <w:r>
        <w:t>）</w:t>
      </w:r>
      <w:r w:rsidR="005D3903">
        <w:t>+Tomcat</w:t>
      </w:r>
      <w:r w:rsidR="005D3903">
        <w:t>（</w:t>
      </w:r>
      <w:r w:rsidR="005D3903">
        <w:rPr>
          <w:rFonts w:hint="eastAsia"/>
        </w:rPr>
        <w:t>7.</w:t>
      </w:r>
      <w:r w:rsidR="005D3903">
        <w:t>0</w:t>
      </w:r>
      <w:r w:rsidR="005D3903">
        <w:t>）</w:t>
      </w:r>
      <w:r w:rsidR="005D3903">
        <w:t>+Linux</w:t>
      </w:r>
      <w:r w:rsidR="005D3903">
        <w:t>，客户端</w:t>
      </w:r>
      <w:r w:rsidR="005D3903">
        <w:rPr>
          <w:rFonts w:hint="eastAsia"/>
        </w:rPr>
        <w:t>2G</w:t>
      </w:r>
      <w:r w:rsidR="005D3903">
        <w:rPr>
          <w:rFonts w:hint="eastAsia"/>
        </w:rPr>
        <w:t>内存，</w:t>
      </w:r>
      <w:r w:rsidR="005D3903">
        <w:rPr>
          <w:rFonts w:hint="eastAsia"/>
        </w:rPr>
        <w:t>20G</w:t>
      </w:r>
      <w:r w:rsidR="005D3903">
        <w:t>硬盘，网卡</w:t>
      </w:r>
      <w:r w:rsidR="005D3903">
        <w:rPr>
          <w:rFonts w:hint="eastAsia"/>
        </w:rPr>
        <w:t>100/1000Mbps</w:t>
      </w:r>
      <w:r w:rsidR="005D3903">
        <w:rPr>
          <w:rFonts w:hint="eastAsia"/>
        </w:rPr>
        <w:t>自适应，支持通用操作系统，</w:t>
      </w:r>
      <w:r w:rsidR="005D3903">
        <w:rPr>
          <w:rFonts w:hint="eastAsia"/>
        </w:rPr>
        <w:t>Microsoft</w:t>
      </w:r>
      <w:r w:rsidR="005D3903">
        <w:t xml:space="preserve"> Windows 2000</w:t>
      </w:r>
      <w:r w:rsidR="005D3903">
        <w:t>及后继版本，</w:t>
      </w:r>
      <w:r w:rsidR="005D3903">
        <w:t>Linux</w:t>
      </w:r>
      <w:r w:rsidR="005D3903">
        <w:t>。</w:t>
      </w:r>
    </w:p>
    <w:p w:rsidR="00656920" w:rsidRDefault="00656920" w:rsidP="00C15BC9">
      <w:pPr>
        <w:pStyle w:val="a9"/>
        <w:numPr>
          <w:ilvl w:val="0"/>
          <w:numId w:val="6"/>
        </w:numPr>
        <w:spacing w:before="100" w:after="50" w:line="440" w:lineRule="exact"/>
        <w:ind w:leftChars="0" w:left="0" w:firstLine="420"/>
      </w:pPr>
      <w:r>
        <w:lastRenderedPageBreak/>
        <w:t>性能需求：系统数据量大，</w:t>
      </w:r>
      <w:r w:rsidR="005D3903">
        <w:t>至少支持不低于</w:t>
      </w:r>
      <w:r w:rsidR="005D3903">
        <w:rPr>
          <w:rFonts w:hint="eastAsia"/>
        </w:rPr>
        <w:t>100</w:t>
      </w:r>
      <w:r w:rsidR="005D3903">
        <w:rPr>
          <w:rFonts w:hint="eastAsia"/>
        </w:rPr>
        <w:t>人的在线开始，系统响应时间不大于</w:t>
      </w:r>
      <w:r w:rsidR="005D3903">
        <w:rPr>
          <w:rFonts w:hint="eastAsia"/>
        </w:rPr>
        <w:t>5</w:t>
      </w:r>
      <w:r w:rsidR="005D3903">
        <w:rPr>
          <w:rFonts w:hint="eastAsia"/>
        </w:rPr>
        <w:t>秒</w:t>
      </w:r>
      <w:r>
        <w:t>。</w:t>
      </w:r>
    </w:p>
    <w:p w:rsidR="00656920" w:rsidRPr="00C15BC9" w:rsidRDefault="0058651A" w:rsidP="00C15BC9">
      <w:pPr>
        <w:pStyle w:val="2"/>
        <w:spacing w:before="100" w:after="50" w:line="440" w:lineRule="exact"/>
        <w:rPr>
          <w:rFonts w:ascii="黑体" w:eastAsia="黑体" w:hAnsi="宋体"/>
          <w:b w:val="0"/>
          <w:bCs w:val="0"/>
          <w:color w:val="auto"/>
          <w:kern w:val="0"/>
          <w:sz w:val="28"/>
          <w:szCs w:val="28"/>
        </w:rPr>
      </w:pPr>
      <w:bookmarkStart w:id="64" w:name="_Toc31487"/>
      <w:bookmarkStart w:id="65" w:name="_Toc31791"/>
      <w:bookmarkStart w:id="66" w:name="_Toc25565"/>
      <w:bookmarkStart w:id="67" w:name="_Toc9820"/>
      <w:bookmarkStart w:id="68" w:name="_Toc20582"/>
      <w:bookmarkStart w:id="69" w:name="_Toc10680"/>
      <w:bookmarkStart w:id="70" w:name="_Toc946"/>
      <w:bookmarkStart w:id="71" w:name="_Toc451169877"/>
      <w:r>
        <w:rPr>
          <w:rFonts w:ascii="黑体" w:eastAsia="黑体" w:hAnsi="宋体" w:hint="eastAsia"/>
          <w:b w:val="0"/>
          <w:bCs w:val="0"/>
          <w:color w:val="auto"/>
          <w:kern w:val="0"/>
          <w:sz w:val="28"/>
          <w:szCs w:val="28"/>
        </w:rPr>
        <w:t>2</w:t>
      </w:r>
      <w:r w:rsidR="003A2FAF">
        <w:rPr>
          <w:rFonts w:ascii="黑体" w:eastAsia="黑体" w:hAnsi="宋体" w:hint="eastAsia"/>
          <w:b w:val="0"/>
          <w:bCs w:val="0"/>
          <w:color w:val="auto"/>
          <w:kern w:val="0"/>
          <w:sz w:val="28"/>
          <w:szCs w:val="28"/>
        </w:rPr>
        <w:t>.3</w:t>
      </w:r>
      <w:r w:rsidR="00656920" w:rsidRPr="00C15BC9">
        <w:rPr>
          <w:rFonts w:ascii="黑体" w:eastAsia="黑体" w:hAnsi="宋体" w:hint="eastAsia"/>
          <w:b w:val="0"/>
          <w:bCs w:val="0"/>
          <w:color w:val="auto"/>
          <w:kern w:val="0"/>
          <w:sz w:val="28"/>
          <w:szCs w:val="28"/>
        </w:rPr>
        <w:t xml:space="preserve"> 系统功能需求分析</w:t>
      </w:r>
      <w:bookmarkEnd w:id="64"/>
      <w:bookmarkEnd w:id="65"/>
      <w:bookmarkEnd w:id="66"/>
      <w:bookmarkEnd w:id="67"/>
      <w:bookmarkEnd w:id="68"/>
      <w:bookmarkEnd w:id="69"/>
      <w:bookmarkEnd w:id="70"/>
      <w:bookmarkEnd w:id="71"/>
    </w:p>
    <w:p w:rsidR="00656920" w:rsidRDefault="00656920" w:rsidP="00252831">
      <w:pPr>
        <w:pStyle w:val="a9"/>
        <w:spacing w:before="100" w:after="50" w:line="440" w:lineRule="exact"/>
        <w:ind w:leftChars="0" w:left="0" w:firstLine="420"/>
        <w:rPr>
          <w:kern w:val="2"/>
        </w:rPr>
      </w:pPr>
      <w:r>
        <w:rPr>
          <w:kern w:val="2"/>
        </w:rPr>
        <w:t>在对</w:t>
      </w:r>
      <w:r w:rsidR="005D3903">
        <w:rPr>
          <w:kern w:val="2"/>
        </w:rPr>
        <w:t>程序设计能力</w:t>
      </w:r>
      <w:r w:rsidR="00252831">
        <w:rPr>
          <w:kern w:val="2"/>
        </w:rPr>
        <w:t>考试平台进行了充分的调研和分析后，提取了考试认证</w:t>
      </w:r>
      <w:r>
        <w:rPr>
          <w:kern w:val="2"/>
        </w:rPr>
        <w:t>流程，并对本课题所研发的</w:t>
      </w:r>
      <w:r w:rsidR="00252831">
        <w:rPr>
          <w:kern w:val="2"/>
        </w:rPr>
        <w:t>程序能力认证系统进行了功能需求分析，</w:t>
      </w:r>
      <w:r>
        <w:rPr>
          <w:kern w:val="2"/>
        </w:rPr>
        <w:t>可提取出系统所需实现</w:t>
      </w:r>
      <w:r w:rsidR="00D80CE7">
        <w:rPr>
          <w:kern w:val="2"/>
        </w:rPr>
        <w:t>的功能点，对于管理员和老师：</w:t>
      </w:r>
    </w:p>
    <w:p w:rsidR="00656920" w:rsidRDefault="004476A6" w:rsidP="00C15BC9">
      <w:pPr>
        <w:pStyle w:val="a9"/>
        <w:numPr>
          <w:ilvl w:val="0"/>
          <w:numId w:val="7"/>
        </w:numPr>
        <w:spacing w:before="100" w:after="50" w:line="440" w:lineRule="exact"/>
        <w:ind w:leftChars="0" w:left="0" w:firstLine="420"/>
        <w:rPr>
          <w:kern w:val="2"/>
        </w:rPr>
      </w:pPr>
      <w:r>
        <w:rPr>
          <w:kern w:val="2"/>
        </w:rPr>
        <w:t>考试管理</w:t>
      </w:r>
      <w:r w:rsidR="00656920">
        <w:rPr>
          <w:kern w:val="2"/>
        </w:rPr>
        <w:t>：</w:t>
      </w:r>
      <w:r>
        <w:rPr>
          <w:rFonts w:hint="eastAsia"/>
          <w:kern w:val="2"/>
        </w:rPr>
        <w:t xml:space="preserve"> </w:t>
      </w:r>
      <w:r>
        <w:rPr>
          <w:rFonts w:hint="eastAsia"/>
          <w:kern w:val="2"/>
        </w:rPr>
        <w:t>管理员和老师可以查看所有考试列表，</w:t>
      </w:r>
      <w:r w:rsidR="00042844">
        <w:rPr>
          <w:rFonts w:hint="eastAsia"/>
          <w:kern w:val="2"/>
        </w:rPr>
        <w:t>设置试卷模板</w:t>
      </w:r>
      <w:r>
        <w:rPr>
          <w:rFonts w:hint="eastAsia"/>
          <w:kern w:val="2"/>
        </w:rPr>
        <w:t>，以及考试的添加</w:t>
      </w:r>
      <w:r w:rsidR="00042844">
        <w:rPr>
          <w:rFonts w:hint="eastAsia"/>
          <w:kern w:val="2"/>
        </w:rPr>
        <w:t>、</w:t>
      </w:r>
      <w:r>
        <w:rPr>
          <w:rFonts w:hint="eastAsia"/>
          <w:kern w:val="2"/>
        </w:rPr>
        <w:t>修改</w:t>
      </w:r>
      <w:r w:rsidR="00042844">
        <w:rPr>
          <w:rFonts w:hint="eastAsia"/>
          <w:kern w:val="2"/>
        </w:rPr>
        <w:t>、删除等</w:t>
      </w:r>
      <w:r w:rsidR="00656920">
        <w:rPr>
          <w:kern w:val="2"/>
        </w:rPr>
        <w:t>。</w:t>
      </w:r>
    </w:p>
    <w:p w:rsidR="00656920" w:rsidRDefault="004476A6" w:rsidP="00C15BC9">
      <w:pPr>
        <w:pStyle w:val="a9"/>
        <w:numPr>
          <w:ilvl w:val="0"/>
          <w:numId w:val="7"/>
        </w:numPr>
        <w:spacing w:before="100" w:after="50" w:line="440" w:lineRule="exact"/>
        <w:ind w:leftChars="0" w:left="0" w:firstLine="420"/>
        <w:rPr>
          <w:kern w:val="2"/>
        </w:rPr>
      </w:pPr>
      <w:r>
        <w:rPr>
          <w:kern w:val="2"/>
        </w:rPr>
        <w:t>题库管理</w:t>
      </w:r>
      <w:r w:rsidR="00656920">
        <w:rPr>
          <w:kern w:val="2"/>
        </w:rPr>
        <w:t>：</w:t>
      </w:r>
      <w:r w:rsidR="00042844">
        <w:rPr>
          <w:kern w:val="2"/>
        </w:rPr>
        <w:t>管理员和老师可以查看本系统所有题目，对题目进行管理，添加，修改、删除等</w:t>
      </w:r>
      <w:r w:rsidR="00656920">
        <w:rPr>
          <w:kern w:val="2"/>
        </w:rPr>
        <w:t>。</w:t>
      </w:r>
    </w:p>
    <w:p w:rsidR="00656920" w:rsidRDefault="004476A6" w:rsidP="00C15BC9">
      <w:pPr>
        <w:pStyle w:val="a9"/>
        <w:numPr>
          <w:ilvl w:val="0"/>
          <w:numId w:val="7"/>
        </w:numPr>
        <w:spacing w:before="100" w:after="50" w:line="440" w:lineRule="exact"/>
        <w:ind w:leftChars="0" w:left="0" w:firstLine="420"/>
        <w:rPr>
          <w:kern w:val="2"/>
        </w:rPr>
      </w:pPr>
      <w:r>
        <w:rPr>
          <w:kern w:val="2"/>
        </w:rPr>
        <w:t>课程管理</w:t>
      </w:r>
      <w:r w:rsidR="00656920">
        <w:rPr>
          <w:kern w:val="2"/>
        </w:rPr>
        <w:t>：</w:t>
      </w:r>
      <w:r w:rsidR="00042844">
        <w:rPr>
          <w:kern w:val="2"/>
        </w:rPr>
        <w:t>管理员和老师可以管理课程及课程对应的知识点</w:t>
      </w:r>
      <w:r w:rsidR="00656920">
        <w:rPr>
          <w:kern w:val="2"/>
        </w:rPr>
        <w:t>。</w:t>
      </w:r>
    </w:p>
    <w:p w:rsidR="00656920" w:rsidRDefault="004476A6" w:rsidP="00C15BC9">
      <w:pPr>
        <w:pStyle w:val="a9"/>
        <w:numPr>
          <w:ilvl w:val="0"/>
          <w:numId w:val="7"/>
        </w:numPr>
        <w:spacing w:before="100" w:after="50" w:line="440" w:lineRule="exact"/>
        <w:ind w:leftChars="0" w:left="0" w:firstLine="420"/>
        <w:rPr>
          <w:kern w:val="2"/>
        </w:rPr>
      </w:pPr>
      <w:r>
        <w:rPr>
          <w:kern w:val="2"/>
        </w:rPr>
        <w:t>用户管理</w:t>
      </w:r>
      <w:r w:rsidR="00656920">
        <w:rPr>
          <w:kern w:val="2"/>
        </w:rPr>
        <w:t>：</w:t>
      </w:r>
      <w:r w:rsidR="00042844">
        <w:rPr>
          <w:kern w:val="2"/>
        </w:rPr>
        <w:t>管理员和老师对参加考试的学生信息进行管理，添加、修改、删除等</w:t>
      </w:r>
      <w:r w:rsidR="00656920">
        <w:rPr>
          <w:kern w:val="2"/>
        </w:rPr>
        <w:t>。</w:t>
      </w:r>
    </w:p>
    <w:p w:rsidR="00656920" w:rsidRDefault="004476A6" w:rsidP="00C15BC9">
      <w:pPr>
        <w:pStyle w:val="a9"/>
        <w:numPr>
          <w:ilvl w:val="0"/>
          <w:numId w:val="7"/>
        </w:numPr>
        <w:spacing w:before="100" w:after="50" w:line="440" w:lineRule="exact"/>
        <w:ind w:leftChars="0" w:left="0" w:firstLine="420"/>
        <w:rPr>
          <w:kern w:val="2"/>
        </w:rPr>
      </w:pPr>
      <w:r>
        <w:rPr>
          <w:kern w:val="2"/>
        </w:rPr>
        <w:t>考场管理</w:t>
      </w:r>
      <w:r w:rsidR="00656920">
        <w:rPr>
          <w:kern w:val="2"/>
        </w:rPr>
        <w:t>：</w:t>
      </w:r>
      <w:r w:rsidR="00042844">
        <w:rPr>
          <w:kern w:val="2"/>
        </w:rPr>
        <w:t>管理员和老师查看最近的考试，对已结束的考试进行阅卷，对未开始的考试抽题，管理员和老师可以查看进行中的考试的学生在线状态，提交状态，实时排名，考试的题目列表等</w:t>
      </w:r>
      <w:r w:rsidR="0018427B">
        <w:rPr>
          <w:kern w:val="2"/>
        </w:rPr>
        <w:t>，考试结束后，管理员和老师可以导出学生的试卷，成绩和代码等信息</w:t>
      </w:r>
      <w:r w:rsidR="00D80CE7">
        <w:rPr>
          <w:kern w:val="2"/>
        </w:rPr>
        <w:t>。</w:t>
      </w:r>
      <w:r w:rsidR="00042844">
        <w:rPr>
          <w:kern w:val="2"/>
        </w:rPr>
        <w:t xml:space="preserve"> </w:t>
      </w:r>
    </w:p>
    <w:p w:rsidR="00D80CE7" w:rsidRDefault="00D80CE7" w:rsidP="00C15BC9">
      <w:pPr>
        <w:pStyle w:val="a9"/>
        <w:numPr>
          <w:ilvl w:val="0"/>
          <w:numId w:val="7"/>
        </w:numPr>
        <w:spacing w:before="100" w:after="50" w:line="440" w:lineRule="exact"/>
        <w:ind w:leftChars="0" w:left="0" w:firstLine="420"/>
        <w:rPr>
          <w:kern w:val="2"/>
        </w:rPr>
      </w:pPr>
      <w:r>
        <w:rPr>
          <w:kern w:val="2"/>
        </w:rPr>
        <w:t>登陆请求：管理员和老师对需要解锁的学生账号进行解锁。</w:t>
      </w:r>
    </w:p>
    <w:p w:rsidR="00B57D92" w:rsidRPr="002852C0" w:rsidRDefault="004476A6" w:rsidP="002852C0">
      <w:pPr>
        <w:pStyle w:val="a9"/>
        <w:numPr>
          <w:ilvl w:val="0"/>
          <w:numId w:val="7"/>
        </w:numPr>
        <w:spacing w:before="100" w:after="50" w:line="440" w:lineRule="exact"/>
        <w:ind w:leftChars="0" w:left="0" w:firstLine="420"/>
        <w:rPr>
          <w:kern w:val="2"/>
        </w:rPr>
      </w:pPr>
      <w:r>
        <w:rPr>
          <w:kern w:val="2"/>
        </w:rPr>
        <w:t>系统设置</w:t>
      </w:r>
      <w:r w:rsidR="00656920">
        <w:rPr>
          <w:kern w:val="2"/>
        </w:rPr>
        <w:t>：</w:t>
      </w:r>
      <w:r w:rsidR="00D80CE7">
        <w:rPr>
          <w:kern w:val="2"/>
        </w:rPr>
        <w:t>管理员和老师可以设置本系统的名字，版权信息，以及一些公告信息等</w:t>
      </w:r>
      <w:r w:rsidR="00656920">
        <w:rPr>
          <w:kern w:val="2"/>
        </w:rPr>
        <w:t>。</w:t>
      </w:r>
    </w:p>
    <w:p w:rsidR="00D80CE7" w:rsidRDefault="00D80CE7" w:rsidP="00D80CE7">
      <w:pPr>
        <w:pStyle w:val="a9"/>
        <w:spacing w:before="100" w:after="50" w:line="440" w:lineRule="exact"/>
        <w:ind w:leftChars="0"/>
        <w:rPr>
          <w:kern w:val="2"/>
        </w:rPr>
      </w:pPr>
      <w:r>
        <w:rPr>
          <w:kern w:val="2"/>
        </w:rPr>
        <w:t>对于学生包括：</w:t>
      </w:r>
    </w:p>
    <w:p w:rsidR="00D80CE7" w:rsidRDefault="003A2FAF" w:rsidP="003A2FAF">
      <w:pPr>
        <w:pStyle w:val="a9"/>
        <w:spacing w:before="100" w:after="50" w:line="440" w:lineRule="exact"/>
        <w:ind w:leftChars="0" w:left="480"/>
        <w:rPr>
          <w:kern w:val="2"/>
        </w:rPr>
      </w:pPr>
      <w:r>
        <w:rPr>
          <w:rFonts w:hint="eastAsia"/>
          <w:kern w:val="2"/>
        </w:rPr>
        <w:t>（</w:t>
      </w:r>
      <w:r>
        <w:rPr>
          <w:rFonts w:hint="eastAsia"/>
          <w:kern w:val="2"/>
        </w:rPr>
        <w:t>1</w:t>
      </w:r>
      <w:r>
        <w:rPr>
          <w:rFonts w:hint="eastAsia"/>
          <w:kern w:val="2"/>
        </w:rPr>
        <w:t>）</w:t>
      </w:r>
      <w:r w:rsidR="00D80CE7">
        <w:rPr>
          <w:kern w:val="2"/>
        </w:rPr>
        <w:t>查看题目：学生查看所参加考试的题目。</w:t>
      </w:r>
    </w:p>
    <w:p w:rsidR="00D80CE7" w:rsidRDefault="00D80CE7" w:rsidP="00D80CE7">
      <w:pPr>
        <w:pStyle w:val="a9"/>
        <w:numPr>
          <w:ilvl w:val="0"/>
          <w:numId w:val="49"/>
        </w:numPr>
        <w:spacing w:before="100" w:after="50" w:line="440" w:lineRule="exact"/>
        <w:ind w:leftChars="0"/>
        <w:rPr>
          <w:kern w:val="2"/>
        </w:rPr>
      </w:pPr>
      <w:r>
        <w:rPr>
          <w:kern w:val="2"/>
        </w:rPr>
        <w:t>我的提交</w:t>
      </w:r>
      <w:r w:rsidR="00656920">
        <w:rPr>
          <w:kern w:val="2"/>
        </w:rPr>
        <w:t>：</w:t>
      </w:r>
      <w:r>
        <w:rPr>
          <w:kern w:val="2"/>
        </w:rPr>
        <w:t>学生可以查看所参加考试自己的提交代码情况</w:t>
      </w:r>
      <w:r w:rsidR="00656920">
        <w:rPr>
          <w:kern w:val="2"/>
        </w:rPr>
        <w:t>。</w:t>
      </w:r>
    </w:p>
    <w:p w:rsidR="0018427B" w:rsidRDefault="00D80CE7" w:rsidP="0018427B">
      <w:pPr>
        <w:pStyle w:val="a9"/>
        <w:numPr>
          <w:ilvl w:val="0"/>
          <w:numId w:val="49"/>
        </w:numPr>
        <w:spacing w:before="100" w:after="50" w:line="440" w:lineRule="exact"/>
        <w:ind w:leftChars="0"/>
        <w:rPr>
          <w:kern w:val="2"/>
        </w:rPr>
      </w:pPr>
      <w:r>
        <w:rPr>
          <w:rFonts w:hint="eastAsia"/>
          <w:kern w:val="2"/>
        </w:rPr>
        <w:t>排名：学生可以查看所有参加本场考试学生的排名情况</w:t>
      </w:r>
      <w:r w:rsidR="00656920" w:rsidRPr="00D80CE7">
        <w:rPr>
          <w:kern w:val="2"/>
        </w:rPr>
        <w:t>。</w:t>
      </w:r>
    </w:p>
    <w:p w:rsidR="00656920" w:rsidRPr="001C0DFC" w:rsidRDefault="0018427B" w:rsidP="001C0DFC">
      <w:pPr>
        <w:pStyle w:val="a9"/>
        <w:numPr>
          <w:ilvl w:val="0"/>
          <w:numId w:val="49"/>
        </w:numPr>
        <w:spacing w:before="100" w:after="50" w:line="440" w:lineRule="exact"/>
        <w:ind w:leftChars="0"/>
        <w:rPr>
          <w:kern w:val="2"/>
        </w:rPr>
      </w:pPr>
      <w:r w:rsidRPr="0018427B">
        <w:rPr>
          <w:kern w:val="2"/>
        </w:rPr>
        <w:t>FAQS</w:t>
      </w:r>
      <w:r w:rsidR="00656920" w:rsidRPr="0018427B">
        <w:rPr>
          <w:kern w:val="2"/>
        </w:rPr>
        <w:t>：</w:t>
      </w:r>
      <w:r>
        <w:rPr>
          <w:kern w:val="2"/>
        </w:rPr>
        <w:t>学生可查看考试注意事项，代码提交注意事项等一些简单的问答</w:t>
      </w:r>
    </w:p>
    <w:p w:rsidR="00656920" w:rsidRPr="00C15BC9" w:rsidRDefault="0058651A" w:rsidP="00C15BC9">
      <w:pPr>
        <w:pStyle w:val="2"/>
        <w:spacing w:before="100" w:after="50" w:line="440" w:lineRule="exact"/>
        <w:rPr>
          <w:rFonts w:ascii="黑体" w:eastAsia="黑体" w:hAnsi="宋体"/>
          <w:b w:val="0"/>
          <w:bCs w:val="0"/>
          <w:color w:val="auto"/>
          <w:kern w:val="0"/>
          <w:sz w:val="28"/>
          <w:szCs w:val="28"/>
        </w:rPr>
      </w:pPr>
      <w:bookmarkStart w:id="72" w:name="_Toc13306"/>
      <w:bookmarkStart w:id="73" w:name="_Toc28168"/>
      <w:bookmarkStart w:id="74" w:name="_Toc2518"/>
      <w:bookmarkStart w:id="75" w:name="_Toc21071"/>
      <w:bookmarkStart w:id="76" w:name="_Toc10395"/>
      <w:bookmarkStart w:id="77" w:name="_Toc6079"/>
      <w:bookmarkStart w:id="78" w:name="_Toc5267"/>
      <w:bookmarkStart w:id="79" w:name="_Toc451169878"/>
      <w:r>
        <w:rPr>
          <w:rFonts w:ascii="黑体" w:eastAsia="黑体" w:hAnsi="宋体" w:hint="eastAsia"/>
          <w:b w:val="0"/>
          <w:bCs w:val="0"/>
          <w:color w:val="auto"/>
          <w:kern w:val="0"/>
          <w:sz w:val="28"/>
          <w:szCs w:val="28"/>
        </w:rPr>
        <w:lastRenderedPageBreak/>
        <w:t>2</w:t>
      </w:r>
      <w:r w:rsidR="003A2FAF">
        <w:rPr>
          <w:rFonts w:ascii="黑体" w:eastAsia="黑体" w:hAnsi="宋体" w:hint="eastAsia"/>
          <w:b w:val="0"/>
          <w:bCs w:val="0"/>
          <w:color w:val="auto"/>
          <w:kern w:val="0"/>
          <w:sz w:val="28"/>
          <w:szCs w:val="28"/>
        </w:rPr>
        <w:t>.4</w:t>
      </w:r>
      <w:r w:rsidR="00656920" w:rsidRPr="00C15BC9">
        <w:rPr>
          <w:rFonts w:ascii="黑体" w:eastAsia="黑体" w:hAnsi="宋体" w:hint="eastAsia"/>
          <w:b w:val="0"/>
          <w:bCs w:val="0"/>
          <w:color w:val="auto"/>
          <w:kern w:val="0"/>
          <w:sz w:val="28"/>
          <w:szCs w:val="28"/>
        </w:rPr>
        <w:t xml:space="preserve"> 系统用例分析</w:t>
      </w:r>
      <w:bookmarkEnd w:id="72"/>
      <w:bookmarkEnd w:id="73"/>
      <w:bookmarkEnd w:id="74"/>
      <w:bookmarkEnd w:id="75"/>
      <w:bookmarkEnd w:id="76"/>
      <w:bookmarkEnd w:id="77"/>
      <w:bookmarkEnd w:id="78"/>
      <w:bookmarkEnd w:id="79"/>
      <w:r w:rsidR="00656920" w:rsidRPr="00C15BC9">
        <w:rPr>
          <w:rFonts w:ascii="黑体" w:eastAsia="黑体" w:hAnsi="宋体" w:hint="eastAsia"/>
          <w:b w:val="0"/>
          <w:bCs w:val="0"/>
          <w:color w:val="auto"/>
          <w:kern w:val="0"/>
          <w:sz w:val="28"/>
          <w:szCs w:val="28"/>
        </w:rPr>
        <w:t xml:space="preserve"> </w:t>
      </w:r>
    </w:p>
    <w:p w:rsidR="00D81E9F" w:rsidRDefault="00656920" w:rsidP="00D81E9F">
      <w:pPr>
        <w:pStyle w:val="a9"/>
        <w:spacing w:before="100" w:after="50" w:line="440" w:lineRule="exact"/>
        <w:ind w:leftChars="0" w:left="0" w:firstLine="420"/>
        <w:rPr>
          <w:kern w:val="2"/>
        </w:rPr>
      </w:pPr>
      <w:r>
        <w:t>系统用例分析是系统需</w:t>
      </w:r>
      <w:r w:rsidR="00D81E9F">
        <w:t>求和设计的桥梁，其专注于建立系统的逻辑模型</w:t>
      </w:r>
      <w:r w:rsidR="00D81E9F">
        <w:rPr>
          <w:kern w:val="2"/>
        </w:rPr>
        <w:t>，通过对程序设计能力系统的分析，提取出两种角色：教师或管理员、学生。</w:t>
      </w:r>
    </w:p>
    <w:p w:rsidR="00656920" w:rsidRDefault="0058651A" w:rsidP="00C15BC9">
      <w:pPr>
        <w:pStyle w:val="3"/>
        <w:spacing w:before="100" w:after="50" w:line="440" w:lineRule="exact"/>
        <w:rPr>
          <w:rFonts w:eastAsia="黑体"/>
          <w:b w:val="0"/>
          <w:bCs/>
          <w:sz w:val="24"/>
          <w:szCs w:val="24"/>
        </w:rPr>
      </w:pPr>
      <w:bookmarkStart w:id="80" w:name="_Toc12229"/>
      <w:bookmarkStart w:id="81" w:name="_Toc3861"/>
      <w:bookmarkStart w:id="82" w:name="_Toc26426"/>
      <w:bookmarkStart w:id="83" w:name="_Toc21836"/>
      <w:bookmarkStart w:id="84" w:name="_Toc31357"/>
      <w:bookmarkStart w:id="85" w:name="_Toc29219"/>
      <w:bookmarkStart w:id="86" w:name="_Toc8037"/>
      <w:bookmarkStart w:id="87" w:name="_Toc451169879"/>
      <w:r>
        <w:rPr>
          <w:rFonts w:eastAsia="黑体"/>
          <w:b w:val="0"/>
          <w:bCs/>
          <w:sz w:val="24"/>
          <w:szCs w:val="24"/>
        </w:rPr>
        <w:t>2</w:t>
      </w:r>
      <w:r w:rsidR="003A2FAF">
        <w:rPr>
          <w:rFonts w:eastAsia="黑体"/>
          <w:b w:val="0"/>
          <w:bCs/>
          <w:sz w:val="24"/>
          <w:szCs w:val="24"/>
        </w:rPr>
        <w:t>.4</w:t>
      </w:r>
      <w:r w:rsidR="00656920">
        <w:rPr>
          <w:rFonts w:eastAsia="黑体"/>
          <w:b w:val="0"/>
          <w:bCs/>
          <w:sz w:val="24"/>
          <w:szCs w:val="24"/>
        </w:rPr>
        <w:t xml:space="preserve">.1 </w:t>
      </w:r>
      <w:bookmarkEnd w:id="80"/>
      <w:bookmarkEnd w:id="81"/>
      <w:bookmarkEnd w:id="82"/>
      <w:bookmarkEnd w:id="83"/>
      <w:bookmarkEnd w:id="84"/>
      <w:bookmarkEnd w:id="85"/>
      <w:bookmarkEnd w:id="86"/>
      <w:r w:rsidR="00D81E9F">
        <w:rPr>
          <w:rFonts w:eastAsia="黑体"/>
          <w:b w:val="0"/>
          <w:bCs/>
          <w:sz w:val="24"/>
          <w:szCs w:val="24"/>
        </w:rPr>
        <w:t>管理员及老师模块</w:t>
      </w:r>
      <w:bookmarkEnd w:id="87"/>
    </w:p>
    <w:p w:rsidR="00D81E9F" w:rsidRDefault="00A85E0D" w:rsidP="00C15BC9">
      <w:pPr>
        <w:autoSpaceDN w:val="0"/>
        <w:spacing w:before="100" w:after="50" w:line="440" w:lineRule="exact"/>
        <w:ind w:firstLineChars="200" w:firstLine="480"/>
        <w:rPr>
          <w:sz w:val="24"/>
        </w:rPr>
      </w:pPr>
      <w:r>
        <w:rPr>
          <w:noProof/>
          <w:sz w:val="24"/>
        </w:rPr>
        <w:drawing>
          <wp:anchor distT="0" distB="0" distL="114300" distR="114300" simplePos="0" relativeHeight="251661824" behindDoc="0" locked="0" layoutInCell="1" allowOverlap="1" wp14:anchorId="015A01DF" wp14:editId="75067EEE">
            <wp:simplePos x="0" y="0"/>
            <wp:positionH relativeFrom="margin">
              <wp:posOffset>610642</wp:posOffset>
            </wp:positionH>
            <wp:positionV relativeFrom="paragraph">
              <wp:posOffset>1689304</wp:posOffset>
            </wp:positionV>
            <wp:extent cx="4770408" cy="5299668"/>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3).png"/>
                    <pic:cNvPicPr/>
                  </pic:nvPicPr>
                  <pic:blipFill>
                    <a:blip r:embed="rId14">
                      <a:extLst>
                        <a:ext uri="{28A0092B-C50C-407E-A947-70E740481C1C}">
                          <a14:useLocalDpi xmlns:a14="http://schemas.microsoft.com/office/drawing/2010/main" val="0"/>
                        </a:ext>
                      </a:extLst>
                    </a:blip>
                    <a:stretch>
                      <a:fillRect/>
                    </a:stretch>
                  </pic:blipFill>
                  <pic:spPr>
                    <a:xfrm>
                      <a:off x="0" y="0"/>
                      <a:ext cx="4783665" cy="5314396"/>
                    </a:xfrm>
                    <a:prstGeom prst="rect">
                      <a:avLst/>
                    </a:prstGeom>
                  </pic:spPr>
                </pic:pic>
              </a:graphicData>
            </a:graphic>
            <wp14:sizeRelH relativeFrom="page">
              <wp14:pctWidth>0</wp14:pctWidth>
            </wp14:sizeRelH>
            <wp14:sizeRelV relativeFrom="page">
              <wp14:pctHeight>0</wp14:pctHeight>
            </wp14:sizeRelV>
          </wp:anchor>
        </w:drawing>
      </w:r>
      <w:r w:rsidR="00D81E9F">
        <w:rPr>
          <w:rFonts w:hint="eastAsia"/>
          <w:sz w:val="24"/>
        </w:rPr>
        <w:t>管理员及老师需要完成对考试认证的管理，包括对题目，试卷的查看、修改、删除、和新建操作。对学生信息的管理，包括学生账号密码</w:t>
      </w:r>
      <w:r w:rsidR="00C60AEF">
        <w:rPr>
          <w:rFonts w:hint="eastAsia"/>
          <w:sz w:val="24"/>
        </w:rPr>
        <w:t>与学生本人学号的关联，对学生账号登陆的解锁，添加、修改、查看、删除学生信息。对考场的管理，包括查看考试的学生排名、提交情况、在线情况，还有考试结束后对试卷的评阅。对学生考试试卷的管理，包括对学生试卷、代码、成绩等信息的存档导出，对通过考试认证的学生颁发证书。该模块的用例图如图</w:t>
      </w:r>
      <w:r w:rsidR="00C60AEF">
        <w:rPr>
          <w:rFonts w:hint="eastAsia"/>
          <w:sz w:val="24"/>
        </w:rPr>
        <w:t>3-</w:t>
      </w:r>
      <w:r w:rsidR="00C60AEF">
        <w:rPr>
          <w:sz w:val="24"/>
        </w:rPr>
        <w:t>1</w:t>
      </w:r>
      <w:r w:rsidR="00C60AEF">
        <w:rPr>
          <w:sz w:val="24"/>
        </w:rPr>
        <w:t>所示。</w:t>
      </w:r>
    </w:p>
    <w:p w:rsidR="00B957BB" w:rsidRDefault="00B957BB" w:rsidP="00C15BC9">
      <w:pPr>
        <w:autoSpaceDN w:val="0"/>
        <w:spacing w:before="100" w:after="50" w:line="440" w:lineRule="exact"/>
        <w:ind w:firstLineChars="200" w:firstLine="480"/>
        <w:rPr>
          <w:sz w:val="24"/>
        </w:rPr>
      </w:pPr>
    </w:p>
    <w:p w:rsidR="00C60AEF" w:rsidRDefault="00C60AEF"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C15BC9">
      <w:pPr>
        <w:autoSpaceDN w:val="0"/>
        <w:spacing w:before="100" w:after="50" w:line="440" w:lineRule="exact"/>
        <w:ind w:firstLineChars="200" w:firstLine="480"/>
        <w:rPr>
          <w:sz w:val="24"/>
        </w:rPr>
      </w:pPr>
    </w:p>
    <w:p w:rsidR="00B957BB" w:rsidRDefault="00B957BB" w:rsidP="0045226E">
      <w:pPr>
        <w:autoSpaceDN w:val="0"/>
        <w:spacing w:before="100" w:after="50" w:line="440" w:lineRule="exact"/>
        <w:rPr>
          <w:sz w:val="24"/>
        </w:rPr>
      </w:pPr>
    </w:p>
    <w:p w:rsidR="003A2FAF" w:rsidRDefault="003A2FAF" w:rsidP="0045226E">
      <w:pPr>
        <w:autoSpaceDN w:val="0"/>
        <w:spacing w:before="100" w:after="50" w:line="440" w:lineRule="exact"/>
        <w:rPr>
          <w:sz w:val="24"/>
        </w:rPr>
      </w:pPr>
    </w:p>
    <w:p w:rsidR="003A2FAF" w:rsidRDefault="003A2FAF" w:rsidP="0045226E">
      <w:pPr>
        <w:autoSpaceDN w:val="0"/>
        <w:spacing w:before="100" w:after="50" w:line="440" w:lineRule="exact"/>
        <w:rPr>
          <w:sz w:val="24"/>
        </w:rPr>
      </w:pPr>
    </w:p>
    <w:p w:rsidR="003A2FAF" w:rsidRDefault="003A2FAF" w:rsidP="0045226E">
      <w:pPr>
        <w:autoSpaceDN w:val="0"/>
        <w:spacing w:before="100" w:after="50" w:line="440" w:lineRule="exact"/>
        <w:rPr>
          <w:sz w:val="24"/>
        </w:rPr>
      </w:pPr>
    </w:p>
    <w:p w:rsidR="00B57D92" w:rsidRPr="00B957BB" w:rsidRDefault="00B957BB" w:rsidP="00CA05F6">
      <w:pPr>
        <w:autoSpaceDN w:val="0"/>
        <w:spacing w:before="100" w:after="50" w:line="440" w:lineRule="exact"/>
        <w:jc w:val="center"/>
        <w:rPr>
          <w:b/>
          <w:sz w:val="24"/>
        </w:rPr>
      </w:pPr>
      <w:r w:rsidRPr="00B957BB">
        <w:rPr>
          <w:b/>
          <w:sz w:val="24"/>
        </w:rPr>
        <w:t>图</w:t>
      </w:r>
      <w:r w:rsidRPr="00B957BB">
        <w:rPr>
          <w:rFonts w:hint="eastAsia"/>
          <w:b/>
          <w:sz w:val="24"/>
        </w:rPr>
        <w:t>3-</w:t>
      </w:r>
      <w:r w:rsidRPr="00B957BB">
        <w:rPr>
          <w:b/>
          <w:sz w:val="24"/>
        </w:rPr>
        <w:t xml:space="preserve">1 </w:t>
      </w:r>
      <w:r w:rsidRPr="00B957BB">
        <w:rPr>
          <w:b/>
          <w:sz w:val="24"/>
        </w:rPr>
        <w:t>管理员教师用例图</w:t>
      </w:r>
    </w:p>
    <w:p w:rsidR="00656920" w:rsidRDefault="0058651A" w:rsidP="00C15BC9">
      <w:pPr>
        <w:pStyle w:val="3"/>
        <w:spacing w:before="100" w:after="50" w:line="440" w:lineRule="exact"/>
        <w:rPr>
          <w:rFonts w:eastAsia="黑体"/>
          <w:b w:val="0"/>
          <w:bCs/>
          <w:sz w:val="24"/>
          <w:szCs w:val="24"/>
        </w:rPr>
      </w:pPr>
      <w:bookmarkStart w:id="88" w:name="_Toc1050"/>
      <w:bookmarkStart w:id="89" w:name="_Toc10962"/>
      <w:bookmarkStart w:id="90" w:name="_Toc13139"/>
      <w:bookmarkStart w:id="91" w:name="_Toc11398"/>
      <w:bookmarkStart w:id="92" w:name="_Toc5316"/>
      <w:bookmarkStart w:id="93" w:name="_Toc15229"/>
      <w:bookmarkStart w:id="94" w:name="_Toc31873"/>
      <w:bookmarkStart w:id="95" w:name="_Toc451169880"/>
      <w:r>
        <w:rPr>
          <w:rFonts w:eastAsia="黑体"/>
          <w:b w:val="0"/>
          <w:bCs/>
          <w:sz w:val="24"/>
          <w:szCs w:val="24"/>
        </w:rPr>
        <w:lastRenderedPageBreak/>
        <w:t>2</w:t>
      </w:r>
      <w:r w:rsidR="003A2FAF">
        <w:rPr>
          <w:rFonts w:eastAsia="黑体"/>
          <w:b w:val="0"/>
          <w:bCs/>
          <w:sz w:val="24"/>
          <w:szCs w:val="24"/>
        </w:rPr>
        <w:t>.4</w:t>
      </w:r>
      <w:r w:rsidR="00656920" w:rsidRPr="00C15BC9">
        <w:rPr>
          <w:rFonts w:eastAsia="黑体"/>
          <w:b w:val="0"/>
          <w:bCs/>
          <w:sz w:val="24"/>
          <w:szCs w:val="24"/>
        </w:rPr>
        <w:t xml:space="preserve">.2 </w:t>
      </w:r>
      <w:r w:rsidR="00D81E9F">
        <w:rPr>
          <w:rFonts w:eastAsia="黑体"/>
          <w:b w:val="0"/>
          <w:bCs/>
          <w:sz w:val="24"/>
          <w:szCs w:val="24"/>
        </w:rPr>
        <w:t>学生</w:t>
      </w:r>
      <w:r w:rsidR="00656920" w:rsidRPr="00C15BC9">
        <w:rPr>
          <w:rFonts w:eastAsia="黑体"/>
          <w:b w:val="0"/>
          <w:bCs/>
          <w:sz w:val="24"/>
          <w:szCs w:val="24"/>
        </w:rPr>
        <w:t>模块</w:t>
      </w:r>
      <w:bookmarkEnd w:id="88"/>
      <w:bookmarkEnd w:id="89"/>
      <w:bookmarkEnd w:id="90"/>
      <w:bookmarkEnd w:id="91"/>
      <w:bookmarkEnd w:id="92"/>
      <w:bookmarkEnd w:id="93"/>
      <w:bookmarkEnd w:id="94"/>
      <w:bookmarkEnd w:id="95"/>
    </w:p>
    <w:p w:rsidR="00656920" w:rsidRDefault="00BF28D8" w:rsidP="00C15BC9">
      <w:pPr>
        <w:pStyle w:val="a9"/>
        <w:spacing w:before="100" w:after="50" w:line="440" w:lineRule="exact"/>
        <w:ind w:leftChars="0" w:left="0" w:firstLine="420"/>
      </w:pPr>
      <w:r>
        <w:t>学生只需要参加考试即可。考试前，需要根据从老师或管理员出获得的账号密码登陆系统进行考试，再次登陆需要老师或者管理员手动解锁。登陆成功后可以查看与自己相关的考试列表，进入某场考试后可以查看题目列表，自己的提交状态，当场考试学生的提交状态及排名。可以查看</w:t>
      </w:r>
      <w:r>
        <w:t>FAQS</w:t>
      </w:r>
      <w:r>
        <w:t>获取系统的使用说明及注意事项，可以查看自己的证书。学生</w:t>
      </w:r>
      <w:r w:rsidR="00656920">
        <w:t>模块的用例图如图</w:t>
      </w:r>
      <w:r>
        <w:t>3-2</w:t>
      </w:r>
      <w:r w:rsidR="00656920">
        <w:t>所示。</w:t>
      </w:r>
      <w:bookmarkStart w:id="96" w:name="_Toc15405"/>
      <w:bookmarkStart w:id="97" w:name="_Toc29405"/>
    </w:p>
    <w:p w:rsidR="00BF28D8" w:rsidRDefault="0045226E" w:rsidP="00C15BC9">
      <w:pPr>
        <w:pStyle w:val="a9"/>
        <w:spacing w:before="100" w:after="50" w:line="440" w:lineRule="exact"/>
        <w:ind w:leftChars="0" w:left="0" w:firstLine="420"/>
        <w:rPr>
          <w:rFonts w:eastAsia="黑体"/>
          <w:b/>
        </w:rPr>
      </w:pPr>
      <w:r>
        <w:rPr>
          <w:noProof/>
        </w:rPr>
        <w:drawing>
          <wp:anchor distT="0" distB="0" distL="114300" distR="114300" simplePos="0" relativeHeight="251660800" behindDoc="0" locked="0" layoutInCell="1" allowOverlap="1" wp14:anchorId="2F084F55" wp14:editId="6CD84EE3">
            <wp:simplePos x="0" y="0"/>
            <wp:positionH relativeFrom="page">
              <wp:align>center</wp:align>
            </wp:positionH>
            <wp:positionV relativeFrom="paragraph">
              <wp:posOffset>37034</wp:posOffset>
            </wp:positionV>
            <wp:extent cx="5295238" cy="4771429"/>
            <wp:effectExtent l="0" t="0" r="127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238" cy="4771429"/>
                    </a:xfrm>
                    <a:prstGeom prst="rect">
                      <a:avLst/>
                    </a:prstGeom>
                  </pic:spPr>
                </pic:pic>
              </a:graphicData>
            </a:graphic>
            <wp14:sizeRelH relativeFrom="page">
              <wp14:pctWidth>0</wp14:pctWidth>
            </wp14:sizeRelH>
            <wp14:sizeRelV relativeFrom="page">
              <wp14:pctHeight>0</wp14:pctHeight>
            </wp14:sizeRelV>
          </wp:anchor>
        </w:drawing>
      </w: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913263" w:rsidRDefault="00913263" w:rsidP="00C15BC9">
      <w:pPr>
        <w:pStyle w:val="a9"/>
        <w:spacing w:before="100" w:after="50" w:line="440" w:lineRule="exact"/>
        <w:ind w:leftChars="0" w:left="0" w:firstLine="420"/>
        <w:rPr>
          <w:rFonts w:eastAsia="黑体"/>
          <w:b/>
        </w:rPr>
      </w:pPr>
    </w:p>
    <w:p w:rsidR="00B57D92" w:rsidRDefault="00B57D92" w:rsidP="00C15BC9">
      <w:pPr>
        <w:pStyle w:val="a9"/>
        <w:spacing w:before="100" w:after="50" w:line="440" w:lineRule="exact"/>
        <w:ind w:leftChars="0" w:left="0" w:firstLine="420"/>
        <w:rPr>
          <w:rFonts w:eastAsia="黑体"/>
          <w:b/>
        </w:rPr>
      </w:pPr>
    </w:p>
    <w:p w:rsidR="00656920" w:rsidRPr="00B57D92" w:rsidRDefault="00B57D92" w:rsidP="00B57D92">
      <w:pPr>
        <w:pStyle w:val="a9"/>
        <w:spacing w:before="100" w:after="50" w:line="440" w:lineRule="exact"/>
        <w:ind w:leftChars="0"/>
        <w:jc w:val="center"/>
        <w:rPr>
          <w:rFonts w:eastAsia="黑体"/>
        </w:rPr>
      </w:pPr>
      <w:r>
        <w:rPr>
          <w:rFonts w:eastAsia="黑体"/>
        </w:rPr>
        <w:t>图</w:t>
      </w:r>
      <w:r>
        <w:rPr>
          <w:rFonts w:eastAsia="黑体" w:hint="eastAsia"/>
        </w:rPr>
        <w:t>3-</w:t>
      </w:r>
      <w:r>
        <w:rPr>
          <w:rFonts w:eastAsia="黑体"/>
        </w:rPr>
        <w:t xml:space="preserve">2 </w:t>
      </w:r>
      <w:r>
        <w:rPr>
          <w:rFonts w:eastAsia="黑体"/>
        </w:rPr>
        <w:t>学生用例图</w:t>
      </w:r>
      <w:bookmarkEnd w:id="96"/>
      <w:bookmarkEnd w:id="97"/>
    </w:p>
    <w:p w:rsidR="00656920" w:rsidRDefault="00656920" w:rsidP="00B57D92">
      <w:pPr>
        <w:pStyle w:val="a9"/>
        <w:spacing w:before="100" w:after="50" w:line="440" w:lineRule="atLeast"/>
        <w:ind w:leftChars="0" w:left="0"/>
      </w:pPr>
    </w:p>
    <w:p w:rsidR="00656920" w:rsidRDefault="00656920" w:rsidP="00C15BC9">
      <w:pPr>
        <w:pStyle w:val="a9"/>
        <w:spacing w:before="100" w:after="50" w:line="440" w:lineRule="exact"/>
        <w:ind w:leftChars="0" w:left="0" w:firstLine="420"/>
      </w:pPr>
      <w:r>
        <w:t>在系统的需求分析阶段制定了系统的用例规约。《用例规约描述》（</w:t>
      </w:r>
      <w:r>
        <w:t>Use Case Specification</w:t>
      </w:r>
      <w:r>
        <w:t>）是描述项目小组对项目进行需求分析得到的关于用户和系统之间交互作用的文本性描述文档，通过用例规约描述，可进一步说明该系统需求，是下一阶段系统设计的基础，也是测试用例的重要依据。</w:t>
      </w:r>
    </w:p>
    <w:p w:rsidR="00656920" w:rsidRDefault="00656920" w:rsidP="00C15BC9">
      <w:pPr>
        <w:pStyle w:val="a9"/>
        <w:spacing w:before="100" w:after="50" w:line="440" w:lineRule="exact"/>
        <w:ind w:leftChars="0" w:left="0" w:firstLine="420"/>
      </w:pPr>
      <w:r>
        <w:lastRenderedPageBreak/>
        <w:t>限于论文篇幅限制，仅选取几个重要的功能点介绍其用例规约。</w:t>
      </w:r>
    </w:p>
    <w:p w:rsidR="00656920" w:rsidRDefault="00E2392F" w:rsidP="00E2392F">
      <w:pPr>
        <w:pStyle w:val="a9"/>
        <w:spacing w:before="100" w:after="50" w:line="440" w:lineRule="exact"/>
        <w:ind w:leftChars="0" w:left="0" w:firstLine="420"/>
      </w:pPr>
      <w:r>
        <w:t>在老师模块，老师的主要职责是对考试进行管理，包括创建考试、查看考试、修改考试和删除考试，</w:t>
      </w:r>
      <w:r w:rsidR="00656920">
        <w:t>其中创建项目的用例规约描述如图表</w:t>
      </w:r>
      <w:r w:rsidR="00656920">
        <w:t>3-1</w:t>
      </w:r>
      <w:r w:rsidR="00656920">
        <w:t>所示。</w:t>
      </w:r>
    </w:p>
    <w:p w:rsidR="00656920" w:rsidRDefault="00656920" w:rsidP="00C15BC9">
      <w:pPr>
        <w:pStyle w:val="a9"/>
        <w:spacing w:before="100" w:after="50" w:line="440" w:lineRule="atLeast"/>
        <w:ind w:leftChars="0" w:left="0"/>
        <w:jc w:val="center"/>
        <w:rPr>
          <w:b/>
          <w:bCs/>
          <w:sz w:val="21"/>
          <w:szCs w:val="21"/>
        </w:rPr>
      </w:pPr>
      <w:r>
        <w:rPr>
          <w:b/>
          <w:bCs/>
          <w:sz w:val="21"/>
          <w:szCs w:val="21"/>
        </w:rPr>
        <w:t>表</w:t>
      </w:r>
      <w:r w:rsidRPr="00C15BC9">
        <w:rPr>
          <w:b/>
          <w:bCs/>
          <w:sz w:val="21"/>
          <w:szCs w:val="21"/>
        </w:rPr>
        <w:t>3-1</w:t>
      </w:r>
      <w:r>
        <w:rPr>
          <w:b/>
          <w:bCs/>
          <w:sz w:val="21"/>
          <w:szCs w:val="21"/>
        </w:rPr>
        <w:t xml:space="preserve"> </w:t>
      </w:r>
      <w:r>
        <w:rPr>
          <w:b/>
          <w:bCs/>
          <w:sz w:val="21"/>
          <w:szCs w:val="21"/>
        </w:rPr>
        <w:t>创建项目用例规约描述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794"/>
      </w:tblGrid>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用例名称：</w:t>
            </w:r>
          </w:p>
        </w:tc>
        <w:tc>
          <w:tcPr>
            <w:tcW w:w="6794" w:type="dxa"/>
            <w:tcBorders>
              <w:tl2br w:val="nil"/>
              <w:tr2bl w:val="nil"/>
            </w:tcBorders>
          </w:tcPr>
          <w:p w:rsidR="00656920" w:rsidRPr="00C15BC9" w:rsidRDefault="00E2392F">
            <w:pPr>
              <w:spacing w:line="440" w:lineRule="atLeast"/>
              <w:jc w:val="left"/>
            </w:pPr>
            <w:r>
              <w:t>创建考试</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角色：</w:t>
            </w:r>
          </w:p>
        </w:tc>
        <w:tc>
          <w:tcPr>
            <w:tcW w:w="6794" w:type="dxa"/>
            <w:tcBorders>
              <w:tl2br w:val="nil"/>
              <w:tr2bl w:val="nil"/>
            </w:tcBorders>
          </w:tcPr>
          <w:p w:rsidR="00656920" w:rsidRPr="00C15BC9" w:rsidRDefault="00E2392F">
            <w:pPr>
              <w:spacing w:line="440" w:lineRule="atLeast"/>
              <w:jc w:val="left"/>
            </w:pPr>
            <w:r>
              <w:t>老师或管理员</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用例说明：</w:t>
            </w:r>
          </w:p>
        </w:tc>
        <w:tc>
          <w:tcPr>
            <w:tcW w:w="6794" w:type="dxa"/>
            <w:tcBorders>
              <w:tl2br w:val="nil"/>
              <w:tr2bl w:val="nil"/>
            </w:tcBorders>
          </w:tcPr>
          <w:p w:rsidR="00656920" w:rsidRPr="00C15BC9" w:rsidRDefault="00E2392F" w:rsidP="00E2392F">
            <w:pPr>
              <w:spacing w:line="440" w:lineRule="atLeast"/>
              <w:jc w:val="left"/>
            </w:pPr>
            <w:r>
              <w:t>老师或管理员使用系统创建考试</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前置条件：</w:t>
            </w:r>
          </w:p>
        </w:tc>
        <w:tc>
          <w:tcPr>
            <w:tcW w:w="6794" w:type="dxa"/>
            <w:tcBorders>
              <w:tl2br w:val="nil"/>
              <w:tr2bl w:val="nil"/>
            </w:tcBorders>
          </w:tcPr>
          <w:p w:rsidR="00656920" w:rsidRPr="00C15BC9" w:rsidRDefault="00E2392F">
            <w:pPr>
              <w:spacing w:line="440" w:lineRule="atLeast"/>
              <w:jc w:val="left"/>
            </w:pPr>
            <w:r>
              <w:t>老师或管理员</w:t>
            </w:r>
            <w:r w:rsidR="00656920">
              <w:rPr>
                <w:rFonts w:hint="eastAsia"/>
              </w:rPr>
              <w:t>登陆</w:t>
            </w:r>
            <w:r w:rsidR="00656920" w:rsidRPr="00C15BC9">
              <w:t>系统</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后置条件：</w:t>
            </w:r>
          </w:p>
        </w:tc>
        <w:tc>
          <w:tcPr>
            <w:tcW w:w="6794" w:type="dxa"/>
            <w:tcBorders>
              <w:tl2br w:val="nil"/>
              <w:tr2bl w:val="nil"/>
            </w:tcBorders>
          </w:tcPr>
          <w:p w:rsidR="00656920" w:rsidRPr="00C15BC9" w:rsidRDefault="00E2392F" w:rsidP="00E2392F">
            <w:pPr>
              <w:spacing w:line="440" w:lineRule="atLeast"/>
              <w:jc w:val="left"/>
            </w:pPr>
            <w:r>
              <w:t>新的考试创建成功，在考试列表中能够看到该考试信息</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基本事件流：</w:t>
            </w:r>
          </w:p>
        </w:tc>
        <w:tc>
          <w:tcPr>
            <w:tcW w:w="6794" w:type="dxa"/>
            <w:tcBorders>
              <w:tl2br w:val="nil"/>
              <w:tr2bl w:val="nil"/>
            </w:tcBorders>
          </w:tcPr>
          <w:p w:rsidR="00656920" w:rsidRPr="00C15BC9" w:rsidRDefault="00E2392F" w:rsidP="00C15BC9">
            <w:pPr>
              <w:numPr>
                <w:ilvl w:val="0"/>
                <w:numId w:val="8"/>
              </w:numPr>
              <w:spacing w:line="440" w:lineRule="atLeast"/>
              <w:ind w:left="0" w:firstLine="0"/>
              <w:jc w:val="left"/>
            </w:pPr>
            <w:r>
              <w:t>老师或管理员进入考试管理模块</w:t>
            </w:r>
          </w:p>
          <w:p w:rsidR="00656920" w:rsidRPr="00C15BC9" w:rsidRDefault="00E2392F" w:rsidP="00C15BC9">
            <w:pPr>
              <w:numPr>
                <w:ilvl w:val="0"/>
                <w:numId w:val="8"/>
              </w:numPr>
              <w:spacing w:line="440" w:lineRule="atLeast"/>
              <w:ind w:left="0" w:firstLine="0"/>
              <w:jc w:val="left"/>
            </w:pPr>
            <w:r>
              <w:t>选择新建考试功能</w:t>
            </w:r>
          </w:p>
          <w:p w:rsidR="00656920" w:rsidRPr="00C15BC9" w:rsidRDefault="00E2392F" w:rsidP="00C15BC9">
            <w:pPr>
              <w:numPr>
                <w:ilvl w:val="0"/>
                <w:numId w:val="8"/>
              </w:numPr>
              <w:spacing w:line="440" w:lineRule="atLeast"/>
              <w:ind w:left="0" w:firstLine="0"/>
              <w:jc w:val="left"/>
            </w:pPr>
            <w:r>
              <w:t>填写考试名称、起止时间等基本信息</w:t>
            </w:r>
          </w:p>
          <w:p w:rsidR="00656920" w:rsidRPr="00C15BC9" w:rsidRDefault="00E2392F" w:rsidP="00C15BC9">
            <w:pPr>
              <w:numPr>
                <w:ilvl w:val="0"/>
                <w:numId w:val="8"/>
              </w:numPr>
              <w:spacing w:line="440" w:lineRule="atLeast"/>
              <w:ind w:left="0" w:firstLine="0"/>
              <w:jc w:val="left"/>
            </w:pPr>
            <w:r>
              <w:t>填写问题模板，配置试卷难度等参数</w:t>
            </w:r>
          </w:p>
          <w:p w:rsidR="00656920" w:rsidRDefault="00E2392F" w:rsidP="00C15BC9">
            <w:pPr>
              <w:numPr>
                <w:ilvl w:val="0"/>
                <w:numId w:val="8"/>
              </w:numPr>
              <w:spacing w:line="440" w:lineRule="atLeast"/>
              <w:ind w:left="0" w:firstLine="0"/>
              <w:jc w:val="left"/>
            </w:pPr>
            <w:r>
              <w:t>导入参考学生名单</w:t>
            </w:r>
          </w:p>
          <w:p w:rsidR="00E2392F" w:rsidRPr="00C15BC9" w:rsidRDefault="00B32B19" w:rsidP="00C15BC9">
            <w:pPr>
              <w:numPr>
                <w:ilvl w:val="0"/>
                <w:numId w:val="8"/>
              </w:numPr>
              <w:spacing w:line="440" w:lineRule="atLeast"/>
              <w:ind w:left="0" w:firstLine="0"/>
              <w:jc w:val="left"/>
            </w:pPr>
            <w:r>
              <w:t>确认提交考试</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异常事件流：</w:t>
            </w:r>
          </w:p>
        </w:tc>
        <w:tc>
          <w:tcPr>
            <w:tcW w:w="6794" w:type="dxa"/>
            <w:tcBorders>
              <w:tl2br w:val="nil"/>
              <w:tr2bl w:val="nil"/>
            </w:tcBorders>
          </w:tcPr>
          <w:p w:rsidR="00656920" w:rsidRPr="00C15BC9" w:rsidRDefault="00B32B19">
            <w:pPr>
              <w:spacing w:line="440" w:lineRule="atLeast"/>
              <w:jc w:val="left"/>
            </w:pPr>
            <w:r>
              <w:t>6</w:t>
            </w:r>
            <w:r w:rsidR="00656920" w:rsidRPr="00C15BC9">
              <w:t xml:space="preserve">a </w:t>
            </w:r>
            <w:r w:rsidR="00E2392F">
              <w:t>考试基本信息填写不完整就提交创建考试</w:t>
            </w:r>
          </w:p>
          <w:p w:rsidR="00656920" w:rsidRPr="00C15BC9" w:rsidRDefault="00B32B19">
            <w:pPr>
              <w:spacing w:line="440" w:lineRule="atLeast"/>
              <w:jc w:val="left"/>
            </w:pPr>
            <w:r>
              <w:t>6</w:t>
            </w:r>
            <w:r w:rsidR="00656920" w:rsidRPr="00C15BC9">
              <w:t xml:space="preserve">a.1 </w:t>
            </w:r>
            <w:r w:rsidR="00656920" w:rsidRPr="00C15BC9">
              <w:t>系统弹出提示，方案管理员重复步骤</w:t>
            </w:r>
            <w:r w:rsidR="00656920" w:rsidRPr="00C15BC9">
              <w:t>3</w:t>
            </w:r>
            <w:r>
              <w:t>/4</w:t>
            </w:r>
            <w:r w:rsidR="00656920" w:rsidRPr="00C15BC9">
              <w:t>完善信息</w:t>
            </w:r>
          </w:p>
        </w:tc>
      </w:tr>
      <w:tr w:rsidR="00656920" w:rsidRPr="00C15BC9" w:rsidTr="00C15BC9">
        <w:tc>
          <w:tcPr>
            <w:tcW w:w="1728" w:type="dxa"/>
            <w:tcBorders>
              <w:tl2br w:val="nil"/>
              <w:tr2bl w:val="nil"/>
            </w:tcBorders>
            <w:shd w:val="pct25" w:color="auto" w:fill="auto"/>
          </w:tcPr>
          <w:p w:rsidR="00656920" w:rsidRDefault="00656920">
            <w:pPr>
              <w:spacing w:line="440" w:lineRule="atLeast"/>
              <w:jc w:val="left"/>
            </w:pPr>
            <w:r>
              <w:t>字段列表：</w:t>
            </w:r>
          </w:p>
        </w:tc>
        <w:tc>
          <w:tcPr>
            <w:tcW w:w="6794" w:type="dxa"/>
            <w:tcBorders>
              <w:tl2br w:val="nil"/>
              <w:tr2bl w:val="nil"/>
            </w:tcBorders>
          </w:tcPr>
          <w:p w:rsidR="00656920" w:rsidRPr="00C15BC9" w:rsidRDefault="00B32B19" w:rsidP="00B32B19">
            <w:pPr>
              <w:spacing w:line="440" w:lineRule="atLeast"/>
              <w:jc w:val="left"/>
            </w:pPr>
            <w:r>
              <w:rPr>
                <w:rFonts w:hint="eastAsia"/>
              </w:rPr>
              <w:t>考试名称、考试描述、考试起止时间、题目相关课程、题目相关知识点、题目难度、参加考试学生名单</w:t>
            </w:r>
          </w:p>
        </w:tc>
      </w:tr>
    </w:tbl>
    <w:p w:rsidR="00656920" w:rsidRPr="00CA05F6" w:rsidRDefault="00C00AEF" w:rsidP="00CA05F6">
      <w:pPr>
        <w:pStyle w:val="a9"/>
        <w:spacing w:before="100" w:after="50" w:line="440" w:lineRule="exact"/>
        <w:ind w:leftChars="0" w:left="0" w:firstLine="420"/>
      </w:pPr>
      <w:r>
        <w:t>在老师或管理员的另一个重要功能是评阅试卷并进行相似度检测，该功能</w:t>
      </w:r>
      <w:r w:rsidR="00656920">
        <w:t>的用例规约描述下表所示。</w:t>
      </w:r>
    </w:p>
    <w:p w:rsidR="00656920" w:rsidRDefault="00656920">
      <w:pPr>
        <w:pStyle w:val="a9"/>
        <w:spacing w:before="100" w:after="50" w:line="440" w:lineRule="atLeast"/>
        <w:ind w:leftChars="0" w:left="0"/>
        <w:jc w:val="center"/>
        <w:rPr>
          <w:b/>
          <w:bCs/>
          <w:sz w:val="21"/>
          <w:szCs w:val="21"/>
        </w:rPr>
      </w:pPr>
      <w:r>
        <w:rPr>
          <w:b/>
          <w:bCs/>
          <w:sz w:val="21"/>
          <w:szCs w:val="21"/>
        </w:rPr>
        <w:t>表</w:t>
      </w:r>
      <w:r>
        <w:rPr>
          <w:b/>
          <w:bCs/>
          <w:sz w:val="18"/>
          <w:szCs w:val="18"/>
        </w:rPr>
        <w:t>3-2</w:t>
      </w:r>
      <w:r w:rsidR="00C00AEF">
        <w:rPr>
          <w:b/>
          <w:bCs/>
          <w:sz w:val="21"/>
          <w:szCs w:val="21"/>
        </w:rPr>
        <w:t>评阅试卷</w:t>
      </w:r>
      <w:r>
        <w:rPr>
          <w:b/>
          <w:bCs/>
          <w:sz w:val="21"/>
          <w:szCs w:val="21"/>
        </w:rPr>
        <w:t>用例规约描述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794"/>
      </w:tblGrid>
      <w:tr w:rsidR="00656920" w:rsidTr="00C15BC9">
        <w:tc>
          <w:tcPr>
            <w:tcW w:w="1728" w:type="dxa"/>
            <w:tcBorders>
              <w:tl2br w:val="nil"/>
              <w:tr2bl w:val="nil"/>
            </w:tcBorders>
            <w:shd w:val="pct25" w:color="auto" w:fill="auto"/>
          </w:tcPr>
          <w:p w:rsidR="00656920" w:rsidRDefault="00656920">
            <w:pPr>
              <w:spacing w:line="440" w:lineRule="atLeast"/>
              <w:jc w:val="left"/>
            </w:pPr>
            <w:r>
              <w:t>用例名称：</w:t>
            </w:r>
          </w:p>
        </w:tc>
        <w:tc>
          <w:tcPr>
            <w:tcW w:w="6794" w:type="dxa"/>
            <w:tcBorders>
              <w:tl2br w:val="nil"/>
              <w:tr2bl w:val="nil"/>
            </w:tcBorders>
          </w:tcPr>
          <w:p w:rsidR="00656920" w:rsidRDefault="00C00AEF">
            <w:pPr>
              <w:spacing w:line="440" w:lineRule="atLeast"/>
              <w:jc w:val="left"/>
              <w:rPr>
                <w:szCs w:val="21"/>
              </w:rPr>
            </w:pPr>
            <w:r>
              <w:rPr>
                <w:szCs w:val="21"/>
              </w:rPr>
              <w:t>评阅试卷</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角色：</w:t>
            </w:r>
          </w:p>
        </w:tc>
        <w:tc>
          <w:tcPr>
            <w:tcW w:w="6794" w:type="dxa"/>
            <w:tcBorders>
              <w:tl2br w:val="nil"/>
              <w:tr2bl w:val="nil"/>
            </w:tcBorders>
          </w:tcPr>
          <w:p w:rsidR="00656920" w:rsidRDefault="00C00AEF">
            <w:pPr>
              <w:spacing w:line="440" w:lineRule="atLeast"/>
              <w:jc w:val="left"/>
              <w:rPr>
                <w:bCs/>
                <w:szCs w:val="21"/>
              </w:rPr>
            </w:pPr>
            <w:r>
              <w:rPr>
                <w:bCs/>
                <w:szCs w:val="21"/>
              </w:rPr>
              <w:t>老师或管理员</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用例说明：</w:t>
            </w:r>
          </w:p>
        </w:tc>
        <w:tc>
          <w:tcPr>
            <w:tcW w:w="6794" w:type="dxa"/>
            <w:tcBorders>
              <w:tl2br w:val="nil"/>
              <w:tr2bl w:val="nil"/>
            </w:tcBorders>
          </w:tcPr>
          <w:p w:rsidR="00656920" w:rsidRDefault="00C00AEF">
            <w:pPr>
              <w:spacing w:line="440" w:lineRule="atLeast"/>
              <w:jc w:val="left"/>
              <w:rPr>
                <w:szCs w:val="21"/>
              </w:rPr>
            </w:pPr>
            <w:r>
              <w:rPr>
                <w:szCs w:val="21"/>
              </w:rPr>
              <w:t>在考试结束后进行阅卷，查看考生代码，相似度检测，重新给分等</w:t>
            </w:r>
          </w:p>
        </w:tc>
      </w:tr>
      <w:tr w:rsidR="00656920" w:rsidRPr="00C00AEF" w:rsidTr="00C15BC9">
        <w:tc>
          <w:tcPr>
            <w:tcW w:w="1728" w:type="dxa"/>
            <w:tcBorders>
              <w:tl2br w:val="nil"/>
              <w:tr2bl w:val="nil"/>
            </w:tcBorders>
            <w:shd w:val="pct25" w:color="auto" w:fill="auto"/>
          </w:tcPr>
          <w:p w:rsidR="00656920" w:rsidRDefault="00656920">
            <w:pPr>
              <w:spacing w:line="440" w:lineRule="atLeast"/>
              <w:jc w:val="left"/>
            </w:pPr>
            <w:r>
              <w:t>前置条件：</w:t>
            </w:r>
          </w:p>
        </w:tc>
        <w:tc>
          <w:tcPr>
            <w:tcW w:w="6794" w:type="dxa"/>
            <w:tcBorders>
              <w:tl2br w:val="nil"/>
              <w:tr2bl w:val="nil"/>
            </w:tcBorders>
          </w:tcPr>
          <w:p w:rsidR="00656920" w:rsidRDefault="00C00AEF">
            <w:pPr>
              <w:spacing w:line="440" w:lineRule="atLeast"/>
              <w:jc w:val="left"/>
              <w:rPr>
                <w:bCs/>
                <w:szCs w:val="21"/>
              </w:rPr>
            </w:pPr>
            <w:r>
              <w:rPr>
                <w:bCs/>
                <w:szCs w:val="21"/>
              </w:rPr>
              <w:t>老师或管理员登陆系统；考试已经结束</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后置条件：</w:t>
            </w:r>
          </w:p>
        </w:tc>
        <w:tc>
          <w:tcPr>
            <w:tcW w:w="6794" w:type="dxa"/>
            <w:tcBorders>
              <w:tl2br w:val="nil"/>
              <w:tr2bl w:val="nil"/>
            </w:tcBorders>
          </w:tcPr>
          <w:p w:rsidR="00656920" w:rsidRDefault="00C00AEF">
            <w:pPr>
              <w:spacing w:line="440" w:lineRule="atLeast"/>
              <w:jc w:val="left"/>
              <w:rPr>
                <w:bCs/>
                <w:szCs w:val="21"/>
              </w:rPr>
            </w:pPr>
            <w:r>
              <w:rPr>
                <w:bCs/>
                <w:szCs w:val="21"/>
              </w:rPr>
              <w:t>老师或管理员评阅试卷修改成绩提交成功</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基本事件流：</w:t>
            </w:r>
          </w:p>
        </w:tc>
        <w:tc>
          <w:tcPr>
            <w:tcW w:w="6794" w:type="dxa"/>
            <w:tcBorders>
              <w:tl2br w:val="nil"/>
              <w:tr2bl w:val="nil"/>
            </w:tcBorders>
          </w:tcPr>
          <w:p w:rsidR="00656920" w:rsidRDefault="00C00AEF">
            <w:pPr>
              <w:pStyle w:val="13"/>
              <w:numPr>
                <w:ilvl w:val="0"/>
                <w:numId w:val="9"/>
              </w:numPr>
              <w:spacing w:line="440" w:lineRule="atLeast"/>
              <w:jc w:val="left"/>
              <w:rPr>
                <w:rFonts w:ascii="Times New Roman" w:hAnsi="Times New Roman" w:cs="Times New Roman"/>
                <w:bCs/>
                <w:szCs w:val="21"/>
              </w:rPr>
            </w:pPr>
            <w:r>
              <w:rPr>
                <w:rFonts w:ascii="Times New Roman" w:hAnsi="Times New Roman" w:cs="Times New Roman"/>
                <w:bCs/>
                <w:szCs w:val="21"/>
              </w:rPr>
              <w:t>进入考场管理模块</w:t>
            </w:r>
          </w:p>
          <w:p w:rsidR="00656920" w:rsidRDefault="00C00AEF">
            <w:pPr>
              <w:pStyle w:val="13"/>
              <w:numPr>
                <w:ilvl w:val="1"/>
                <w:numId w:val="9"/>
              </w:numPr>
              <w:spacing w:line="440" w:lineRule="atLeast"/>
              <w:jc w:val="left"/>
              <w:rPr>
                <w:rFonts w:ascii="Times New Roman" w:hAnsi="Times New Roman" w:cs="Times New Roman"/>
                <w:bCs/>
                <w:szCs w:val="21"/>
              </w:rPr>
            </w:pPr>
            <w:r>
              <w:rPr>
                <w:rFonts w:ascii="Times New Roman" w:hAnsi="Times New Roman" w:cs="Times New Roman"/>
                <w:bCs/>
                <w:szCs w:val="21"/>
              </w:rPr>
              <w:t>选择已经结束的考试</w:t>
            </w:r>
          </w:p>
          <w:p w:rsidR="00656920" w:rsidRDefault="00C00AEF">
            <w:pPr>
              <w:pStyle w:val="13"/>
              <w:numPr>
                <w:ilvl w:val="1"/>
                <w:numId w:val="9"/>
              </w:numPr>
              <w:spacing w:line="440" w:lineRule="atLeast"/>
              <w:jc w:val="left"/>
              <w:rPr>
                <w:rFonts w:ascii="Times New Roman" w:hAnsi="Times New Roman" w:cs="Times New Roman"/>
                <w:bCs/>
                <w:szCs w:val="21"/>
              </w:rPr>
            </w:pPr>
            <w:r>
              <w:rPr>
                <w:rFonts w:ascii="Times New Roman" w:hAnsi="Times New Roman" w:cs="Times New Roman"/>
                <w:bCs/>
                <w:szCs w:val="21"/>
              </w:rPr>
              <w:lastRenderedPageBreak/>
              <w:t>选择阅卷逐一评阅参考学生试卷</w:t>
            </w:r>
          </w:p>
          <w:p w:rsidR="00656920" w:rsidRDefault="00C00AEF">
            <w:pPr>
              <w:pStyle w:val="13"/>
              <w:numPr>
                <w:ilvl w:val="0"/>
                <w:numId w:val="9"/>
              </w:numPr>
              <w:spacing w:line="440" w:lineRule="atLeast"/>
              <w:jc w:val="left"/>
              <w:rPr>
                <w:rFonts w:ascii="Times New Roman" w:hAnsi="Times New Roman" w:cs="Times New Roman"/>
                <w:bCs/>
                <w:szCs w:val="21"/>
              </w:rPr>
            </w:pPr>
            <w:r>
              <w:rPr>
                <w:rFonts w:ascii="Times New Roman" w:hAnsi="Times New Roman" w:cs="Times New Roman"/>
                <w:bCs/>
                <w:szCs w:val="21"/>
              </w:rPr>
              <w:t>老师或管理员阅读学生代码，相似度检测，修改学生获得分数</w:t>
            </w:r>
          </w:p>
          <w:p w:rsidR="00656920" w:rsidRDefault="00C00AEF">
            <w:pPr>
              <w:pStyle w:val="13"/>
              <w:numPr>
                <w:ilvl w:val="0"/>
                <w:numId w:val="9"/>
              </w:numPr>
              <w:spacing w:line="440" w:lineRule="atLeast"/>
              <w:jc w:val="left"/>
              <w:rPr>
                <w:rFonts w:ascii="Times New Roman" w:hAnsi="Times New Roman" w:cs="Times New Roman"/>
                <w:bCs/>
                <w:szCs w:val="21"/>
              </w:rPr>
            </w:pPr>
            <w:r>
              <w:rPr>
                <w:rFonts w:ascii="Times New Roman" w:hAnsi="Times New Roman" w:cs="Times New Roman"/>
                <w:bCs/>
                <w:szCs w:val="21"/>
              </w:rPr>
              <w:t>确认提交，完成学生试卷评阅</w:t>
            </w:r>
          </w:p>
        </w:tc>
      </w:tr>
      <w:tr w:rsidR="00656920" w:rsidTr="00C15BC9">
        <w:tc>
          <w:tcPr>
            <w:tcW w:w="1728" w:type="dxa"/>
            <w:tcBorders>
              <w:tl2br w:val="nil"/>
              <w:tr2bl w:val="nil"/>
            </w:tcBorders>
            <w:shd w:val="pct25" w:color="auto" w:fill="auto"/>
          </w:tcPr>
          <w:p w:rsidR="00656920" w:rsidRDefault="00656920">
            <w:pPr>
              <w:spacing w:line="440" w:lineRule="atLeast"/>
              <w:jc w:val="left"/>
            </w:pPr>
            <w:r>
              <w:lastRenderedPageBreak/>
              <w:t>异常事件流：</w:t>
            </w:r>
          </w:p>
        </w:tc>
        <w:tc>
          <w:tcPr>
            <w:tcW w:w="6794" w:type="dxa"/>
            <w:tcBorders>
              <w:tl2br w:val="nil"/>
              <w:tr2bl w:val="nil"/>
            </w:tcBorders>
          </w:tcPr>
          <w:p w:rsidR="00656920" w:rsidRDefault="00C00AEF">
            <w:pPr>
              <w:spacing w:line="440" w:lineRule="atLeast"/>
              <w:jc w:val="left"/>
              <w:rPr>
                <w:szCs w:val="21"/>
              </w:rPr>
            </w:pPr>
            <w:r>
              <w:rPr>
                <w:szCs w:val="21"/>
              </w:rPr>
              <w:t xml:space="preserve">3a </w:t>
            </w:r>
            <w:r>
              <w:rPr>
                <w:szCs w:val="21"/>
              </w:rPr>
              <w:t>修改成绩填写非法成绩，如非数字、超出最高分等。</w:t>
            </w:r>
            <w:r>
              <w:rPr>
                <w:szCs w:val="21"/>
              </w:rPr>
              <w:t xml:space="preserve"> </w:t>
            </w:r>
          </w:p>
          <w:p w:rsidR="00656920" w:rsidRDefault="00C00AEF" w:rsidP="00C00AEF">
            <w:pPr>
              <w:spacing w:line="440" w:lineRule="atLeast"/>
              <w:jc w:val="left"/>
              <w:rPr>
                <w:szCs w:val="21"/>
              </w:rPr>
            </w:pPr>
            <w:r>
              <w:rPr>
                <w:szCs w:val="21"/>
              </w:rPr>
              <w:t>3</w:t>
            </w:r>
            <w:r w:rsidR="00656920">
              <w:rPr>
                <w:szCs w:val="21"/>
              </w:rPr>
              <w:t>a.1</w:t>
            </w:r>
            <w:r>
              <w:rPr>
                <w:szCs w:val="21"/>
              </w:rPr>
              <w:t>根据提示，重新给分</w:t>
            </w:r>
            <w:r w:rsidR="00656920">
              <w:rPr>
                <w:szCs w:val="21"/>
              </w:rPr>
              <w:t>，</w:t>
            </w:r>
            <w:r>
              <w:rPr>
                <w:szCs w:val="21"/>
              </w:rPr>
              <w:t>然后再次提交</w:t>
            </w:r>
            <w:r>
              <w:rPr>
                <w:szCs w:val="21"/>
              </w:rPr>
              <w:t xml:space="preserve"> </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字段列表：</w:t>
            </w:r>
          </w:p>
        </w:tc>
        <w:tc>
          <w:tcPr>
            <w:tcW w:w="6794" w:type="dxa"/>
            <w:tcBorders>
              <w:tl2br w:val="nil"/>
              <w:tr2bl w:val="nil"/>
            </w:tcBorders>
          </w:tcPr>
          <w:p w:rsidR="00656920" w:rsidRDefault="00C00AEF" w:rsidP="005678DA">
            <w:pPr>
              <w:spacing w:line="440" w:lineRule="atLeast"/>
              <w:jc w:val="left"/>
              <w:rPr>
                <w:szCs w:val="21"/>
              </w:rPr>
            </w:pPr>
            <w:r>
              <w:rPr>
                <w:szCs w:val="21"/>
              </w:rPr>
              <w:t>学生</w:t>
            </w:r>
            <w:r>
              <w:rPr>
                <w:szCs w:val="21"/>
              </w:rPr>
              <w:t>ID</w:t>
            </w:r>
            <w:r>
              <w:rPr>
                <w:szCs w:val="21"/>
              </w:rPr>
              <w:t>、试卷</w:t>
            </w:r>
            <w:r>
              <w:rPr>
                <w:szCs w:val="21"/>
              </w:rPr>
              <w:t>ID</w:t>
            </w:r>
            <w:r>
              <w:rPr>
                <w:szCs w:val="21"/>
              </w:rPr>
              <w:t>、题目</w:t>
            </w:r>
            <w:r>
              <w:rPr>
                <w:szCs w:val="21"/>
              </w:rPr>
              <w:t>ID</w:t>
            </w:r>
            <w:r>
              <w:rPr>
                <w:szCs w:val="21"/>
              </w:rPr>
              <w:t>、</w:t>
            </w:r>
            <w:r w:rsidR="005678DA">
              <w:rPr>
                <w:szCs w:val="21"/>
              </w:rPr>
              <w:t>题目分数、最高分数</w:t>
            </w:r>
            <w:r w:rsidR="00656920">
              <w:rPr>
                <w:szCs w:val="21"/>
              </w:rPr>
              <w:t>、</w:t>
            </w:r>
            <w:r w:rsidR="005678DA">
              <w:rPr>
                <w:szCs w:val="21"/>
              </w:rPr>
              <w:t>题目标题</w:t>
            </w:r>
            <w:r w:rsidR="00656920">
              <w:rPr>
                <w:szCs w:val="21"/>
              </w:rPr>
              <w:t>、</w:t>
            </w:r>
            <w:r w:rsidR="005678DA">
              <w:rPr>
                <w:szCs w:val="21"/>
              </w:rPr>
              <w:t>试卷代码</w:t>
            </w:r>
            <w:r w:rsidR="00656920">
              <w:rPr>
                <w:szCs w:val="21"/>
              </w:rPr>
              <w:t>、</w:t>
            </w:r>
            <w:r w:rsidR="005678DA">
              <w:rPr>
                <w:szCs w:val="21"/>
              </w:rPr>
              <w:t>相似度较高学生代码</w:t>
            </w:r>
          </w:p>
        </w:tc>
      </w:tr>
    </w:tbl>
    <w:p w:rsidR="00656920" w:rsidRDefault="005678DA" w:rsidP="00C15BC9">
      <w:pPr>
        <w:pStyle w:val="a9"/>
        <w:spacing w:before="100" w:after="50" w:line="440" w:lineRule="exact"/>
        <w:ind w:leftChars="0" w:left="0" w:firstLine="420"/>
      </w:pPr>
      <w:r>
        <w:t>老师或管理员解锁学生账号也是重要功能</w:t>
      </w:r>
      <w:r w:rsidR="00656920">
        <w:t>，其对应的用例规约描述如表</w:t>
      </w:r>
      <w:r w:rsidR="00656920" w:rsidRPr="00C15BC9">
        <w:t>3</w:t>
      </w:r>
      <w:r w:rsidR="00656920">
        <w:t>-3</w:t>
      </w:r>
      <w:r w:rsidR="00656920">
        <w:t>。</w:t>
      </w:r>
    </w:p>
    <w:p w:rsidR="00656920" w:rsidRDefault="00656920" w:rsidP="00C15BC9">
      <w:pPr>
        <w:pStyle w:val="a9"/>
        <w:spacing w:before="100" w:after="50" w:line="440" w:lineRule="exact"/>
        <w:ind w:leftChars="0" w:left="0"/>
        <w:jc w:val="center"/>
        <w:rPr>
          <w:b/>
          <w:bCs/>
          <w:sz w:val="21"/>
          <w:szCs w:val="21"/>
        </w:rPr>
      </w:pPr>
      <w:r>
        <w:rPr>
          <w:b/>
          <w:bCs/>
          <w:sz w:val="21"/>
          <w:szCs w:val="21"/>
        </w:rPr>
        <w:t>表</w:t>
      </w:r>
      <w:r>
        <w:rPr>
          <w:rFonts w:hint="eastAsia"/>
          <w:b/>
          <w:bCs/>
          <w:sz w:val="21"/>
          <w:szCs w:val="21"/>
        </w:rPr>
        <w:t>3</w:t>
      </w:r>
      <w:r>
        <w:rPr>
          <w:b/>
          <w:bCs/>
          <w:sz w:val="21"/>
          <w:szCs w:val="21"/>
        </w:rPr>
        <w:t xml:space="preserve">-3 </w:t>
      </w:r>
      <w:r w:rsidR="005678DA">
        <w:rPr>
          <w:b/>
          <w:bCs/>
          <w:sz w:val="21"/>
          <w:szCs w:val="21"/>
        </w:rPr>
        <w:t>学生账号解锁</w:t>
      </w:r>
      <w:r>
        <w:rPr>
          <w:b/>
          <w:bCs/>
          <w:sz w:val="21"/>
          <w:szCs w:val="21"/>
        </w:rPr>
        <w:t>用例规约描述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794"/>
      </w:tblGrid>
      <w:tr w:rsidR="00656920" w:rsidTr="00C15BC9">
        <w:tc>
          <w:tcPr>
            <w:tcW w:w="1728" w:type="dxa"/>
            <w:tcBorders>
              <w:tl2br w:val="nil"/>
              <w:tr2bl w:val="nil"/>
            </w:tcBorders>
            <w:shd w:val="pct25" w:color="auto" w:fill="auto"/>
          </w:tcPr>
          <w:p w:rsidR="00656920" w:rsidRDefault="00656920">
            <w:pPr>
              <w:spacing w:line="440" w:lineRule="atLeast"/>
              <w:jc w:val="left"/>
            </w:pPr>
            <w:r>
              <w:t>用例名称：</w:t>
            </w:r>
          </w:p>
        </w:tc>
        <w:tc>
          <w:tcPr>
            <w:tcW w:w="6794" w:type="dxa"/>
            <w:tcBorders>
              <w:tl2br w:val="nil"/>
              <w:tr2bl w:val="nil"/>
            </w:tcBorders>
          </w:tcPr>
          <w:p w:rsidR="00656920" w:rsidRDefault="005678DA">
            <w:pPr>
              <w:spacing w:line="440" w:lineRule="atLeast"/>
              <w:jc w:val="left"/>
            </w:pPr>
            <w:r>
              <w:t>学生账号解锁</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角色：</w:t>
            </w:r>
          </w:p>
        </w:tc>
        <w:tc>
          <w:tcPr>
            <w:tcW w:w="6794" w:type="dxa"/>
            <w:tcBorders>
              <w:tl2br w:val="nil"/>
              <w:tr2bl w:val="nil"/>
            </w:tcBorders>
          </w:tcPr>
          <w:p w:rsidR="00656920" w:rsidRDefault="005678DA">
            <w:pPr>
              <w:spacing w:line="440" w:lineRule="atLeast"/>
              <w:jc w:val="left"/>
              <w:rPr>
                <w:bCs/>
              </w:rPr>
            </w:pPr>
            <w:r>
              <w:rPr>
                <w:bCs/>
              </w:rPr>
              <w:t>老师或管理员</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用例说明：</w:t>
            </w:r>
          </w:p>
        </w:tc>
        <w:tc>
          <w:tcPr>
            <w:tcW w:w="6794" w:type="dxa"/>
            <w:tcBorders>
              <w:tl2br w:val="nil"/>
              <w:tr2bl w:val="nil"/>
            </w:tcBorders>
          </w:tcPr>
          <w:p w:rsidR="00656920" w:rsidRDefault="005678DA">
            <w:pPr>
              <w:spacing w:line="440" w:lineRule="atLeast"/>
              <w:jc w:val="left"/>
            </w:pPr>
            <w:r>
              <w:t>学生账号二次登陆需要管理员或老师解锁</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前置条件：</w:t>
            </w:r>
          </w:p>
        </w:tc>
        <w:tc>
          <w:tcPr>
            <w:tcW w:w="6794" w:type="dxa"/>
            <w:tcBorders>
              <w:tl2br w:val="nil"/>
              <w:tr2bl w:val="nil"/>
            </w:tcBorders>
          </w:tcPr>
          <w:p w:rsidR="00656920" w:rsidRDefault="005678DA">
            <w:pPr>
              <w:spacing w:line="440" w:lineRule="atLeast"/>
              <w:jc w:val="left"/>
            </w:pPr>
            <w:r>
              <w:t>学生二次登陆系统；管理员或老师登陆系统；考试进行中</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后置条件：</w:t>
            </w:r>
          </w:p>
        </w:tc>
        <w:tc>
          <w:tcPr>
            <w:tcW w:w="6794" w:type="dxa"/>
            <w:tcBorders>
              <w:tl2br w:val="nil"/>
              <w:tr2bl w:val="nil"/>
            </w:tcBorders>
          </w:tcPr>
          <w:p w:rsidR="00656920" w:rsidRDefault="005678DA">
            <w:pPr>
              <w:spacing w:line="440" w:lineRule="atLeast"/>
              <w:jc w:val="left"/>
            </w:pPr>
            <w:r>
              <w:t>学生可再次登陆系统进行考试</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基本事件流：</w:t>
            </w:r>
          </w:p>
        </w:tc>
        <w:tc>
          <w:tcPr>
            <w:tcW w:w="6794" w:type="dxa"/>
            <w:tcBorders>
              <w:tl2br w:val="nil"/>
              <w:tr2bl w:val="nil"/>
            </w:tcBorders>
          </w:tcPr>
          <w:p w:rsidR="00656920" w:rsidRDefault="005678DA">
            <w:pPr>
              <w:pStyle w:val="13"/>
              <w:numPr>
                <w:ilvl w:val="0"/>
                <w:numId w:val="10"/>
              </w:numPr>
              <w:spacing w:line="440" w:lineRule="atLeast"/>
              <w:jc w:val="left"/>
              <w:rPr>
                <w:rFonts w:ascii="Times New Roman" w:hAnsi="Times New Roman" w:cs="Times New Roman"/>
                <w:bCs/>
                <w:szCs w:val="20"/>
              </w:rPr>
            </w:pPr>
            <w:r>
              <w:rPr>
                <w:rFonts w:ascii="Times New Roman" w:hAnsi="Times New Roman" w:cs="Times New Roman"/>
                <w:bCs/>
                <w:szCs w:val="20"/>
              </w:rPr>
              <w:t>老师或管理员进入登陆解锁管理模块</w:t>
            </w:r>
          </w:p>
          <w:p w:rsidR="00656920" w:rsidRDefault="005678DA">
            <w:pPr>
              <w:pStyle w:val="13"/>
              <w:numPr>
                <w:ilvl w:val="0"/>
                <w:numId w:val="10"/>
              </w:numPr>
              <w:spacing w:line="440" w:lineRule="atLeast"/>
              <w:jc w:val="left"/>
              <w:rPr>
                <w:rFonts w:ascii="Times New Roman" w:hAnsi="Times New Roman" w:cs="Times New Roman"/>
                <w:bCs/>
                <w:szCs w:val="20"/>
              </w:rPr>
            </w:pPr>
            <w:r>
              <w:rPr>
                <w:rFonts w:ascii="Times New Roman" w:hAnsi="Times New Roman" w:cs="Times New Roman"/>
                <w:bCs/>
                <w:szCs w:val="20"/>
              </w:rPr>
              <w:t>选择需要解锁的学生账号，单个或批量解锁</w:t>
            </w:r>
          </w:p>
          <w:p w:rsidR="00656920" w:rsidRDefault="005678DA">
            <w:pPr>
              <w:pStyle w:val="13"/>
              <w:numPr>
                <w:ilvl w:val="0"/>
                <w:numId w:val="10"/>
              </w:numPr>
              <w:spacing w:line="440" w:lineRule="atLeast"/>
              <w:jc w:val="left"/>
              <w:rPr>
                <w:rFonts w:ascii="Times New Roman" w:hAnsi="Times New Roman" w:cs="Times New Roman"/>
                <w:bCs/>
                <w:szCs w:val="20"/>
              </w:rPr>
            </w:pPr>
            <w:r>
              <w:rPr>
                <w:rFonts w:ascii="Times New Roman" w:hAnsi="Times New Roman" w:cs="Times New Roman"/>
                <w:bCs/>
                <w:szCs w:val="20"/>
              </w:rPr>
              <w:t>确认提交解锁学生名单</w:t>
            </w:r>
          </w:p>
          <w:p w:rsidR="00656920" w:rsidRDefault="005678DA">
            <w:pPr>
              <w:pStyle w:val="13"/>
              <w:numPr>
                <w:ilvl w:val="0"/>
                <w:numId w:val="10"/>
              </w:numPr>
              <w:spacing w:line="440" w:lineRule="atLeast"/>
              <w:jc w:val="left"/>
              <w:rPr>
                <w:rFonts w:ascii="Times New Roman" w:hAnsi="Times New Roman" w:cs="Times New Roman"/>
                <w:bCs/>
                <w:szCs w:val="20"/>
              </w:rPr>
            </w:pPr>
            <w:r>
              <w:rPr>
                <w:rFonts w:ascii="Times New Roman" w:hAnsi="Times New Roman" w:cs="Times New Roman"/>
                <w:bCs/>
                <w:szCs w:val="20"/>
              </w:rPr>
              <w:t>解锁后的学生登陆系统继续考试</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异常事件流：</w:t>
            </w:r>
          </w:p>
        </w:tc>
        <w:tc>
          <w:tcPr>
            <w:tcW w:w="6794" w:type="dxa"/>
            <w:tcBorders>
              <w:tl2br w:val="nil"/>
              <w:tr2bl w:val="nil"/>
            </w:tcBorders>
          </w:tcPr>
          <w:p w:rsidR="00656920" w:rsidRDefault="00E6368E">
            <w:pPr>
              <w:spacing w:line="440" w:lineRule="atLeast"/>
              <w:jc w:val="left"/>
            </w:pPr>
            <w:r>
              <w:rPr>
                <w:rFonts w:hint="eastAsia"/>
              </w:rPr>
              <w:t xml:space="preserve">3a </w:t>
            </w:r>
            <w:r>
              <w:rPr>
                <w:rFonts w:hint="eastAsia"/>
              </w:rPr>
              <w:t>网络不稳定导致解锁失败</w:t>
            </w:r>
          </w:p>
          <w:p w:rsidR="00E6368E" w:rsidRDefault="00E6368E">
            <w:pPr>
              <w:spacing w:line="440" w:lineRule="atLeast"/>
              <w:jc w:val="left"/>
            </w:pPr>
            <w:r>
              <w:rPr>
                <w:rFonts w:hint="eastAsia"/>
              </w:rPr>
              <w:t>3a</w:t>
            </w:r>
            <w:r>
              <w:t xml:space="preserve">.1 </w:t>
            </w:r>
            <w:r>
              <w:t>重复</w:t>
            </w:r>
            <w:r>
              <w:rPr>
                <w:rFonts w:hint="eastAsia"/>
              </w:rPr>
              <w:t>2\3</w:t>
            </w:r>
            <w:r>
              <w:rPr>
                <w:rFonts w:hint="eastAsia"/>
              </w:rPr>
              <w:t>步骤</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字段列表：</w:t>
            </w:r>
          </w:p>
        </w:tc>
        <w:tc>
          <w:tcPr>
            <w:tcW w:w="6794" w:type="dxa"/>
            <w:tcBorders>
              <w:tl2br w:val="nil"/>
              <w:tr2bl w:val="nil"/>
            </w:tcBorders>
          </w:tcPr>
          <w:p w:rsidR="00656920" w:rsidRDefault="00E6368E">
            <w:pPr>
              <w:spacing w:line="440" w:lineRule="atLeast"/>
              <w:jc w:val="left"/>
            </w:pPr>
            <w:r>
              <w:t>学生</w:t>
            </w:r>
            <w:r>
              <w:t>ID</w:t>
            </w:r>
          </w:p>
        </w:tc>
      </w:tr>
    </w:tbl>
    <w:p w:rsidR="00656920" w:rsidRDefault="00DC2A2A" w:rsidP="00C15BC9">
      <w:pPr>
        <w:pStyle w:val="a9"/>
        <w:spacing w:before="100" w:after="50" w:line="440" w:lineRule="exact"/>
        <w:ind w:leftChars="0" w:left="0" w:firstLine="420"/>
      </w:pPr>
      <w:r>
        <w:t>在题库管理模块重要的是对题库的管理，包括新增题目等</w:t>
      </w:r>
      <w:r w:rsidR="00656920">
        <w:t>，其对应的用例规约描述如表</w:t>
      </w:r>
      <w:r w:rsidR="00656920">
        <w:rPr>
          <w:rFonts w:hint="eastAsia"/>
        </w:rPr>
        <w:t>3</w:t>
      </w:r>
      <w:r w:rsidR="00656920">
        <w:t>-5</w:t>
      </w:r>
      <w:r w:rsidR="00656920">
        <w:t>所示。</w:t>
      </w:r>
    </w:p>
    <w:p w:rsidR="00656920" w:rsidRDefault="00656920" w:rsidP="00C15BC9">
      <w:pPr>
        <w:pStyle w:val="a9"/>
        <w:spacing w:before="100" w:after="50" w:line="440" w:lineRule="exact"/>
        <w:ind w:leftChars="0" w:left="0"/>
        <w:jc w:val="center"/>
        <w:rPr>
          <w:b/>
          <w:bCs/>
          <w:sz w:val="21"/>
          <w:szCs w:val="21"/>
        </w:rPr>
      </w:pPr>
    </w:p>
    <w:p w:rsidR="00656920" w:rsidRDefault="00656920" w:rsidP="00C15BC9">
      <w:pPr>
        <w:pStyle w:val="a9"/>
        <w:spacing w:before="100" w:after="50" w:line="440" w:lineRule="exact"/>
        <w:ind w:leftChars="0" w:left="0"/>
        <w:jc w:val="center"/>
        <w:rPr>
          <w:b/>
          <w:bCs/>
          <w:sz w:val="21"/>
          <w:szCs w:val="21"/>
        </w:rPr>
      </w:pPr>
      <w:r>
        <w:rPr>
          <w:b/>
          <w:bCs/>
          <w:sz w:val="21"/>
          <w:szCs w:val="21"/>
        </w:rPr>
        <w:t>表</w:t>
      </w:r>
      <w:r>
        <w:rPr>
          <w:rFonts w:hint="eastAsia"/>
          <w:b/>
          <w:bCs/>
          <w:sz w:val="21"/>
          <w:szCs w:val="21"/>
        </w:rPr>
        <w:t>3</w:t>
      </w:r>
      <w:r w:rsidRPr="00C15BC9">
        <w:rPr>
          <w:b/>
          <w:bCs/>
          <w:sz w:val="21"/>
          <w:szCs w:val="21"/>
        </w:rPr>
        <w:t xml:space="preserve">-5 </w:t>
      </w:r>
      <w:r w:rsidR="00DC2A2A">
        <w:rPr>
          <w:b/>
          <w:bCs/>
          <w:sz w:val="21"/>
          <w:szCs w:val="21"/>
        </w:rPr>
        <w:t>新增题库用例规约描述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794"/>
      </w:tblGrid>
      <w:tr w:rsidR="00656920" w:rsidTr="00C15BC9">
        <w:tc>
          <w:tcPr>
            <w:tcW w:w="1728" w:type="dxa"/>
            <w:tcBorders>
              <w:tl2br w:val="nil"/>
              <w:tr2bl w:val="nil"/>
            </w:tcBorders>
            <w:shd w:val="pct25" w:color="auto" w:fill="auto"/>
          </w:tcPr>
          <w:p w:rsidR="00656920" w:rsidRDefault="00656920">
            <w:pPr>
              <w:spacing w:line="440" w:lineRule="atLeast"/>
              <w:jc w:val="left"/>
            </w:pPr>
            <w:r>
              <w:t>用例名称：</w:t>
            </w:r>
          </w:p>
        </w:tc>
        <w:tc>
          <w:tcPr>
            <w:tcW w:w="6794" w:type="dxa"/>
            <w:tcBorders>
              <w:tl2br w:val="nil"/>
              <w:tr2bl w:val="nil"/>
            </w:tcBorders>
          </w:tcPr>
          <w:p w:rsidR="00656920" w:rsidRDefault="00DC2A2A">
            <w:pPr>
              <w:spacing w:line="440" w:lineRule="atLeast"/>
              <w:jc w:val="left"/>
            </w:pPr>
            <w:r>
              <w:t>新增题库</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角色：</w:t>
            </w:r>
          </w:p>
        </w:tc>
        <w:tc>
          <w:tcPr>
            <w:tcW w:w="6794" w:type="dxa"/>
            <w:tcBorders>
              <w:tl2br w:val="nil"/>
              <w:tr2bl w:val="nil"/>
            </w:tcBorders>
          </w:tcPr>
          <w:p w:rsidR="00656920" w:rsidRDefault="00DC2A2A">
            <w:pPr>
              <w:spacing w:line="440" w:lineRule="atLeast"/>
              <w:jc w:val="left"/>
              <w:rPr>
                <w:bCs/>
              </w:rPr>
            </w:pPr>
            <w:r>
              <w:t>老师或管理员</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用例说明：</w:t>
            </w:r>
          </w:p>
        </w:tc>
        <w:tc>
          <w:tcPr>
            <w:tcW w:w="6794" w:type="dxa"/>
            <w:tcBorders>
              <w:tl2br w:val="nil"/>
              <w:tr2bl w:val="nil"/>
            </w:tcBorders>
          </w:tcPr>
          <w:p w:rsidR="00656920" w:rsidRDefault="00DC2A2A">
            <w:pPr>
              <w:spacing w:line="440" w:lineRule="atLeast"/>
              <w:jc w:val="left"/>
            </w:pPr>
            <w:r>
              <w:rPr>
                <w:color w:val="000000"/>
                <w:sz w:val="22"/>
                <w:szCs w:val="22"/>
              </w:rPr>
              <w:t>老师或管理员针对某个课程或知识点添加或导入题目</w:t>
            </w:r>
          </w:p>
        </w:tc>
      </w:tr>
      <w:tr w:rsidR="00656920" w:rsidTr="00C15BC9">
        <w:tc>
          <w:tcPr>
            <w:tcW w:w="1728" w:type="dxa"/>
            <w:tcBorders>
              <w:tl2br w:val="nil"/>
              <w:tr2bl w:val="nil"/>
            </w:tcBorders>
            <w:shd w:val="pct25" w:color="auto" w:fill="auto"/>
          </w:tcPr>
          <w:p w:rsidR="00656920" w:rsidRDefault="00656920">
            <w:pPr>
              <w:spacing w:line="440" w:lineRule="atLeast"/>
              <w:jc w:val="left"/>
            </w:pPr>
            <w:r>
              <w:lastRenderedPageBreak/>
              <w:t>前置条件：</w:t>
            </w:r>
          </w:p>
        </w:tc>
        <w:tc>
          <w:tcPr>
            <w:tcW w:w="6794" w:type="dxa"/>
            <w:tcBorders>
              <w:tl2br w:val="nil"/>
              <w:tr2bl w:val="nil"/>
            </w:tcBorders>
          </w:tcPr>
          <w:p w:rsidR="00656920" w:rsidRDefault="00DC2A2A">
            <w:pPr>
              <w:spacing w:line="440" w:lineRule="atLeast"/>
              <w:jc w:val="left"/>
              <w:rPr>
                <w:bCs/>
              </w:rPr>
            </w:pPr>
            <w:r>
              <w:rPr>
                <w:bCs/>
              </w:rPr>
              <w:t>老师或管理员登陆系统；题目不存在</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后置条件：</w:t>
            </w:r>
          </w:p>
        </w:tc>
        <w:tc>
          <w:tcPr>
            <w:tcW w:w="6794" w:type="dxa"/>
            <w:tcBorders>
              <w:tl2br w:val="nil"/>
              <w:tr2bl w:val="nil"/>
            </w:tcBorders>
          </w:tcPr>
          <w:p w:rsidR="00656920" w:rsidRDefault="00DC2A2A">
            <w:pPr>
              <w:spacing w:line="440" w:lineRule="atLeast"/>
              <w:jc w:val="left"/>
              <w:rPr>
                <w:bCs/>
              </w:rPr>
            </w:pPr>
            <w:r>
              <w:rPr>
                <w:bCs/>
              </w:rPr>
              <w:t>在题目列表中能够看到所添加的题目</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基本事件流：</w:t>
            </w:r>
          </w:p>
        </w:tc>
        <w:tc>
          <w:tcPr>
            <w:tcW w:w="6794" w:type="dxa"/>
            <w:tcBorders>
              <w:tl2br w:val="nil"/>
              <w:tr2bl w:val="nil"/>
            </w:tcBorders>
          </w:tcPr>
          <w:p w:rsidR="00656920" w:rsidRDefault="00DC2A2A">
            <w:pPr>
              <w:pStyle w:val="13"/>
              <w:numPr>
                <w:ilvl w:val="0"/>
                <w:numId w:val="12"/>
              </w:numPr>
              <w:spacing w:line="440" w:lineRule="atLeast"/>
              <w:jc w:val="left"/>
              <w:rPr>
                <w:rFonts w:ascii="Times New Roman" w:hAnsi="Times New Roman" w:cs="Times New Roman"/>
                <w:bCs/>
                <w:szCs w:val="20"/>
              </w:rPr>
            </w:pPr>
            <w:r>
              <w:rPr>
                <w:rFonts w:ascii="Times New Roman" w:hAnsi="Times New Roman" w:cs="Times New Roman"/>
                <w:bCs/>
                <w:szCs w:val="20"/>
              </w:rPr>
              <w:t>老师或管理员进入题目管理模块</w:t>
            </w:r>
          </w:p>
          <w:p w:rsidR="00656920" w:rsidRDefault="00DC2A2A">
            <w:pPr>
              <w:pStyle w:val="13"/>
              <w:numPr>
                <w:ilvl w:val="0"/>
                <w:numId w:val="12"/>
              </w:numPr>
              <w:spacing w:line="440" w:lineRule="atLeast"/>
              <w:jc w:val="left"/>
              <w:rPr>
                <w:rFonts w:ascii="Times New Roman" w:hAnsi="Times New Roman" w:cs="Times New Roman"/>
                <w:bCs/>
                <w:szCs w:val="20"/>
              </w:rPr>
            </w:pPr>
            <w:r>
              <w:rPr>
                <w:rFonts w:ascii="Times New Roman" w:hAnsi="Times New Roman" w:cs="Times New Roman"/>
                <w:bCs/>
                <w:szCs w:val="20"/>
              </w:rPr>
              <w:t>选择添加题目功能</w:t>
            </w:r>
          </w:p>
          <w:p w:rsidR="00656920" w:rsidRDefault="00643220">
            <w:pPr>
              <w:pStyle w:val="13"/>
              <w:numPr>
                <w:ilvl w:val="0"/>
                <w:numId w:val="12"/>
              </w:numPr>
              <w:spacing w:line="440" w:lineRule="atLeast"/>
              <w:jc w:val="left"/>
              <w:rPr>
                <w:rFonts w:ascii="Times New Roman" w:hAnsi="Times New Roman" w:cs="Times New Roman"/>
                <w:bCs/>
                <w:szCs w:val="20"/>
              </w:rPr>
            </w:pPr>
            <w:r>
              <w:rPr>
                <w:rFonts w:ascii="Times New Roman" w:hAnsi="Times New Roman" w:cs="Times New Roman"/>
                <w:bCs/>
                <w:szCs w:val="20"/>
              </w:rPr>
              <w:t>填写题目信息，包括标题，难度，时间内存限制，描述等等</w:t>
            </w:r>
          </w:p>
          <w:p w:rsidR="00643220" w:rsidRDefault="00643220">
            <w:pPr>
              <w:pStyle w:val="13"/>
              <w:numPr>
                <w:ilvl w:val="0"/>
                <w:numId w:val="12"/>
              </w:numPr>
              <w:spacing w:line="440" w:lineRule="atLeast"/>
              <w:jc w:val="left"/>
              <w:rPr>
                <w:rFonts w:ascii="Times New Roman" w:hAnsi="Times New Roman" w:cs="Times New Roman"/>
                <w:bCs/>
                <w:szCs w:val="20"/>
              </w:rPr>
            </w:pPr>
            <w:r>
              <w:rPr>
                <w:rFonts w:ascii="Times New Roman" w:hAnsi="Times New Roman" w:cs="Times New Roman"/>
                <w:bCs/>
                <w:szCs w:val="20"/>
              </w:rPr>
              <w:t>提交题目</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异常事件流：</w:t>
            </w:r>
          </w:p>
        </w:tc>
        <w:tc>
          <w:tcPr>
            <w:tcW w:w="6794" w:type="dxa"/>
            <w:tcBorders>
              <w:tl2br w:val="nil"/>
              <w:tr2bl w:val="nil"/>
            </w:tcBorders>
          </w:tcPr>
          <w:p w:rsidR="00656920" w:rsidRDefault="00643220">
            <w:pPr>
              <w:spacing w:line="440" w:lineRule="atLeast"/>
              <w:jc w:val="left"/>
            </w:pPr>
            <w:r>
              <w:rPr>
                <w:rFonts w:hint="eastAsia"/>
              </w:rPr>
              <w:t xml:space="preserve">4a </w:t>
            </w:r>
            <w:r>
              <w:rPr>
                <w:rFonts w:hint="eastAsia"/>
              </w:rPr>
              <w:t>题目添加失败，系统给出相应提示</w:t>
            </w:r>
          </w:p>
          <w:p w:rsidR="00643220" w:rsidRDefault="00643220">
            <w:pPr>
              <w:spacing w:line="440" w:lineRule="atLeast"/>
              <w:jc w:val="left"/>
            </w:pPr>
            <w:r>
              <w:rPr>
                <w:rFonts w:hint="eastAsia"/>
              </w:rPr>
              <w:t>4a</w:t>
            </w:r>
            <w:r>
              <w:t xml:space="preserve">.1 </w:t>
            </w:r>
            <w:r>
              <w:t>根据系统提示，修改题目信息，重复</w:t>
            </w:r>
            <w:r>
              <w:rPr>
                <w:rFonts w:hint="eastAsia"/>
              </w:rPr>
              <w:t>3/4</w:t>
            </w:r>
            <w:r>
              <w:rPr>
                <w:rFonts w:hint="eastAsia"/>
              </w:rPr>
              <w:t>步骤</w:t>
            </w:r>
          </w:p>
        </w:tc>
      </w:tr>
      <w:tr w:rsidR="00656920" w:rsidTr="00C15BC9">
        <w:trPr>
          <w:trHeight w:val="239"/>
        </w:trPr>
        <w:tc>
          <w:tcPr>
            <w:tcW w:w="1728" w:type="dxa"/>
            <w:tcBorders>
              <w:tl2br w:val="nil"/>
              <w:tr2bl w:val="nil"/>
            </w:tcBorders>
            <w:shd w:val="pct25" w:color="auto" w:fill="auto"/>
          </w:tcPr>
          <w:p w:rsidR="00656920" w:rsidRDefault="00656920">
            <w:pPr>
              <w:spacing w:line="440" w:lineRule="atLeast"/>
              <w:jc w:val="left"/>
            </w:pPr>
            <w:r>
              <w:t>字段列表：</w:t>
            </w:r>
          </w:p>
        </w:tc>
        <w:tc>
          <w:tcPr>
            <w:tcW w:w="6794" w:type="dxa"/>
            <w:tcBorders>
              <w:tl2br w:val="nil"/>
              <w:tr2bl w:val="nil"/>
            </w:tcBorders>
          </w:tcPr>
          <w:p w:rsidR="00656920" w:rsidRDefault="00643220">
            <w:pPr>
              <w:spacing w:line="440" w:lineRule="atLeast"/>
              <w:jc w:val="left"/>
            </w:pPr>
            <w:r>
              <w:t>题目名称、题目难度、时间限制、内存限制、课程知识点、描述、</w:t>
            </w:r>
            <w:proofErr w:type="gramStart"/>
            <w:r>
              <w:t>输入输入</w:t>
            </w:r>
            <w:proofErr w:type="gramEnd"/>
            <w:r>
              <w:t>样例、参考代码</w:t>
            </w:r>
          </w:p>
        </w:tc>
      </w:tr>
    </w:tbl>
    <w:p w:rsidR="00656920" w:rsidRDefault="00643220" w:rsidP="00C15BC9">
      <w:pPr>
        <w:pStyle w:val="a9"/>
        <w:spacing w:before="100" w:after="50" w:line="440" w:lineRule="exact"/>
        <w:ind w:leftChars="0" w:left="0" w:firstLine="420"/>
      </w:pPr>
      <w:r>
        <w:t>而在学生模块，最主要的功能便是参加考试，进入系统选择考试答题。该</w:t>
      </w:r>
      <w:r w:rsidR="00656920">
        <w:t>用例规约描述如表</w:t>
      </w:r>
      <w:r w:rsidR="00656920" w:rsidRPr="00C15BC9">
        <w:t>3</w:t>
      </w:r>
      <w:r w:rsidR="00656920">
        <w:t>-6</w:t>
      </w:r>
      <w:r w:rsidR="00656920">
        <w:t>所示。</w:t>
      </w:r>
    </w:p>
    <w:p w:rsidR="00656920" w:rsidRDefault="00656920" w:rsidP="00C15BC9">
      <w:pPr>
        <w:pStyle w:val="a9"/>
        <w:spacing w:before="100" w:after="50" w:line="440" w:lineRule="exact"/>
        <w:ind w:leftChars="0" w:left="0"/>
        <w:jc w:val="center"/>
        <w:rPr>
          <w:b/>
          <w:bCs/>
          <w:sz w:val="21"/>
          <w:szCs w:val="21"/>
        </w:rPr>
      </w:pPr>
      <w:r>
        <w:rPr>
          <w:b/>
          <w:bCs/>
          <w:sz w:val="21"/>
          <w:szCs w:val="21"/>
        </w:rPr>
        <w:t>表</w:t>
      </w:r>
      <w:r>
        <w:rPr>
          <w:rFonts w:hint="eastAsia"/>
          <w:b/>
          <w:bCs/>
          <w:sz w:val="21"/>
          <w:szCs w:val="21"/>
        </w:rPr>
        <w:t>3</w:t>
      </w:r>
      <w:r>
        <w:rPr>
          <w:b/>
          <w:bCs/>
          <w:sz w:val="21"/>
          <w:szCs w:val="21"/>
        </w:rPr>
        <w:t xml:space="preserve">-6 </w:t>
      </w:r>
      <w:r w:rsidR="00643220">
        <w:rPr>
          <w:b/>
          <w:bCs/>
          <w:sz w:val="21"/>
          <w:szCs w:val="21"/>
        </w:rPr>
        <w:t>学生考试</w:t>
      </w:r>
      <w:r>
        <w:rPr>
          <w:b/>
          <w:bCs/>
          <w:sz w:val="21"/>
          <w:szCs w:val="21"/>
        </w:rPr>
        <w:t>用例规约描述</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6794"/>
      </w:tblGrid>
      <w:tr w:rsidR="00656920" w:rsidTr="00C15BC9">
        <w:tc>
          <w:tcPr>
            <w:tcW w:w="1728" w:type="dxa"/>
            <w:tcBorders>
              <w:tl2br w:val="nil"/>
              <w:tr2bl w:val="nil"/>
            </w:tcBorders>
            <w:shd w:val="pct25" w:color="auto" w:fill="auto"/>
          </w:tcPr>
          <w:p w:rsidR="00656920" w:rsidRDefault="00656920">
            <w:pPr>
              <w:spacing w:line="440" w:lineRule="atLeast"/>
              <w:jc w:val="left"/>
            </w:pPr>
            <w:r>
              <w:t>用例名称：</w:t>
            </w:r>
          </w:p>
        </w:tc>
        <w:tc>
          <w:tcPr>
            <w:tcW w:w="6794" w:type="dxa"/>
            <w:tcBorders>
              <w:tl2br w:val="nil"/>
              <w:tr2bl w:val="nil"/>
            </w:tcBorders>
          </w:tcPr>
          <w:p w:rsidR="00656920" w:rsidRDefault="00643220">
            <w:pPr>
              <w:spacing w:line="440" w:lineRule="atLeast"/>
              <w:jc w:val="left"/>
            </w:pPr>
            <w:r>
              <w:t>学生考试</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角色：</w:t>
            </w:r>
          </w:p>
        </w:tc>
        <w:tc>
          <w:tcPr>
            <w:tcW w:w="6794" w:type="dxa"/>
            <w:tcBorders>
              <w:tl2br w:val="nil"/>
              <w:tr2bl w:val="nil"/>
            </w:tcBorders>
          </w:tcPr>
          <w:p w:rsidR="00656920" w:rsidRDefault="00643220">
            <w:pPr>
              <w:spacing w:line="440" w:lineRule="atLeast"/>
              <w:jc w:val="left"/>
              <w:rPr>
                <w:bCs/>
              </w:rPr>
            </w:pPr>
            <w:r>
              <w:rPr>
                <w:bCs/>
              </w:rPr>
              <w:t>学生</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用例说明：</w:t>
            </w:r>
          </w:p>
        </w:tc>
        <w:tc>
          <w:tcPr>
            <w:tcW w:w="6794" w:type="dxa"/>
            <w:tcBorders>
              <w:tl2br w:val="nil"/>
              <w:tr2bl w:val="nil"/>
            </w:tcBorders>
          </w:tcPr>
          <w:p w:rsidR="00656920" w:rsidRDefault="00643220">
            <w:pPr>
              <w:spacing w:line="440" w:lineRule="atLeast"/>
              <w:jc w:val="left"/>
            </w:pPr>
            <w:r>
              <w:t>学生登陆系统参加考试整个流程</w:t>
            </w:r>
          </w:p>
        </w:tc>
      </w:tr>
      <w:tr w:rsidR="00656920" w:rsidRPr="00643220" w:rsidTr="00C15BC9">
        <w:tc>
          <w:tcPr>
            <w:tcW w:w="1728" w:type="dxa"/>
            <w:tcBorders>
              <w:tl2br w:val="nil"/>
              <w:tr2bl w:val="nil"/>
            </w:tcBorders>
            <w:shd w:val="pct25" w:color="auto" w:fill="auto"/>
          </w:tcPr>
          <w:p w:rsidR="00656920" w:rsidRDefault="00656920">
            <w:pPr>
              <w:spacing w:line="440" w:lineRule="atLeast"/>
              <w:jc w:val="left"/>
            </w:pPr>
            <w:r>
              <w:t>前置条件：</w:t>
            </w:r>
          </w:p>
        </w:tc>
        <w:tc>
          <w:tcPr>
            <w:tcW w:w="6794" w:type="dxa"/>
            <w:tcBorders>
              <w:tl2br w:val="nil"/>
              <w:tr2bl w:val="nil"/>
            </w:tcBorders>
          </w:tcPr>
          <w:p w:rsidR="00656920" w:rsidRDefault="00643220">
            <w:pPr>
              <w:spacing w:line="440" w:lineRule="atLeast"/>
              <w:jc w:val="left"/>
              <w:rPr>
                <w:bCs/>
              </w:rPr>
            </w:pPr>
            <w:r>
              <w:rPr>
                <w:bCs/>
              </w:rPr>
              <w:t>考试正在进行中；学生登陆系统答题</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后置条件：</w:t>
            </w:r>
          </w:p>
        </w:tc>
        <w:tc>
          <w:tcPr>
            <w:tcW w:w="6794" w:type="dxa"/>
            <w:tcBorders>
              <w:tl2br w:val="nil"/>
              <w:tr2bl w:val="nil"/>
            </w:tcBorders>
          </w:tcPr>
          <w:p w:rsidR="00656920" w:rsidRDefault="00643220">
            <w:pPr>
              <w:spacing w:line="440" w:lineRule="atLeast"/>
              <w:jc w:val="left"/>
              <w:rPr>
                <w:bCs/>
              </w:rPr>
            </w:pPr>
            <w:r>
              <w:rPr>
                <w:bCs/>
              </w:rPr>
              <w:t>学生答题完毕，提交试卷</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基本事件流：</w:t>
            </w:r>
          </w:p>
        </w:tc>
        <w:tc>
          <w:tcPr>
            <w:tcW w:w="6794" w:type="dxa"/>
            <w:tcBorders>
              <w:tl2br w:val="nil"/>
              <w:tr2bl w:val="nil"/>
            </w:tcBorders>
          </w:tcPr>
          <w:p w:rsidR="00656920" w:rsidRDefault="00643220">
            <w:pPr>
              <w:pStyle w:val="13"/>
              <w:numPr>
                <w:ilvl w:val="0"/>
                <w:numId w:val="13"/>
              </w:numPr>
              <w:spacing w:line="440" w:lineRule="atLeast"/>
              <w:jc w:val="left"/>
              <w:rPr>
                <w:rFonts w:ascii="Times New Roman" w:hAnsi="Times New Roman" w:cs="Times New Roman"/>
                <w:bCs/>
                <w:szCs w:val="20"/>
              </w:rPr>
            </w:pPr>
            <w:r>
              <w:rPr>
                <w:rFonts w:ascii="Times New Roman" w:hAnsi="Times New Roman" w:cs="Times New Roman"/>
                <w:bCs/>
                <w:szCs w:val="20"/>
              </w:rPr>
              <w:t>学生根据账号密码登陆系统</w:t>
            </w:r>
          </w:p>
          <w:p w:rsidR="00656920" w:rsidRDefault="00643220">
            <w:pPr>
              <w:pStyle w:val="13"/>
              <w:numPr>
                <w:ilvl w:val="0"/>
                <w:numId w:val="13"/>
              </w:numPr>
              <w:spacing w:line="440" w:lineRule="atLeast"/>
              <w:jc w:val="left"/>
              <w:rPr>
                <w:rFonts w:ascii="Times New Roman" w:hAnsi="Times New Roman" w:cs="Times New Roman"/>
                <w:bCs/>
                <w:szCs w:val="20"/>
              </w:rPr>
            </w:pPr>
            <w:r>
              <w:rPr>
                <w:rFonts w:ascii="Times New Roman" w:hAnsi="Times New Roman" w:cs="Times New Roman"/>
                <w:bCs/>
                <w:szCs w:val="20"/>
              </w:rPr>
              <w:t>选择本次需要参加的考试，查看题目</w:t>
            </w:r>
          </w:p>
          <w:p w:rsidR="00656920" w:rsidRDefault="00643220">
            <w:pPr>
              <w:pStyle w:val="13"/>
              <w:numPr>
                <w:ilvl w:val="0"/>
                <w:numId w:val="13"/>
              </w:numPr>
              <w:spacing w:line="440" w:lineRule="atLeast"/>
              <w:jc w:val="left"/>
              <w:rPr>
                <w:rFonts w:ascii="Times New Roman" w:hAnsi="Times New Roman" w:cs="Times New Roman"/>
                <w:bCs/>
                <w:szCs w:val="20"/>
              </w:rPr>
            </w:pPr>
            <w:r>
              <w:rPr>
                <w:rFonts w:ascii="Times New Roman" w:hAnsi="Times New Roman" w:cs="Times New Roman"/>
                <w:bCs/>
                <w:szCs w:val="20"/>
              </w:rPr>
              <w:t>完成题目代码后提交代码</w:t>
            </w:r>
          </w:p>
          <w:p w:rsidR="00643220" w:rsidRDefault="00643220">
            <w:pPr>
              <w:pStyle w:val="13"/>
              <w:numPr>
                <w:ilvl w:val="0"/>
                <w:numId w:val="13"/>
              </w:numPr>
              <w:spacing w:line="440" w:lineRule="atLeast"/>
              <w:jc w:val="left"/>
              <w:rPr>
                <w:rFonts w:ascii="Times New Roman" w:hAnsi="Times New Roman" w:cs="Times New Roman"/>
                <w:bCs/>
                <w:szCs w:val="20"/>
              </w:rPr>
            </w:pPr>
            <w:r>
              <w:rPr>
                <w:rFonts w:ascii="Times New Roman" w:hAnsi="Times New Roman" w:cs="Times New Roman"/>
                <w:bCs/>
                <w:szCs w:val="20"/>
              </w:rPr>
              <w:t>查看提交状态和排名情况</w:t>
            </w:r>
          </w:p>
          <w:p w:rsidR="00643220" w:rsidRDefault="00643220">
            <w:pPr>
              <w:pStyle w:val="13"/>
              <w:numPr>
                <w:ilvl w:val="0"/>
                <w:numId w:val="13"/>
              </w:numPr>
              <w:spacing w:line="440" w:lineRule="atLeast"/>
              <w:jc w:val="left"/>
              <w:rPr>
                <w:rFonts w:ascii="Times New Roman" w:hAnsi="Times New Roman" w:cs="Times New Roman"/>
                <w:bCs/>
                <w:szCs w:val="20"/>
              </w:rPr>
            </w:pPr>
            <w:r>
              <w:rPr>
                <w:rFonts w:ascii="Times New Roman" w:hAnsi="Times New Roman" w:cs="Times New Roman"/>
                <w:bCs/>
                <w:szCs w:val="20"/>
              </w:rPr>
              <w:t>完成答题，提交试卷</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异常事件流：</w:t>
            </w:r>
          </w:p>
        </w:tc>
        <w:tc>
          <w:tcPr>
            <w:tcW w:w="6794" w:type="dxa"/>
            <w:tcBorders>
              <w:tl2br w:val="nil"/>
              <w:tr2bl w:val="nil"/>
            </w:tcBorders>
          </w:tcPr>
          <w:p w:rsidR="00656920" w:rsidRDefault="009E2F5A">
            <w:pPr>
              <w:spacing w:line="440" w:lineRule="atLeast"/>
              <w:jc w:val="left"/>
            </w:pPr>
            <w:r>
              <w:t xml:space="preserve">3a </w:t>
            </w:r>
            <w:r>
              <w:t>提交代码系统判题响应时间过长</w:t>
            </w:r>
          </w:p>
          <w:p w:rsidR="009E2F5A" w:rsidRDefault="009E2F5A">
            <w:pPr>
              <w:spacing w:line="440" w:lineRule="atLeast"/>
              <w:jc w:val="left"/>
            </w:pPr>
            <w:r>
              <w:rPr>
                <w:rFonts w:hint="eastAsia"/>
              </w:rPr>
              <w:t>3a</w:t>
            </w:r>
            <w:r>
              <w:t xml:space="preserve">.1 </w:t>
            </w:r>
            <w:r>
              <w:t>等待系统判断，系统会给出提示</w:t>
            </w:r>
            <w:r>
              <w:t>pending</w:t>
            </w:r>
            <w:r>
              <w:t>，再刷新页面即可</w:t>
            </w:r>
          </w:p>
        </w:tc>
      </w:tr>
      <w:tr w:rsidR="00656920" w:rsidTr="00C15BC9">
        <w:tc>
          <w:tcPr>
            <w:tcW w:w="1728" w:type="dxa"/>
            <w:tcBorders>
              <w:tl2br w:val="nil"/>
              <w:tr2bl w:val="nil"/>
            </w:tcBorders>
            <w:shd w:val="pct25" w:color="auto" w:fill="auto"/>
          </w:tcPr>
          <w:p w:rsidR="00656920" w:rsidRDefault="00656920">
            <w:pPr>
              <w:spacing w:line="440" w:lineRule="atLeast"/>
              <w:jc w:val="left"/>
            </w:pPr>
            <w:r>
              <w:t>字段列表：</w:t>
            </w:r>
          </w:p>
        </w:tc>
        <w:tc>
          <w:tcPr>
            <w:tcW w:w="6794" w:type="dxa"/>
            <w:tcBorders>
              <w:tl2br w:val="nil"/>
              <w:tr2bl w:val="nil"/>
            </w:tcBorders>
          </w:tcPr>
          <w:p w:rsidR="00656920" w:rsidRDefault="009E2F5A">
            <w:pPr>
              <w:spacing w:line="440" w:lineRule="atLeast"/>
              <w:jc w:val="left"/>
            </w:pPr>
            <w:r>
              <w:t>学生</w:t>
            </w:r>
            <w:r>
              <w:t>ID</w:t>
            </w:r>
            <w:r>
              <w:t>、考试</w:t>
            </w:r>
            <w:r>
              <w:t>ID</w:t>
            </w:r>
            <w:r>
              <w:t>、试卷</w:t>
            </w:r>
            <w:r>
              <w:t>ID</w:t>
            </w:r>
            <w:r>
              <w:t>、题目</w:t>
            </w:r>
            <w:r>
              <w:t>ID</w:t>
            </w:r>
            <w:r>
              <w:t>、题目代码、编译器类型</w:t>
            </w:r>
          </w:p>
        </w:tc>
      </w:tr>
    </w:tbl>
    <w:p w:rsidR="003A2FAF" w:rsidRDefault="003A2FAF" w:rsidP="003A2FAF">
      <w:bookmarkStart w:id="98" w:name="_Toc3343"/>
      <w:bookmarkStart w:id="99" w:name="_Toc14949"/>
      <w:bookmarkStart w:id="100" w:name="_Toc3582"/>
      <w:bookmarkStart w:id="101" w:name="_Toc4493"/>
      <w:bookmarkStart w:id="102" w:name="_Toc8075"/>
      <w:bookmarkStart w:id="103" w:name="_Toc28989"/>
      <w:bookmarkStart w:id="104" w:name="_Toc12832"/>
      <w:bookmarkStart w:id="105" w:name="_Toc451169881"/>
    </w:p>
    <w:p w:rsidR="003A2FAF" w:rsidRPr="003A2FAF" w:rsidRDefault="003A2FAF" w:rsidP="003A2FAF"/>
    <w:p w:rsidR="00251580" w:rsidRPr="00251580" w:rsidRDefault="00F271EE" w:rsidP="00251580">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lastRenderedPageBreak/>
        <w:t>2</w:t>
      </w:r>
      <w:r w:rsidR="003A2FAF">
        <w:rPr>
          <w:rFonts w:ascii="黑体" w:eastAsia="黑体" w:hAnsi="宋体" w:hint="eastAsia"/>
          <w:b w:val="0"/>
          <w:bCs w:val="0"/>
          <w:color w:val="auto"/>
          <w:kern w:val="0"/>
          <w:sz w:val="28"/>
          <w:szCs w:val="28"/>
        </w:rPr>
        <w:t>.5</w:t>
      </w:r>
      <w:r w:rsidR="00656920" w:rsidRPr="00C15BC9">
        <w:rPr>
          <w:rFonts w:ascii="黑体" w:eastAsia="黑体" w:hAnsi="宋体" w:hint="eastAsia"/>
          <w:b w:val="0"/>
          <w:bCs w:val="0"/>
          <w:color w:val="auto"/>
          <w:kern w:val="0"/>
          <w:sz w:val="28"/>
          <w:szCs w:val="28"/>
        </w:rPr>
        <w:t xml:space="preserve"> 本章小结</w:t>
      </w:r>
      <w:bookmarkEnd w:id="98"/>
      <w:bookmarkEnd w:id="99"/>
      <w:bookmarkEnd w:id="100"/>
      <w:bookmarkEnd w:id="101"/>
      <w:bookmarkEnd w:id="102"/>
      <w:bookmarkEnd w:id="103"/>
      <w:bookmarkEnd w:id="104"/>
      <w:bookmarkEnd w:id="105"/>
    </w:p>
    <w:p w:rsidR="00251580" w:rsidRPr="00251580" w:rsidRDefault="00656920" w:rsidP="00251580">
      <w:pPr>
        <w:pStyle w:val="a9"/>
        <w:spacing w:before="100" w:after="50" w:line="440" w:lineRule="exact"/>
        <w:ind w:leftChars="0" w:left="0"/>
        <w:sectPr w:rsidR="00251580" w:rsidRPr="00251580">
          <w:pgSz w:w="11906" w:h="16838"/>
          <w:pgMar w:top="1701" w:right="1417" w:bottom="1701" w:left="1701" w:header="1134" w:footer="1134" w:gutter="0"/>
          <w:cols w:space="720"/>
          <w:docGrid w:type="lines" w:linePitch="312"/>
        </w:sectPr>
      </w:pPr>
      <w:r>
        <w:rPr>
          <w:rFonts w:eastAsia="黑体"/>
          <w:sz w:val="28"/>
          <w:szCs w:val="28"/>
        </w:rPr>
        <w:t xml:space="preserve">    </w:t>
      </w:r>
      <w:r w:rsidR="00251580">
        <w:t>为了保证系统的成功开发，</w:t>
      </w:r>
      <w:r w:rsidR="00251580">
        <w:rPr>
          <w:rFonts w:hint="eastAsia"/>
        </w:rPr>
        <w:t xml:space="preserve"> </w:t>
      </w:r>
      <w:r w:rsidR="00251580">
        <w:rPr>
          <w:rFonts w:hint="eastAsia"/>
        </w:rPr>
        <w:t>本章首先对系统进行了可行性分析，分别指出了系统在经济、技术、操作等几方面的可行性。紧接着对系统进行了非功能性和功能需求分析，提出了本系统必须实现的功能点和肺功能要求。最后对系统进行用例分析，提出了老师管理员、学生两种角色、分别对这两种角色进行了用例分析，给出了相应的用例图。本章对系统的需求进行了详细的分析，为之后的系统设计和开发做准备。</w:t>
      </w:r>
    </w:p>
    <w:p w:rsidR="00656920" w:rsidRPr="00C15BC9" w:rsidRDefault="00656920" w:rsidP="00C15BC9">
      <w:pPr>
        <w:pStyle w:val="1"/>
        <w:spacing w:beforeLines="150" w:before="468" w:afterLines="50" w:after="156" w:line="440" w:lineRule="exact"/>
        <w:jc w:val="center"/>
        <w:rPr>
          <w:rFonts w:ascii="黑体" w:eastAsia="黑体" w:hAnsi="宋体"/>
          <w:b w:val="0"/>
          <w:bCs w:val="0"/>
          <w:color w:val="auto"/>
          <w:kern w:val="0"/>
          <w:sz w:val="36"/>
          <w:szCs w:val="36"/>
        </w:rPr>
      </w:pPr>
      <w:bookmarkStart w:id="106" w:name="_Toc8858"/>
      <w:bookmarkStart w:id="107" w:name="_Toc23550"/>
      <w:bookmarkStart w:id="108" w:name="_Toc4927"/>
      <w:bookmarkStart w:id="109" w:name="_Toc7250"/>
      <w:bookmarkStart w:id="110" w:name="_Toc4084"/>
      <w:bookmarkStart w:id="111" w:name="_Toc31084"/>
      <w:bookmarkStart w:id="112" w:name="_Toc7910"/>
      <w:bookmarkStart w:id="113" w:name="_Toc451169882"/>
      <w:r w:rsidRPr="00C15BC9">
        <w:rPr>
          <w:rFonts w:ascii="黑体" w:eastAsia="黑体" w:hAnsi="宋体" w:hint="eastAsia"/>
          <w:b w:val="0"/>
          <w:bCs w:val="0"/>
          <w:color w:val="auto"/>
          <w:kern w:val="0"/>
          <w:sz w:val="36"/>
          <w:szCs w:val="36"/>
        </w:rPr>
        <w:lastRenderedPageBreak/>
        <w:t>第</w:t>
      </w:r>
      <w:r w:rsidR="00F271EE">
        <w:rPr>
          <w:rFonts w:ascii="黑体" w:eastAsia="黑体" w:hAnsi="宋体" w:hint="eastAsia"/>
          <w:b w:val="0"/>
          <w:bCs w:val="0"/>
          <w:color w:val="auto"/>
          <w:kern w:val="0"/>
          <w:sz w:val="36"/>
          <w:szCs w:val="36"/>
        </w:rPr>
        <w:t>3</w:t>
      </w:r>
      <w:r w:rsidRPr="00C15BC9">
        <w:rPr>
          <w:rFonts w:ascii="黑体" w:eastAsia="黑体" w:hAnsi="宋体" w:hint="eastAsia"/>
          <w:b w:val="0"/>
          <w:bCs w:val="0"/>
          <w:color w:val="auto"/>
          <w:kern w:val="0"/>
          <w:sz w:val="36"/>
          <w:szCs w:val="36"/>
        </w:rPr>
        <w:t>章 系统概要设计</w:t>
      </w:r>
      <w:bookmarkEnd w:id="106"/>
      <w:bookmarkEnd w:id="107"/>
      <w:bookmarkEnd w:id="108"/>
      <w:bookmarkEnd w:id="109"/>
      <w:bookmarkEnd w:id="110"/>
      <w:bookmarkEnd w:id="111"/>
      <w:bookmarkEnd w:id="112"/>
      <w:bookmarkEnd w:id="113"/>
    </w:p>
    <w:p w:rsidR="00A30541" w:rsidRDefault="00F271EE" w:rsidP="00A30541">
      <w:pPr>
        <w:pStyle w:val="2"/>
        <w:spacing w:before="100" w:after="50" w:line="440" w:lineRule="exact"/>
        <w:rPr>
          <w:rFonts w:ascii="黑体" w:eastAsia="黑体" w:hAnsi="宋体"/>
          <w:b w:val="0"/>
          <w:bCs w:val="0"/>
          <w:color w:val="auto"/>
          <w:kern w:val="0"/>
          <w:sz w:val="28"/>
          <w:szCs w:val="28"/>
        </w:rPr>
      </w:pPr>
      <w:bookmarkStart w:id="114" w:name="_Toc451169884"/>
      <w:r>
        <w:rPr>
          <w:rFonts w:ascii="黑体" w:eastAsia="黑体" w:hAnsi="宋体" w:hint="eastAsia"/>
          <w:b w:val="0"/>
          <w:bCs w:val="0"/>
          <w:color w:val="auto"/>
          <w:kern w:val="0"/>
          <w:sz w:val="28"/>
          <w:szCs w:val="28"/>
        </w:rPr>
        <w:t>3</w:t>
      </w:r>
      <w:r w:rsidR="00D32629">
        <w:rPr>
          <w:rFonts w:ascii="黑体" w:eastAsia="黑体" w:hAnsi="宋体" w:hint="eastAsia"/>
          <w:b w:val="0"/>
          <w:bCs w:val="0"/>
          <w:color w:val="auto"/>
          <w:kern w:val="0"/>
          <w:sz w:val="28"/>
          <w:szCs w:val="28"/>
        </w:rPr>
        <w:t>.1</w:t>
      </w:r>
      <w:r w:rsidR="00A30541" w:rsidRPr="00C15BC9">
        <w:rPr>
          <w:rFonts w:ascii="黑体" w:eastAsia="黑体" w:hAnsi="宋体" w:hint="eastAsia"/>
          <w:b w:val="0"/>
          <w:bCs w:val="0"/>
          <w:color w:val="auto"/>
          <w:kern w:val="0"/>
          <w:sz w:val="28"/>
          <w:szCs w:val="28"/>
        </w:rPr>
        <w:t xml:space="preserve"> </w:t>
      </w:r>
      <w:r w:rsidR="00A30541">
        <w:rPr>
          <w:rFonts w:ascii="黑体" w:eastAsia="黑体" w:hAnsi="宋体" w:hint="eastAsia"/>
          <w:b w:val="0"/>
          <w:bCs w:val="0"/>
          <w:color w:val="auto"/>
          <w:kern w:val="0"/>
          <w:sz w:val="28"/>
          <w:szCs w:val="28"/>
        </w:rPr>
        <w:t>系统设计策略</w:t>
      </w:r>
      <w:bookmarkEnd w:id="114"/>
    </w:p>
    <w:p w:rsidR="00A30541" w:rsidRPr="00486D89" w:rsidRDefault="00A30541" w:rsidP="00486D89">
      <w:pPr>
        <w:spacing w:before="100" w:after="50" w:line="440" w:lineRule="exact"/>
        <w:ind w:firstLine="420"/>
        <w:rPr>
          <w:sz w:val="24"/>
        </w:rPr>
      </w:pPr>
      <w:r w:rsidRPr="00486D89">
        <w:rPr>
          <w:rFonts w:hint="eastAsia"/>
          <w:sz w:val="24"/>
        </w:rPr>
        <w:t>（</w:t>
      </w:r>
      <w:r w:rsidRPr="00486D89">
        <w:rPr>
          <w:rFonts w:hint="eastAsia"/>
          <w:sz w:val="24"/>
        </w:rPr>
        <w:t>1</w:t>
      </w:r>
      <w:r w:rsidRPr="00486D89">
        <w:rPr>
          <w:rFonts w:hint="eastAsia"/>
          <w:sz w:val="24"/>
        </w:rPr>
        <w:t>）扩展策略：为了方便本系统在将来的扩展功能，在开发过程中，所有接口没有</w:t>
      </w:r>
      <w:proofErr w:type="gramStart"/>
      <w:r w:rsidRPr="00486D89">
        <w:rPr>
          <w:rFonts w:hint="eastAsia"/>
          <w:sz w:val="24"/>
        </w:rPr>
        <w:t>一并写死</w:t>
      </w:r>
      <w:proofErr w:type="gramEnd"/>
      <w:r w:rsidRPr="00486D89">
        <w:rPr>
          <w:rFonts w:hint="eastAsia"/>
          <w:sz w:val="24"/>
        </w:rPr>
        <w:t>，根据参数不同来交互数据。</w:t>
      </w:r>
    </w:p>
    <w:p w:rsidR="00A30541" w:rsidRPr="00486D89" w:rsidRDefault="00A30541" w:rsidP="00486D89">
      <w:pPr>
        <w:spacing w:before="100" w:after="50" w:line="440" w:lineRule="exact"/>
        <w:ind w:firstLine="420"/>
        <w:rPr>
          <w:sz w:val="24"/>
        </w:rPr>
      </w:pPr>
      <w:r w:rsidRPr="00486D89">
        <w:rPr>
          <w:sz w:val="24"/>
        </w:rPr>
        <w:t>（</w:t>
      </w:r>
      <w:r w:rsidRPr="00486D89">
        <w:rPr>
          <w:rFonts w:hint="eastAsia"/>
          <w:sz w:val="24"/>
        </w:rPr>
        <w:t>2</w:t>
      </w:r>
      <w:r w:rsidRPr="00486D89">
        <w:rPr>
          <w:sz w:val="24"/>
        </w:rPr>
        <w:t>）</w:t>
      </w:r>
      <w:r w:rsidRPr="00486D89">
        <w:rPr>
          <w:rFonts w:hint="eastAsia"/>
          <w:sz w:val="24"/>
        </w:rPr>
        <w:t>复用策略：本系统在开发过程中，提取公用工具函数，功能组件，以便于在不同模块中调用，减少了代码量，并且在后期开发过程中可以对公共函数或功能组件进行扩充，在开发其他信息系统的时候也可以抽取这些公用的组件。</w:t>
      </w:r>
    </w:p>
    <w:p w:rsidR="00A30541" w:rsidRPr="00486D89" w:rsidRDefault="00486D89" w:rsidP="00486D89">
      <w:pPr>
        <w:spacing w:before="100" w:after="50" w:line="440" w:lineRule="exact"/>
        <w:ind w:firstLine="420"/>
        <w:rPr>
          <w:sz w:val="24"/>
        </w:rPr>
      </w:pPr>
      <w:r w:rsidRPr="00486D89">
        <w:rPr>
          <w:sz w:val="24"/>
        </w:rPr>
        <w:t>（</w:t>
      </w:r>
      <w:r w:rsidRPr="00486D89">
        <w:rPr>
          <w:rFonts w:hint="eastAsia"/>
          <w:sz w:val="24"/>
        </w:rPr>
        <w:t>3</w:t>
      </w:r>
      <w:r w:rsidRPr="00486D89">
        <w:rPr>
          <w:sz w:val="24"/>
        </w:rPr>
        <w:t>）折衷策略：为了前后端开发进度不相互影响，本系统将前后端开发分离开来，前端数据以</w:t>
      </w:r>
      <w:r w:rsidRPr="00486D89">
        <w:rPr>
          <w:sz w:val="24"/>
        </w:rPr>
        <w:t>mock</w:t>
      </w:r>
      <w:r w:rsidRPr="00486D89">
        <w:rPr>
          <w:sz w:val="24"/>
        </w:rPr>
        <w:t>形式给出，两端制定接口和字段及数据结构的规范，开发完一个阶段后进行联调。</w:t>
      </w:r>
    </w:p>
    <w:p w:rsidR="00656920" w:rsidRPr="00C15BC9" w:rsidRDefault="00F271EE" w:rsidP="00C15BC9">
      <w:pPr>
        <w:pStyle w:val="2"/>
        <w:spacing w:before="100" w:after="50" w:line="440" w:lineRule="exact"/>
        <w:rPr>
          <w:rFonts w:ascii="黑体" w:eastAsia="黑体" w:hAnsi="宋体"/>
          <w:b w:val="0"/>
          <w:bCs w:val="0"/>
          <w:color w:val="auto"/>
          <w:kern w:val="0"/>
          <w:sz w:val="28"/>
          <w:szCs w:val="28"/>
        </w:rPr>
      </w:pPr>
      <w:bookmarkStart w:id="115" w:name="_Toc16398"/>
      <w:bookmarkStart w:id="116" w:name="_Toc5451"/>
      <w:bookmarkStart w:id="117" w:name="_Toc13158"/>
      <w:bookmarkStart w:id="118" w:name="_Toc30016"/>
      <w:bookmarkStart w:id="119" w:name="_Toc4974"/>
      <w:bookmarkStart w:id="120" w:name="_Toc23631"/>
      <w:bookmarkStart w:id="121" w:name="_Toc8242"/>
      <w:bookmarkStart w:id="122" w:name="_Toc451169885"/>
      <w:r>
        <w:rPr>
          <w:rFonts w:ascii="黑体" w:eastAsia="黑体" w:hAnsi="宋体" w:hint="eastAsia"/>
          <w:b w:val="0"/>
          <w:bCs w:val="0"/>
          <w:color w:val="auto"/>
          <w:kern w:val="0"/>
          <w:sz w:val="28"/>
          <w:szCs w:val="28"/>
        </w:rPr>
        <w:t>3</w:t>
      </w:r>
      <w:r w:rsidR="00D32629">
        <w:rPr>
          <w:rFonts w:ascii="黑体" w:eastAsia="黑体" w:hAnsi="宋体" w:hint="eastAsia"/>
          <w:b w:val="0"/>
          <w:bCs w:val="0"/>
          <w:color w:val="auto"/>
          <w:kern w:val="0"/>
          <w:sz w:val="28"/>
          <w:szCs w:val="28"/>
        </w:rPr>
        <w:t>.2</w:t>
      </w:r>
      <w:r w:rsidR="00656920" w:rsidRPr="00C15BC9">
        <w:rPr>
          <w:rFonts w:ascii="黑体" w:eastAsia="黑体" w:hAnsi="宋体" w:hint="eastAsia"/>
          <w:b w:val="0"/>
          <w:bCs w:val="0"/>
          <w:color w:val="auto"/>
          <w:kern w:val="0"/>
          <w:sz w:val="28"/>
          <w:szCs w:val="28"/>
        </w:rPr>
        <w:t xml:space="preserve"> 功能结构设计</w:t>
      </w:r>
      <w:bookmarkEnd w:id="115"/>
      <w:bookmarkEnd w:id="116"/>
      <w:bookmarkEnd w:id="117"/>
      <w:bookmarkEnd w:id="118"/>
      <w:bookmarkEnd w:id="119"/>
      <w:bookmarkEnd w:id="120"/>
      <w:bookmarkEnd w:id="121"/>
      <w:bookmarkEnd w:id="122"/>
    </w:p>
    <w:p w:rsidR="00656920" w:rsidRDefault="00656920" w:rsidP="00D95A73">
      <w:pPr>
        <w:autoSpaceDN w:val="0"/>
        <w:spacing w:before="100" w:after="50" w:line="440" w:lineRule="exact"/>
        <w:ind w:firstLineChars="200" w:firstLine="480"/>
        <w:rPr>
          <w:sz w:val="24"/>
        </w:rPr>
      </w:pPr>
      <w:r>
        <w:rPr>
          <w:sz w:val="24"/>
        </w:rPr>
        <w:t>本系统是</w:t>
      </w:r>
      <w:r w:rsidR="00486D89">
        <w:rPr>
          <w:sz w:val="24"/>
        </w:rPr>
        <w:t>程序设计能力认证系统</w:t>
      </w:r>
      <w:r>
        <w:rPr>
          <w:sz w:val="24"/>
        </w:rPr>
        <w:t>实现，通过对系统的需求分析，可按角色划分系统主要功能模块，</w:t>
      </w:r>
      <w:r w:rsidR="00486D89">
        <w:rPr>
          <w:sz w:val="24"/>
        </w:rPr>
        <w:t>老师或管理员模块、学生模块</w:t>
      </w:r>
      <w:r>
        <w:rPr>
          <w:sz w:val="24"/>
        </w:rPr>
        <w:t>。系统的总结</w:t>
      </w:r>
      <w:r w:rsidR="00D95A73">
        <w:rPr>
          <w:sz w:val="24"/>
        </w:rPr>
        <w:t>逻辑结构设计如下图所示</w:t>
      </w:r>
    </w:p>
    <w:p w:rsidR="00D32629" w:rsidRDefault="009C4CCC">
      <w:pPr>
        <w:autoSpaceDN w:val="0"/>
        <w:spacing w:before="100" w:after="50" w:line="440" w:lineRule="atLeast"/>
        <w:ind w:firstLineChars="200" w:firstLine="420"/>
        <w:rPr>
          <w:sz w:val="24"/>
        </w:rPr>
      </w:pPr>
      <w:r>
        <w:rPr>
          <w:noProof/>
        </w:rPr>
        <w:drawing>
          <wp:anchor distT="0" distB="0" distL="114300" distR="114300" simplePos="0" relativeHeight="251664896" behindDoc="0" locked="0" layoutInCell="1" allowOverlap="1" wp14:anchorId="34525AFD" wp14:editId="56797BE4">
            <wp:simplePos x="0" y="0"/>
            <wp:positionH relativeFrom="page">
              <wp:align>center</wp:align>
            </wp:positionH>
            <wp:positionV relativeFrom="paragraph">
              <wp:posOffset>185996</wp:posOffset>
            </wp:positionV>
            <wp:extent cx="7018704" cy="1733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8704" cy="1733910"/>
                    </a:xfrm>
                    <a:prstGeom prst="rect">
                      <a:avLst/>
                    </a:prstGeom>
                  </pic:spPr>
                </pic:pic>
              </a:graphicData>
            </a:graphic>
            <wp14:sizeRelH relativeFrom="page">
              <wp14:pctWidth>0</wp14:pctWidth>
            </wp14:sizeRelH>
            <wp14:sizeRelV relativeFrom="page">
              <wp14:pctHeight>0</wp14:pctHeight>
            </wp14:sizeRelV>
          </wp:anchor>
        </w:drawing>
      </w:r>
    </w:p>
    <w:p w:rsidR="00D32629" w:rsidRDefault="00D32629">
      <w:pPr>
        <w:autoSpaceDN w:val="0"/>
        <w:spacing w:before="100" w:after="50" w:line="440" w:lineRule="atLeast"/>
        <w:ind w:firstLineChars="200" w:firstLine="480"/>
        <w:rPr>
          <w:sz w:val="24"/>
        </w:rPr>
      </w:pPr>
    </w:p>
    <w:p w:rsidR="00D32629" w:rsidRDefault="00D32629">
      <w:pPr>
        <w:autoSpaceDN w:val="0"/>
        <w:spacing w:before="100" w:after="50" w:line="440" w:lineRule="atLeast"/>
        <w:ind w:firstLineChars="200" w:firstLine="480"/>
        <w:rPr>
          <w:sz w:val="24"/>
        </w:rPr>
      </w:pPr>
    </w:p>
    <w:p w:rsidR="00D32629" w:rsidRDefault="00D32629">
      <w:pPr>
        <w:autoSpaceDN w:val="0"/>
        <w:spacing w:before="100" w:after="50" w:line="440" w:lineRule="atLeast"/>
        <w:ind w:firstLineChars="200" w:firstLine="480"/>
        <w:rPr>
          <w:sz w:val="24"/>
        </w:rPr>
      </w:pPr>
    </w:p>
    <w:p w:rsidR="00D32629" w:rsidRDefault="00D32629">
      <w:pPr>
        <w:autoSpaceDN w:val="0"/>
        <w:spacing w:before="100" w:after="50" w:line="440" w:lineRule="atLeast"/>
        <w:ind w:firstLineChars="200" w:firstLine="480"/>
        <w:rPr>
          <w:sz w:val="24"/>
        </w:rPr>
      </w:pPr>
    </w:p>
    <w:p w:rsidR="00D32629" w:rsidRDefault="00D32629">
      <w:pPr>
        <w:autoSpaceDN w:val="0"/>
        <w:spacing w:before="100" w:after="50" w:line="440" w:lineRule="atLeast"/>
        <w:ind w:firstLineChars="200" w:firstLine="480"/>
        <w:rPr>
          <w:sz w:val="24"/>
        </w:rPr>
      </w:pPr>
    </w:p>
    <w:p w:rsidR="00656920" w:rsidRPr="00D95A73" w:rsidRDefault="00656920">
      <w:pPr>
        <w:autoSpaceDN w:val="0"/>
        <w:spacing w:before="100" w:after="50" w:line="440" w:lineRule="atLeast"/>
        <w:ind w:firstLineChars="200" w:firstLine="480"/>
        <w:rPr>
          <w:sz w:val="24"/>
        </w:rPr>
      </w:pPr>
    </w:p>
    <w:p w:rsidR="00656920" w:rsidRDefault="00F271EE" w:rsidP="00C15BC9">
      <w:pPr>
        <w:pStyle w:val="3"/>
        <w:spacing w:before="100" w:after="50" w:line="440" w:lineRule="exact"/>
        <w:rPr>
          <w:rFonts w:eastAsia="黑体"/>
          <w:b w:val="0"/>
          <w:bCs/>
          <w:sz w:val="24"/>
          <w:szCs w:val="24"/>
        </w:rPr>
      </w:pPr>
      <w:bookmarkStart w:id="123" w:name="_Toc24922"/>
      <w:bookmarkStart w:id="124" w:name="_Toc21763"/>
      <w:bookmarkStart w:id="125" w:name="_Toc15276"/>
      <w:bookmarkStart w:id="126" w:name="_Toc15085"/>
      <w:bookmarkStart w:id="127" w:name="_Toc22295"/>
      <w:bookmarkStart w:id="128" w:name="_Toc14993"/>
      <w:bookmarkStart w:id="129" w:name="_Toc4834"/>
      <w:bookmarkStart w:id="130" w:name="_Toc451169886"/>
      <w:r>
        <w:rPr>
          <w:rFonts w:eastAsia="黑体"/>
          <w:b w:val="0"/>
          <w:bCs/>
          <w:sz w:val="24"/>
          <w:szCs w:val="24"/>
        </w:rPr>
        <w:t>3</w:t>
      </w:r>
      <w:r w:rsidR="00650B68">
        <w:rPr>
          <w:rFonts w:eastAsia="黑体"/>
          <w:b w:val="0"/>
          <w:bCs/>
          <w:sz w:val="24"/>
          <w:szCs w:val="24"/>
        </w:rPr>
        <w:t>.2</w:t>
      </w:r>
      <w:r w:rsidR="00656920">
        <w:rPr>
          <w:rFonts w:eastAsia="黑体"/>
          <w:b w:val="0"/>
          <w:bCs/>
          <w:sz w:val="24"/>
          <w:szCs w:val="24"/>
        </w:rPr>
        <w:t xml:space="preserve">.1 </w:t>
      </w:r>
      <w:bookmarkEnd w:id="123"/>
      <w:bookmarkEnd w:id="124"/>
      <w:bookmarkEnd w:id="125"/>
      <w:bookmarkEnd w:id="126"/>
      <w:bookmarkEnd w:id="127"/>
      <w:bookmarkEnd w:id="128"/>
      <w:bookmarkEnd w:id="129"/>
      <w:r w:rsidR="00DE55AA">
        <w:rPr>
          <w:rFonts w:eastAsia="黑体"/>
          <w:b w:val="0"/>
          <w:bCs/>
          <w:sz w:val="24"/>
          <w:szCs w:val="24"/>
        </w:rPr>
        <w:t>管理员</w:t>
      </w:r>
      <w:r w:rsidR="00D32629">
        <w:rPr>
          <w:rFonts w:eastAsia="黑体" w:hint="eastAsia"/>
          <w:b w:val="0"/>
          <w:bCs/>
          <w:sz w:val="24"/>
          <w:szCs w:val="24"/>
        </w:rPr>
        <w:t>或老师</w:t>
      </w:r>
      <w:r w:rsidR="00DE55AA">
        <w:rPr>
          <w:rFonts w:eastAsia="黑体"/>
          <w:b w:val="0"/>
          <w:bCs/>
          <w:sz w:val="24"/>
          <w:szCs w:val="24"/>
        </w:rPr>
        <w:t>模块</w:t>
      </w:r>
      <w:bookmarkEnd w:id="130"/>
    </w:p>
    <w:p w:rsidR="00656920" w:rsidRDefault="00DE55AA" w:rsidP="00E433CC">
      <w:pPr>
        <w:autoSpaceDN w:val="0"/>
        <w:spacing w:before="100" w:after="50" w:line="440" w:lineRule="exact"/>
        <w:ind w:firstLine="420"/>
        <w:rPr>
          <w:sz w:val="24"/>
        </w:rPr>
      </w:pPr>
      <w:r>
        <w:rPr>
          <w:sz w:val="24"/>
        </w:rPr>
        <w:t>老师或管理员</w:t>
      </w:r>
      <w:r w:rsidR="00656920">
        <w:rPr>
          <w:sz w:val="24"/>
        </w:rPr>
        <w:t>可登陆系统，对系统中的</w:t>
      </w:r>
      <w:r>
        <w:rPr>
          <w:sz w:val="24"/>
        </w:rPr>
        <w:t>考试</w:t>
      </w:r>
      <w:r w:rsidR="00656920">
        <w:rPr>
          <w:sz w:val="24"/>
        </w:rPr>
        <w:t>进行管理，</w:t>
      </w:r>
      <w:r>
        <w:rPr>
          <w:sz w:val="24"/>
        </w:rPr>
        <w:t>对题库进行管理，对学生信息进行管理</w:t>
      </w:r>
      <w:r w:rsidR="00656920">
        <w:rPr>
          <w:sz w:val="24"/>
        </w:rPr>
        <w:t>，并</w:t>
      </w:r>
      <w:r>
        <w:rPr>
          <w:sz w:val="24"/>
        </w:rPr>
        <w:t>系统参数</w:t>
      </w:r>
      <w:r w:rsidR="00656920">
        <w:rPr>
          <w:sz w:val="24"/>
        </w:rPr>
        <w:t>，当不需要使用系统时可退出系统。其功能结构图如图</w:t>
      </w:r>
      <w:r w:rsidR="00656920">
        <w:rPr>
          <w:sz w:val="24"/>
        </w:rPr>
        <w:t>4-1</w:t>
      </w:r>
      <w:r w:rsidR="00656920">
        <w:rPr>
          <w:sz w:val="24"/>
        </w:rPr>
        <w:t>所示。</w:t>
      </w:r>
    </w:p>
    <w:p w:rsidR="00E433CC" w:rsidRDefault="00D32629" w:rsidP="00E433CC">
      <w:pPr>
        <w:autoSpaceDN w:val="0"/>
        <w:spacing w:before="100" w:after="50" w:line="440" w:lineRule="exact"/>
        <w:ind w:firstLine="420"/>
        <w:rPr>
          <w:sz w:val="24"/>
        </w:rPr>
      </w:pPr>
      <w:r>
        <w:rPr>
          <w:noProof/>
        </w:rPr>
        <w:lastRenderedPageBreak/>
        <w:drawing>
          <wp:anchor distT="0" distB="0" distL="114300" distR="114300" simplePos="0" relativeHeight="251663872" behindDoc="0" locked="0" layoutInCell="1" allowOverlap="1" wp14:anchorId="274D7D67" wp14:editId="62D09C73">
            <wp:simplePos x="0" y="0"/>
            <wp:positionH relativeFrom="margin">
              <wp:posOffset>-413506</wp:posOffset>
            </wp:positionH>
            <wp:positionV relativeFrom="paragraph">
              <wp:posOffset>351849</wp:posOffset>
            </wp:positionV>
            <wp:extent cx="6354751" cy="2691441"/>
            <wp:effectExtent l="0" t="0" r="825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61549" cy="2694320"/>
                    </a:xfrm>
                    <a:prstGeom prst="rect">
                      <a:avLst/>
                    </a:prstGeom>
                  </pic:spPr>
                </pic:pic>
              </a:graphicData>
            </a:graphic>
            <wp14:sizeRelH relativeFrom="page">
              <wp14:pctWidth>0</wp14:pctWidth>
            </wp14:sizeRelH>
            <wp14:sizeRelV relativeFrom="page">
              <wp14:pctHeight>0</wp14:pctHeight>
            </wp14:sizeRelV>
          </wp:anchor>
        </w:drawing>
      </w:r>
    </w:p>
    <w:p w:rsidR="00E433CC" w:rsidRDefault="00E433CC" w:rsidP="00E433CC">
      <w:pPr>
        <w:autoSpaceDN w:val="0"/>
        <w:spacing w:before="100" w:after="50" w:line="440" w:lineRule="exact"/>
        <w:ind w:firstLine="420"/>
        <w:rPr>
          <w:sz w:val="24"/>
        </w:rPr>
      </w:pPr>
    </w:p>
    <w:p w:rsidR="00E433CC" w:rsidRDefault="00E433CC" w:rsidP="00E433CC">
      <w:pPr>
        <w:autoSpaceDN w:val="0"/>
        <w:spacing w:before="100" w:after="50" w:line="440" w:lineRule="exact"/>
        <w:ind w:firstLine="420"/>
        <w:rPr>
          <w:sz w:val="24"/>
        </w:rPr>
      </w:pPr>
    </w:p>
    <w:p w:rsidR="00E433CC" w:rsidRDefault="00E433CC" w:rsidP="00E433CC">
      <w:pPr>
        <w:autoSpaceDN w:val="0"/>
        <w:spacing w:before="100" w:after="50" w:line="440" w:lineRule="exact"/>
        <w:ind w:firstLine="420"/>
        <w:rPr>
          <w:sz w:val="24"/>
        </w:rPr>
      </w:pPr>
    </w:p>
    <w:p w:rsidR="00E433CC" w:rsidRDefault="00E433CC" w:rsidP="00E433CC">
      <w:pPr>
        <w:autoSpaceDN w:val="0"/>
        <w:spacing w:before="100" w:after="50" w:line="440" w:lineRule="exact"/>
        <w:ind w:firstLine="420"/>
        <w:rPr>
          <w:sz w:val="24"/>
        </w:rPr>
      </w:pPr>
    </w:p>
    <w:p w:rsidR="00E433CC" w:rsidRDefault="00E433CC" w:rsidP="00E433CC">
      <w:pPr>
        <w:autoSpaceDN w:val="0"/>
        <w:spacing w:before="100" w:after="50" w:line="440" w:lineRule="exact"/>
        <w:rPr>
          <w:sz w:val="24"/>
        </w:rPr>
      </w:pPr>
    </w:p>
    <w:p w:rsidR="00E433CC" w:rsidRDefault="00E433CC" w:rsidP="00E433CC">
      <w:pPr>
        <w:autoSpaceDN w:val="0"/>
        <w:spacing w:before="100" w:after="50" w:line="440" w:lineRule="exact"/>
        <w:rPr>
          <w:sz w:val="24"/>
        </w:rPr>
      </w:pPr>
    </w:p>
    <w:p w:rsidR="00D32629" w:rsidRDefault="00D32629" w:rsidP="00E433CC">
      <w:pPr>
        <w:autoSpaceDN w:val="0"/>
        <w:spacing w:before="100" w:after="50" w:line="440" w:lineRule="exact"/>
        <w:rPr>
          <w:sz w:val="24"/>
        </w:rPr>
      </w:pPr>
    </w:p>
    <w:p w:rsidR="00D32629" w:rsidRPr="00E433CC" w:rsidRDefault="00D32629" w:rsidP="00E433CC">
      <w:pPr>
        <w:autoSpaceDN w:val="0"/>
        <w:spacing w:before="100" w:after="50" w:line="440" w:lineRule="exact"/>
        <w:rPr>
          <w:sz w:val="24"/>
        </w:rPr>
      </w:pPr>
    </w:p>
    <w:p w:rsidR="00656920" w:rsidRPr="00E433CC" w:rsidRDefault="00E433CC" w:rsidP="00E433CC">
      <w:pPr>
        <w:autoSpaceDN w:val="0"/>
        <w:spacing w:before="100" w:after="50" w:line="440" w:lineRule="atLeast"/>
        <w:ind w:firstLine="420"/>
        <w:jc w:val="center"/>
        <w:rPr>
          <w:b/>
          <w:sz w:val="24"/>
        </w:rPr>
      </w:pPr>
      <w:r w:rsidRPr="00E433CC">
        <w:rPr>
          <w:rFonts w:hint="eastAsia"/>
          <w:b/>
          <w:sz w:val="24"/>
        </w:rPr>
        <w:t>图</w:t>
      </w:r>
      <w:r w:rsidRPr="00E433CC">
        <w:rPr>
          <w:rFonts w:hint="eastAsia"/>
          <w:b/>
          <w:sz w:val="24"/>
        </w:rPr>
        <w:t>4-</w:t>
      </w:r>
      <w:r w:rsidRPr="00E433CC">
        <w:rPr>
          <w:b/>
          <w:sz w:val="24"/>
        </w:rPr>
        <w:t xml:space="preserve">1 </w:t>
      </w:r>
      <w:r w:rsidRPr="00E433CC">
        <w:rPr>
          <w:b/>
          <w:sz w:val="24"/>
        </w:rPr>
        <w:t>老师或管理员</w:t>
      </w:r>
      <w:r w:rsidR="00E27D02">
        <w:rPr>
          <w:b/>
          <w:sz w:val="24"/>
        </w:rPr>
        <w:t>模块</w:t>
      </w:r>
      <w:r w:rsidRPr="00E433CC">
        <w:rPr>
          <w:b/>
          <w:sz w:val="24"/>
        </w:rPr>
        <w:t>功能结构图</w:t>
      </w:r>
    </w:p>
    <w:p w:rsidR="00656920" w:rsidRDefault="00F271EE" w:rsidP="00C15BC9">
      <w:pPr>
        <w:pStyle w:val="3"/>
        <w:spacing w:before="100" w:after="50" w:line="440" w:lineRule="exact"/>
        <w:rPr>
          <w:rFonts w:eastAsia="黑体"/>
          <w:b w:val="0"/>
          <w:bCs/>
          <w:sz w:val="24"/>
          <w:szCs w:val="24"/>
        </w:rPr>
      </w:pPr>
      <w:bookmarkStart w:id="131" w:name="_Toc23143"/>
      <w:bookmarkStart w:id="132" w:name="_Toc19554"/>
      <w:bookmarkStart w:id="133" w:name="_Toc19739"/>
      <w:bookmarkStart w:id="134" w:name="_Toc9928"/>
      <w:bookmarkStart w:id="135" w:name="_Toc22593"/>
      <w:bookmarkStart w:id="136" w:name="_Toc15451"/>
      <w:bookmarkStart w:id="137" w:name="_Toc10155"/>
      <w:bookmarkStart w:id="138" w:name="_Toc451169887"/>
      <w:r>
        <w:rPr>
          <w:rFonts w:eastAsia="黑体"/>
          <w:b w:val="0"/>
          <w:bCs/>
          <w:sz w:val="24"/>
          <w:szCs w:val="24"/>
        </w:rPr>
        <w:t>3</w:t>
      </w:r>
      <w:r w:rsidR="00650B68">
        <w:rPr>
          <w:rFonts w:eastAsia="黑体"/>
          <w:b w:val="0"/>
          <w:bCs/>
          <w:sz w:val="24"/>
          <w:szCs w:val="24"/>
        </w:rPr>
        <w:t>.2</w:t>
      </w:r>
      <w:r w:rsidR="00656920">
        <w:rPr>
          <w:rFonts w:eastAsia="黑体"/>
          <w:b w:val="0"/>
          <w:bCs/>
          <w:sz w:val="24"/>
          <w:szCs w:val="24"/>
        </w:rPr>
        <w:t xml:space="preserve">.2 </w:t>
      </w:r>
      <w:r w:rsidR="00E433CC">
        <w:rPr>
          <w:rFonts w:eastAsia="黑体"/>
          <w:b w:val="0"/>
          <w:bCs/>
          <w:sz w:val="24"/>
          <w:szCs w:val="24"/>
        </w:rPr>
        <w:t>学生</w:t>
      </w:r>
      <w:r w:rsidR="00656920">
        <w:rPr>
          <w:rFonts w:eastAsia="黑体"/>
          <w:b w:val="0"/>
          <w:bCs/>
          <w:sz w:val="24"/>
          <w:szCs w:val="24"/>
        </w:rPr>
        <w:t>模块</w:t>
      </w:r>
      <w:bookmarkEnd w:id="131"/>
      <w:bookmarkEnd w:id="132"/>
      <w:bookmarkEnd w:id="133"/>
      <w:bookmarkEnd w:id="134"/>
      <w:bookmarkEnd w:id="135"/>
      <w:bookmarkEnd w:id="136"/>
      <w:bookmarkEnd w:id="137"/>
      <w:bookmarkEnd w:id="138"/>
    </w:p>
    <w:p w:rsidR="00656920" w:rsidRPr="00E27D02" w:rsidRDefault="00656920" w:rsidP="00E27D02">
      <w:pPr>
        <w:autoSpaceDN w:val="0"/>
        <w:spacing w:before="100" w:after="50" w:line="440" w:lineRule="exact"/>
        <w:rPr>
          <w:sz w:val="24"/>
        </w:rPr>
      </w:pPr>
      <w:r>
        <w:rPr>
          <w:sz w:val="24"/>
        </w:rPr>
        <w:t xml:space="preserve">   </w:t>
      </w:r>
      <w:r w:rsidR="00E433CC">
        <w:rPr>
          <w:sz w:val="24"/>
        </w:rPr>
        <w:t>学生可登陆系统，查看考试列表，参加进行中的考试，提交代码，查看提交状态及排名情况等</w:t>
      </w:r>
      <w:r>
        <w:rPr>
          <w:sz w:val="24"/>
        </w:rPr>
        <w:t>，当用户不需要使用系统时，可退出系统。审核员模块的功能结构图如图</w:t>
      </w:r>
      <w:r>
        <w:rPr>
          <w:sz w:val="24"/>
        </w:rPr>
        <w:t>4-2</w:t>
      </w:r>
      <w:r>
        <w:rPr>
          <w:sz w:val="24"/>
        </w:rPr>
        <w:t>所示。</w:t>
      </w:r>
    </w:p>
    <w:p w:rsidR="00656920" w:rsidRDefault="009C4CCC">
      <w:pPr>
        <w:pStyle w:val="a9"/>
        <w:spacing w:before="100" w:after="50" w:line="440" w:lineRule="atLeast"/>
        <w:ind w:leftChars="0" w:left="0"/>
        <w:jc w:val="both"/>
        <w:rPr>
          <w:noProof/>
        </w:rPr>
      </w:pPr>
      <w:r>
        <w:rPr>
          <w:noProof/>
        </w:rPr>
        <w:drawing>
          <wp:anchor distT="0" distB="0" distL="114300" distR="114300" simplePos="0" relativeHeight="251665920" behindDoc="0" locked="0" layoutInCell="1" allowOverlap="1" wp14:anchorId="0F2E8BCD" wp14:editId="07B5DFC1">
            <wp:simplePos x="0" y="0"/>
            <wp:positionH relativeFrom="margin">
              <wp:posOffset>-476286</wp:posOffset>
            </wp:positionH>
            <wp:positionV relativeFrom="paragraph">
              <wp:posOffset>40460</wp:posOffset>
            </wp:positionV>
            <wp:extent cx="6159363" cy="2941608"/>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63664" cy="2943662"/>
                    </a:xfrm>
                    <a:prstGeom prst="rect">
                      <a:avLst/>
                    </a:prstGeom>
                  </pic:spPr>
                </pic:pic>
              </a:graphicData>
            </a:graphic>
            <wp14:sizeRelH relativeFrom="page">
              <wp14:pctWidth>0</wp14:pctWidth>
            </wp14:sizeRelH>
            <wp14:sizeRelV relativeFrom="page">
              <wp14:pctHeight>0</wp14:pctHeight>
            </wp14:sizeRelV>
          </wp:anchor>
        </w:drawing>
      </w:r>
    </w:p>
    <w:p w:rsidR="009C4CCC" w:rsidRDefault="009C4CCC">
      <w:pPr>
        <w:pStyle w:val="a9"/>
        <w:spacing w:before="100" w:after="50" w:line="440" w:lineRule="atLeast"/>
        <w:ind w:leftChars="0" w:left="0"/>
        <w:jc w:val="both"/>
        <w:rPr>
          <w:noProof/>
        </w:rPr>
      </w:pPr>
    </w:p>
    <w:p w:rsidR="009C4CCC" w:rsidRDefault="009C4CCC">
      <w:pPr>
        <w:pStyle w:val="a9"/>
        <w:spacing w:before="100" w:after="50" w:line="440" w:lineRule="atLeast"/>
        <w:ind w:leftChars="0" w:left="0"/>
        <w:jc w:val="both"/>
        <w:rPr>
          <w:noProof/>
        </w:rPr>
      </w:pPr>
    </w:p>
    <w:p w:rsidR="009C4CCC" w:rsidRDefault="009C4CCC">
      <w:pPr>
        <w:pStyle w:val="a9"/>
        <w:spacing w:before="100" w:after="50" w:line="440" w:lineRule="atLeast"/>
        <w:ind w:leftChars="0" w:left="0"/>
        <w:jc w:val="both"/>
        <w:rPr>
          <w:noProof/>
        </w:rPr>
      </w:pPr>
    </w:p>
    <w:p w:rsidR="009C4CCC" w:rsidRDefault="009C4CCC">
      <w:pPr>
        <w:pStyle w:val="a9"/>
        <w:spacing w:before="100" w:after="50" w:line="440" w:lineRule="atLeast"/>
        <w:ind w:leftChars="0" w:left="0"/>
        <w:jc w:val="both"/>
        <w:rPr>
          <w:noProof/>
        </w:rPr>
      </w:pPr>
    </w:p>
    <w:p w:rsidR="009C4CCC" w:rsidRDefault="009C4CCC">
      <w:pPr>
        <w:pStyle w:val="a9"/>
        <w:spacing w:before="100" w:after="50" w:line="440" w:lineRule="atLeast"/>
        <w:ind w:leftChars="0" w:left="0"/>
        <w:jc w:val="both"/>
        <w:rPr>
          <w:noProof/>
        </w:rPr>
      </w:pPr>
    </w:p>
    <w:p w:rsidR="009C4CCC" w:rsidRDefault="009C4CCC">
      <w:pPr>
        <w:pStyle w:val="a9"/>
        <w:spacing w:before="100" w:after="50" w:line="440" w:lineRule="atLeast"/>
        <w:ind w:leftChars="0" w:left="0"/>
        <w:jc w:val="both"/>
        <w:rPr>
          <w:noProof/>
        </w:rPr>
      </w:pPr>
    </w:p>
    <w:p w:rsidR="009C4CCC" w:rsidRDefault="009C4CCC" w:rsidP="00E27D02">
      <w:pPr>
        <w:pStyle w:val="a9"/>
        <w:spacing w:before="100" w:after="50" w:line="440" w:lineRule="atLeast"/>
        <w:ind w:leftChars="0" w:left="0"/>
        <w:jc w:val="center"/>
        <w:rPr>
          <w:rFonts w:eastAsia="黑体"/>
          <w:szCs w:val="24"/>
        </w:rPr>
      </w:pPr>
    </w:p>
    <w:p w:rsidR="009C4CCC" w:rsidRDefault="009C4CCC" w:rsidP="00E27D02">
      <w:pPr>
        <w:pStyle w:val="a9"/>
        <w:spacing w:before="100" w:after="50" w:line="440" w:lineRule="atLeast"/>
        <w:ind w:leftChars="0" w:left="0"/>
        <w:jc w:val="center"/>
        <w:rPr>
          <w:rFonts w:eastAsia="黑体"/>
          <w:szCs w:val="24"/>
        </w:rPr>
      </w:pPr>
    </w:p>
    <w:p w:rsidR="00656920" w:rsidRDefault="00E27D02" w:rsidP="00E27D02">
      <w:pPr>
        <w:pStyle w:val="a9"/>
        <w:spacing w:before="100" w:after="50" w:line="440" w:lineRule="atLeast"/>
        <w:ind w:leftChars="0" w:left="0"/>
        <w:jc w:val="center"/>
        <w:rPr>
          <w:rFonts w:eastAsia="黑体"/>
          <w:szCs w:val="24"/>
        </w:rPr>
      </w:pPr>
      <w:r>
        <w:rPr>
          <w:rFonts w:eastAsia="黑体"/>
          <w:szCs w:val="24"/>
        </w:rPr>
        <w:t>图</w:t>
      </w:r>
      <w:r>
        <w:rPr>
          <w:rFonts w:eastAsia="黑体" w:hint="eastAsia"/>
          <w:szCs w:val="24"/>
        </w:rPr>
        <w:t>4-</w:t>
      </w:r>
      <w:r>
        <w:rPr>
          <w:rFonts w:eastAsia="黑体"/>
          <w:szCs w:val="24"/>
        </w:rPr>
        <w:t xml:space="preserve">2 </w:t>
      </w:r>
      <w:r>
        <w:rPr>
          <w:rFonts w:eastAsia="黑体"/>
          <w:szCs w:val="24"/>
        </w:rPr>
        <w:t>学生模块功能结构图</w:t>
      </w:r>
    </w:p>
    <w:p w:rsidR="00656920" w:rsidRDefault="00656920">
      <w:pPr>
        <w:autoSpaceDN w:val="0"/>
        <w:spacing w:before="100" w:after="50" w:line="440" w:lineRule="atLeast"/>
        <w:rPr>
          <w:sz w:val="24"/>
        </w:rPr>
      </w:pPr>
    </w:p>
    <w:p w:rsidR="00650B68" w:rsidRPr="00C15BC9" w:rsidRDefault="00650B68" w:rsidP="00650B68">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lastRenderedPageBreak/>
        <w:t>3.3</w:t>
      </w:r>
      <w:r w:rsidRPr="00C15BC9">
        <w:rPr>
          <w:rFonts w:ascii="黑体" w:eastAsia="黑体" w:hAnsi="宋体" w:hint="eastAsia"/>
          <w:b w:val="0"/>
          <w:bCs w:val="0"/>
          <w:color w:val="auto"/>
          <w:kern w:val="0"/>
          <w:sz w:val="28"/>
          <w:szCs w:val="28"/>
        </w:rPr>
        <w:t xml:space="preserve"> </w:t>
      </w:r>
      <w:r w:rsidR="00F21008">
        <w:rPr>
          <w:rFonts w:ascii="黑体" w:eastAsia="黑体" w:hAnsi="宋体" w:hint="eastAsia"/>
          <w:b w:val="0"/>
          <w:bCs w:val="0"/>
          <w:color w:val="auto"/>
          <w:kern w:val="0"/>
          <w:sz w:val="28"/>
          <w:szCs w:val="28"/>
        </w:rPr>
        <w:t>界面与模块设计</w:t>
      </w:r>
    </w:p>
    <w:p w:rsidR="00650B68" w:rsidRDefault="00F21008" w:rsidP="00650B68">
      <w:pPr>
        <w:pStyle w:val="3"/>
        <w:spacing w:before="100" w:after="50" w:line="440" w:lineRule="exact"/>
        <w:rPr>
          <w:rFonts w:eastAsia="黑体"/>
          <w:b w:val="0"/>
          <w:bCs/>
          <w:sz w:val="24"/>
          <w:szCs w:val="24"/>
        </w:rPr>
      </w:pPr>
      <w:r>
        <w:rPr>
          <w:rFonts w:eastAsia="黑体"/>
          <w:b w:val="0"/>
          <w:bCs/>
          <w:sz w:val="24"/>
          <w:szCs w:val="24"/>
        </w:rPr>
        <w:t>3.3</w:t>
      </w:r>
      <w:r w:rsidR="00650B68">
        <w:rPr>
          <w:rFonts w:eastAsia="黑体"/>
          <w:b w:val="0"/>
          <w:bCs/>
          <w:sz w:val="24"/>
          <w:szCs w:val="24"/>
        </w:rPr>
        <w:t xml:space="preserve">.1 </w:t>
      </w:r>
      <w:r>
        <w:rPr>
          <w:rFonts w:eastAsia="黑体" w:hint="eastAsia"/>
          <w:b w:val="0"/>
          <w:bCs/>
          <w:sz w:val="24"/>
          <w:szCs w:val="24"/>
        </w:rPr>
        <w:t>界面设计</w:t>
      </w:r>
    </w:p>
    <w:p w:rsidR="00650B68" w:rsidRDefault="00174953" w:rsidP="00F21008">
      <w:pPr>
        <w:autoSpaceDN w:val="0"/>
        <w:spacing w:before="100" w:after="50" w:line="440" w:lineRule="exact"/>
        <w:ind w:firstLineChars="200" w:firstLine="420"/>
        <w:rPr>
          <w:kern w:val="0"/>
          <w:sz w:val="24"/>
          <w:szCs w:val="24"/>
        </w:rPr>
      </w:pPr>
      <w:r>
        <w:rPr>
          <w:noProof/>
        </w:rPr>
        <w:drawing>
          <wp:anchor distT="0" distB="0" distL="114300" distR="114300" simplePos="0" relativeHeight="251666944" behindDoc="0" locked="0" layoutInCell="1" allowOverlap="1" wp14:anchorId="30F3643A" wp14:editId="0458DE77">
            <wp:simplePos x="0" y="0"/>
            <wp:positionH relativeFrom="margin">
              <wp:posOffset>-1270</wp:posOffset>
            </wp:positionH>
            <wp:positionV relativeFrom="paragraph">
              <wp:posOffset>883860</wp:posOffset>
            </wp:positionV>
            <wp:extent cx="5580380" cy="3540760"/>
            <wp:effectExtent l="0" t="0" r="1270" b="254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3540760"/>
                    </a:xfrm>
                    <a:prstGeom prst="rect">
                      <a:avLst/>
                    </a:prstGeom>
                  </pic:spPr>
                </pic:pic>
              </a:graphicData>
            </a:graphic>
            <wp14:sizeRelH relativeFrom="page">
              <wp14:pctWidth>0</wp14:pctWidth>
            </wp14:sizeRelH>
            <wp14:sizeRelV relativeFrom="page">
              <wp14:pctHeight>0</wp14:pctHeight>
            </wp14:sizeRelV>
          </wp:anchor>
        </w:drawing>
      </w:r>
      <w:r w:rsidR="00391B72">
        <w:rPr>
          <w:rFonts w:hint="eastAsia"/>
          <w:kern w:val="0"/>
          <w:sz w:val="24"/>
          <w:szCs w:val="24"/>
        </w:rPr>
        <w:t>界面风格统一采用</w:t>
      </w:r>
      <w:r w:rsidR="00391B72">
        <w:rPr>
          <w:rFonts w:hint="eastAsia"/>
          <w:kern w:val="0"/>
          <w:sz w:val="24"/>
          <w:szCs w:val="24"/>
        </w:rPr>
        <w:t>bootstrap</w:t>
      </w:r>
      <w:r w:rsidR="00391B72">
        <w:rPr>
          <w:rFonts w:hint="eastAsia"/>
          <w:kern w:val="0"/>
          <w:sz w:val="24"/>
          <w:szCs w:val="24"/>
        </w:rPr>
        <w:t>样式，</w:t>
      </w:r>
      <w:r w:rsidR="00391B72">
        <w:rPr>
          <w:rFonts w:hint="eastAsia"/>
          <w:kern w:val="0"/>
          <w:sz w:val="24"/>
          <w:szCs w:val="24"/>
        </w:rPr>
        <w:t>bootstrap</w:t>
      </w:r>
      <w:r w:rsidR="00391B72">
        <w:rPr>
          <w:rFonts w:hint="eastAsia"/>
          <w:kern w:val="0"/>
          <w:sz w:val="24"/>
          <w:szCs w:val="24"/>
        </w:rPr>
        <w:t>支持响应式布局，兼容性较好，且整体风格简约，使用简单。管理端用传统管理系统布局进行排版，左侧为导航，</w:t>
      </w:r>
      <w:r w:rsidR="00C71B2C">
        <w:rPr>
          <w:rFonts w:hint="eastAsia"/>
          <w:kern w:val="0"/>
          <w:sz w:val="24"/>
          <w:szCs w:val="24"/>
        </w:rPr>
        <w:t>右侧为内容，简单布局如下图：</w:t>
      </w:r>
    </w:p>
    <w:p w:rsidR="00C71B2C" w:rsidRDefault="00C71B2C"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Default="00174953" w:rsidP="00F21008">
      <w:pPr>
        <w:autoSpaceDN w:val="0"/>
        <w:spacing w:before="100" w:after="50" w:line="440" w:lineRule="exact"/>
        <w:ind w:firstLineChars="200" w:firstLine="480"/>
        <w:rPr>
          <w:kern w:val="0"/>
          <w:sz w:val="24"/>
          <w:szCs w:val="24"/>
        </w:rPr>
      </w:pPr>
    </w:p>
    <w:p w:rsidR="00174953" w:rsidRPr="00C15BC9" w:rsidRDefault="00174953" w:rsidP="0030136F">
      <w:pPr>
        <w:autoSpaceDN w:val="0"/>
        <w:spacing w:before="100" w:after="50" w:line="440" w:lineRule="exact"/>
        <w:ind w:firstLine="420"/>
        <w:rPr>
          <w:kern w:val="0"/>
          <w:sz w:val="24"/>
          <w:szCs w:val="24"/>
        </w:rPr>
      </w:pPr>
      <w:r>
        <w:rPr>
          <w:rFonts w:hint="eastAsia"/>
          <w:kern w:val="0"/>
          <w:sz w:val="24"/>
          <w:szCs w:val="24"/>
        </w:rPr>
        <w:t>点击左侧导航后页面跳转到相应模块，</w:t>
      </w:r>
      <w:r w:rsidR="0030136F">
        <w:rPr>
          <w:rFonts w:hint="eastAsia"/>
          <w:kern w:val="0"/>
          <w:sz w:val="24"/>
          <w:szCs w:val="24"/>
        </w:rPr>
        <w:t>每个页面布局基本如上图所示，保证了风格统一，操作简单的原则。</w:t>
      </w:r>
    </w:p>
    <w:p w:rsidR="00F21008" w:rsidRDefault="00F21008" w:rsidP="00F21008">
      <w:pPr>
        <w:pStyle w:val="3"/>
        <w:spacing w:before="100" w:after="50" w:line="440" w:lineRule="exact"/>
        <w:rPr>
          <w:rFonts w:eastAsia="黑体"/>
          <w:b w:val="0"/>
          <w:bCs/>
          <w:sz w:val="24"/>
          <w:szCs w:val="24"/>
        </w:rPr>
      </w:pPr>
      <w:r>
        <w:rPr>
          <w:rFonts w:eastAsia="黑体"/>
          <w:b w:val="0"/>
          <w:bCs/>
          <w:sz w:val="24"/>
          <w:szCs w:val="24"/>
        </w:rPr>
        <w:t xml:space="preserve">3.3.1 </w:t>
      </w:r>
      <w:r>
        <w:rPr>
          <w:rFonts w:eastAsia="黑体" w:hint="eastAsia"/>
          <w:b w:val="0"/>
          <w:bCs/>
          <w:sz w:val="24"/>
          <w:szCs w:val="24"/>
        </w:rPr>
        <w:t>模块设计</w:t>
      </w:r>
    </w:p>
    <w:p w:rsidR="00650B68" w:rsidRDefault="0030136F">
      <w:pPr>
        <w:autoSpaceDN w:val="0"/>
        <w:spacing w:before="100" w:after="50" w:line="440" w:lineRule="atLeast"/>
        <w:rPr>
          <w:sz w:val="24"/>
        </w:rPr>
      </w:pPr>
      <w:r>
        <w:rPr>
          <w:rFonts w:hint="eastAsia"/>
          <w:sz w:val="24"/>
        </w:rPr>
        <w:t xml:space="preserve">   </w:t>
      </w:r>
      <w:r>
        <w:rPr>
          <w:sz w:val="24"/>
        </w:rPr>
        <w:t xml:space="preserve"> </w:t>
      </w:r>
      <w:r>
        <w:rPr>
          <w:rFonts w:hint="eastAsia"/>
          <w:sz w:val="24"/>
        </w:rPr>
        <w:t>整个系统可分为以下几个模块：题库管理、课程管理、用户管理、考场管理和考试管理，</w:t>
      </w:r>
      <w:r w:rsidR="00C12FA5">
        <w:rPr>
          <w:rFonts w:hint="eastAsia"/>
          <w:sz w:val="24"/>
        </w:rPr>
        <w:t>面向使用对象为老师或管理员，</w:t>
      </w:r>
      <w:r w:rsidR="00D8153B">
        <w:rPr>
          <w:rFonts w:hint="eastAsia"/>
          <w:sz w:val="24"/>
        </w:rPr>
        <w:t>每个模块按照其名词命名。题库管理主要用于</w:t>
      </w:r>
      <w:r w:rsidR="007B28BC">
        <w:rPr>
          <w:rFonts w:hint="eastAsia"/>
          <w:sz w:val="24"/>
        </w:rPr>
        <w:t>管理员或老师对系统里题目的增删改操作，</w:t>
      </w:r>
      <w:r w:rsidR="00C12FA5">
        <w:rPr>
          <w:rFonts w:hint="eastAsia"/>
          <w:sz w:val="24"/>
        </w:rPr>
        <w:t>课程管理是管理系统题库相关的课程和知识点，以便在添加考试的时候可以按照课程知识点来选择题目设置试卷模板，用户管理是管理参加考试的学生信息，以及为学生二次登陆系统解锁。考场管理是查看考试的在线学生，以及</w:t>
      </w:r>
      <w:r w:rsidR="00023270">
        <w:rPr>
          <w:rFonts w:hint="eastAsia"/>
          <w:sz w:val="24"/>
        </w:rPr>
        <w:t>排名和提交代码状态等情况，考试管理是组织考试，新建考试，然后导入参考学生，生成试卷。</w:t>
      </w:r>
    </w:p>
    <w:p w:rsidR="00656920" w:rsidRPr="00C15BC9" w:rsidRDefault="00F271EE" w:rsidP="00C15BC9">
      <w:pPr>
        <w:pStyle w:val="2"/>
        <w:spacing w:before="100" w:after="50" w:line="440" w:lineRule="exact"/>
        <w:rPr>
          <w:rFonts w:ascii="黑体" w:eastAsia="黑体" w:hAnsi="宋体"/>
          <w:b w:val="0"/>
          <w:bCs w:val="0"/>
          <w:color w:val="auto"/>
          <w:kern w:val="0"/>
          <w:sz w:val="28"/>
          <w:szCs w:val="28"/>
        </w:rPr>
      </w:pPr>
      <w:bookmarkStart w:id="139" w:name="_Toc27369"/>
      <w:bookmarkStart w:id="140" w:name="_Toc18508"/>
      <w:bookmarkStart w:id="141" w:name="_Toc24662"/>
      <w:bookmarkStart w:id="142" w:name="_Toc18667"/>
      <w:bookmarkStart w:id="143" w:name="_Toc4111"/>
      <w:bookmarkStart w:id="144" w:name="_Toc18935"/>
      <w:bookmarkStart w:id="145" w:name="_Toc20889"/>
      <w:bookmarkStart w:id="146" w:name="_Toc451169888"/>
      <w:r>
        <w:rPr>
          <w:rFonts w:ascii="黑体" w:eastAsia="黑体" w:hAnsi="宋体" w:hint="eastAsia"/>
          <w:b w:val="0"/>
          <w:bCs w:val="0"/>
          <w:color w:val="auto"/>
          <w:kern w:val="0"/>
          <w:sz w:val="28"/>
          <w:szCs w:val="28"/>
        </w:rPr>
        <w:lastRenderedPageBreak/>
        <w:t>3</w:t>
      </w:r>
      <w:r w:rsidR="00A30541">
        <w:rPr>
          <w:rFonts w:ascii="黑体" w:eastAsia="黑体" w:hAnsi="宋体" w:hint="eastAsia"/>
          <w:b w:val="0"/>
          <w:bCs w:val="0"/>
          <w:color w:val="auto"/>
          <w:kern w:val="0"/>
          <w:sz w:val="28"/>
          <w:szCs w:val="28"/>
        </w:rPr>
        <w:t>.4</w:t>
      </w:r>
      <w:r w:rsidR="00656920" w:rsidRPr="00C15BC9">
        <w:rPr>
          <w:rFonts w:ascii="黑体" w:eastAsia="黑体" w:hAnsi="宋体" w:hint="eastAsia"/>
          <w:b w:val="0"/>
          <w:bCs w:val="0"/>
          <w:color w:val="auto"/>
          <w:kern w:val="0"/>
          <w:sz w:val="28"/>
          <w:szCs w:val="28"/>
        </w:rPr>
        <w:t xml:space="preserve"> 数据库设计</w:t>
      </w:r>
      <w:bookmarkEnd w:id="139"/>
      <w:bookmarkEnd w:id="140"/>
      <w:bookmarkEnd w:id="141"/>
      <w:bookmarkEnd w:id="142"/>
      <w:bookmarkEnd w:id="143"/>
      <w:bookmarkEnd w:id="144"/>
      <w:bookmarkEnd w:id="145"/>
      <w:bookmarkEnd w:id="146"/>
    </w:p>
    <w:p w:rsidR="00656920" w:rsidRDefault="00F271EE" w:rsidP="00C15BC9">
      <w:pPr>
        <w:pStyle w:val="3"/>
        <w:spacing w:before="100" w:after="50" w:line="440" w:lineRule="exact"/>
        <w:rPr>
          <w:rFonts w:eastAsia="黑体"/>
          <w:b w:val="0"/>
          <w:bCs/>
          <w:sz w:val="24"/>
          <w:szCs w:val="24"/>
        </w:rPr>
      </w:pPr>
      <w:bookmarkStart w:id="147" w:name="_Toc14859"/>
      <w:bookmarkStart w:id="148" w:name="_Toc26181"/>
      <w:bookmarkStart w:id="149" w:name="_Toc14016"/>
      <w:bookmarkStart w:id="150" w:name="_Toc5880"/>
      <w:bookmarkStart w:id="151" w:name="_Toc24756"/>
      <w:bookmarkStart w:id="152" w:name="_Toc2072"/>
      <w:bookmarkStart w:id="153" w:name="_Toc30347"/>
      <w:bookmarkStart w:id="154" w:name="_Toc451169889"/>
      <w:r>
        <w:rPr>
          <w:rFonts w:eastAsia="黑体"/>
          <w:b w:val="0"/>
          <w:bCs/>
          <w:sz w:val="24"/>
          <w:szCs w:val="24"/>
        </w:rPr>
        <w:t>3</w:t>
      </w:r>
      <w:r w:rsidR="00A30541">
        <w:rPr>
          <w:rFonts w:eastAsia="黑体"/>
          <w:b w:val="0"/>
          <w:bCs/>
          <w:sz w:val="24"/>
          <w:szCs w:val="24"/>
        </w:rPr>
        <w:t>.4</w:t>
      </w:r>
      <w:r w:rsidR="00656920">
        <w:rPr>
          <w:rFonts w:eastAsia="黑体"/>
          <w:b w:val="0"/>
          <w:bCs/>
          <w:sz w:val="24"/>
          <w:szCs w:val="24"/>
        </w:rPr>
        <w:t xml:space="preserve">.1 </w:t>
      </w:r>
      <w:r w:rsidR="00656920">
        <w:rPr>
          <w:rFonts w:eastAsia="黑体"/>
          <w:b w:val="0"/>
          <w:bCs/>
          <w:sz w:val="24"/>
          <w:szCs w:val="24"/>
        </w:rPr>
        <w:t>数据库环境</w:t>
      </w:r>
      <w:bookmarkEnd w:id="147"/>
      <w:bookmarkEnd w:id="148"/>
      <w:bookmarkEnd w:id="149"/>
      <w:bookmarkEnd w:id="150"/>
      <w:bookmarkEnd w:id="151"/>
      <w:bookmarkEnd w:id="152"/>
      <w:bookmarkEnd w:id="153"/>
      <w:bookmarkEnd w:id="154"/>
    </w:p>
    <w:p w:rsidR="00656920" w:rsidRPr="00C15BC9" w:rsidRDefault="00656920" w:rsidP="00C15BC9">
      <w:pPr>
        <w:autoSpaceDN w:val="0"/>
        <w:spacing w:before="100" w:after="50" w:line="440" w:lineRule="exact"/>
        <w:ind w:firstLineChars="200" w:firstLine="480"/>
        <w:rPr>
          <w:kern w:val="0"/>
          <w:sz w:val="24"/>
          <w:szCs w:val="24"/>
        </w:rPr>
      </w:pPr>
      <w:r w:rsidRPr="00C15BC9">
        <w:rPr>
          <w:kern w:val="0"/>
          <w:sz w:val="24"/>
          <w:szCs w:val="24"/>
        </w:rPr>
        <w:t>数据库管理工具：</w:t>
      </w:r>
      <w:r w:rsidRPr="00C15BC9">
        <w:rPr>
          <w:kern w:val="0"/>
          <w:sz w:val="24"/>
          <w:szCs w:val="24"/>
        </w:rPr>
        <w:t>MySQL 5.6</w:t>
      </w:r>
    </w:p>
    <w:p w:rsidR="00656920" w:rsidRPr="00C15BC9" w:rsidRDefault="00656920" w:rsidP="00C15BC9">
      <w:pPr>
        <w:autoSpaceDN w:val="0"/>
        <w:spacing w:before="100" w:after="50" w:line="440" w:lineRule="exact"/>
        <w:ind w:firstLineChars="200" w:firstLine="480"/>
        <w:rPr>
          <w:kern w:val="0"/>
          <w:sz w:val="24"/>
          <w:szCs w:val="24"/>
        </w:rPr>
      </w:pPr>
      <w:r w:rsidRPr="00C15BC9">
        <w:rPr>
          <w:kern w:val="0"/>
          <w:sz w:val="24"/>
          <w:szCs w:val="24"/>
        </w:rPr>
        <w:t>数据库设计与编程工具：</w:t>
      </w:r>
      <w:r w:rsidRPr="00C15BC9">
        <w:rPr>
          <w:kern w:val="0"/>
          <w:sz w:val="24"/>
          <w:szCs w:val="24"/>
        </w:rPr>
        <w:t>Power Designer</w:t>
      </w:r>
    </w:p>
    <w:p w:rsidR="00656920" w:rsidRPr="00C15BC9" w:rsidRDefault="00656920" w:rsidP="00C15BC9">
      <w:pPr>
        <w:autoSpaceDN w:val="0"/>
        <w:spacing w:before="100" w:after="50" w:line="440" w:lineRule="exact"/>
        <w:ind w:firstLineChars="200" w:firstLine="480"/>
        <w:rPr>
          <w:kern w:val="0"/>
          <w:sz w:val="24"/>
          <w:szCs w:val="24"/>
        </w:rPr>
      </w:pPr>
      <w:r w:rsidRPr="00C15BC9">
        <w:rPr>
          <w:kern w:val="0"/>
          <w:sz w:val="24"/>
          <w:szCs w:val="24"/>
        </w:rPr>
        <w:t>数据库可视化工具：</w:t>
      </w:r>
      <w:r w:rsidRPr="00C15BC9">
        <w:rPr>
          <w:kern w:val="0"/>
          <w:sz w:val="24"/>
          <w:szCs w:val="24"/>
        </w:rPr>
        <w:t xml:space="preserve">MySQL </w:t>
      </w:r>
      <w:proofErr w:type="spellStart"/>
      <w:r w:rsidR="009E2F5A">
        <w:rPr>
          <w:kern w:val="0"/>
          <w:sz w:val="24"/>
          <w:szCs w:val="24"/>
        </w:rPr>
        <w:t>Navicat</w:t>
      </w:r>
      <w:proofErr w:type="spellEnd"/>
    </w:p>
    <w:p w:rsidR="00656920" w:rsidRDefault="00F271EE" w:rsidP="00C15BC9">
      <w:pPr>
        <w:pStyle w:val="3"/>
        <w:spacing w:before="100" w:after="50" w:line="440" w:lineRule="exact"/>
        <w:rPr>
          <w:rFonts w:eastAsia="黑体"/>
          <w:b w:val="0"/>
          <w:bCs/>
          <w:sz w:val="24"/>
          <w:szCs w:val="24"/>
        </w:rPr>
      </w:pPr>
      <w:bookmarkStart w:id="155" w:name="_Toc16900"/>
      <w:bookmarkStart w:id="156" w:name="_Toc20776"/>
      <w:bookmarkStart w:id="157" w:name="_Toc21476"/>
      <w:bookmarkStart w:id="158" w:name="_Toc29109"/>
      <w:bookmarkStart w:id="159" w:name="_Toc18910"/>
      <w:bookmarkStart w:id="160" w:name="_Toc10168"/>
      <w:bookmarkStart w:id="161" w:name="_Toc16067"/>
      <w:bookmarkStart w:id="162" w:name="_Toc451169890"/>
      <w:r>
        <w:rPr>
          <w:rFonts w:eastAsia="黑体"/>
          <w:b w:val="0"/>
          <w:bCs/>
          <w:sz w:val="24"/>
          <w:szCs w:val="24"/>
        </w:rPr>
        <w:t>3</w:t>
      </w:r>
      <w:r w:rsidR="00A30541">
        <w:rPr>
          <w:rFonts w:eastAsia="黑体"/>
          <w:b w:val="0"/>
          <w:bCs/>
          <w:sz w:val="24"/>
          <w:szCs w:val="24"/>
        </w:rPr>
        <w:t>.4</w:t>
      </w:r>
      <w:r w:rsidR="00656920">
        <w:rPr>
          <w:rFonts w:eastAsia="黑体"/>
          <w:b w:val="0"/>
          <w:bCs/>
          <w:sz w:val="24"/>
          <w:szCs w:val="24"/>
        </w:rPr>
        <w:t xml:space="preserve">.2 </w:t>
      </w:r>
      <w:r w:rsidR="00656920">
        <w:rPr>
          <w:rFonts w:eastAsia="黑体"/>
          <w:b w:val="0"/>
          <w:bCs/>
          <w:sz w:val="24"/>
          <w:szCs w:val="24"/>
        </w:rPr>
        <w:t>数据库命名规则</w:t>
      </w:r>
      <w:bookmarkEnd w:id="155"/>
      <w:bookmarkEnd w:id="156"/>
      <w:bookmarkEnd w:id="157"/>
      <w:bookmarkEnd w:id="158"/>
      <w:bookmarkEnd w:id="159"/>
      <w:bookmarkEnd w:id="160"/>
      <w:bookmarkEnd w:id="161"/>
      <w:bookmarkEnd w:id="162"/>
    </w:p>
    <w:p w:rsidR="00656920" w:rsidRDefault="00656920" w:rsidP="00C15BC9">
      <w:pPr>
        <w:widowControl/>
        <w:spacing w:before="100" w:after="50" w:line="440" w:lineRule="exact"/>
        <w:ind w:firstLine="420"/>
        <w:rPr>
          <w:sz w:val="24"/>
        </w:rPr>
      </w:pPr>
      <w:r>
        <w:rPr>
          <w:sz w:val="24"/>
        </w:rPr>
        <w:t>（</w:t>
      </w:r>
      <w:r>
        <w:rPr>
          <w:sz w:val="24"/>
        </w:rPr>
        <w:t>1</w:t>
      </w:r>
      <w:r>
        <w:rPr>
          <w:sz w:val="24"/>
        </w:rPr>
        <w:t>）表名命名规则</w:t>
      </w:r>
      <w:r>
        <w:rPr>
          <w:sz w:val="24"/>
        </w:rPr>
        <w:t> </w:t>
      </w:r>
    </w:p>
    <w:p w:rsidR="00656920" w:rsidRDefault="00656920" w:rsidP="00C15BC9">
      <w:pPr>
        <w:widowControl/>
        <w:spacing w:before="100" w:after="50" w:line="440" w:lineRule="exact"/>
        <w:ind w:firstLine="420"/>
        <w:jc w:val="left"/>
        <w:rPr>
          <w:sz w:val="24"/>
        </w:rPr>
      </w:pPr>
      <w:r>
        <w:rPr>
          <w:sz w:val="24"/>
        </w:rPr>
        <w:t>数据库表的命名以是名词且都为小写，如</w:t>
      </w:r>
      <w:r w:rsidR="00E27D02">
        <w:rPr>
          <w:sz w:val="24"/>
        </w:rPr>
        <w:t>exam</w:t>
      </w:r>
      <w:r w:rsidR="00E27D02">
        <w:rPr>
          <w:sz w:val="24"/>
        </w:rPr>
        <w:t>、</w:t>
      </w:r>
      <w:r w:rsidR="00E27D02">
        <w:rPr>
          <w:sz w:val="24"/>
        </w:rPr>
        <w:t>problem</w:t>
      </w:r>
      <w:r w:rsidR="00E27D02">
        <w:rPr>
          <w:sz w:val="24"/>
        </w:rPr>
        <w:t>、</w:t>
      </w:r>
      <w:r w:rsidR="00E27D02">
        <w:rPr>
          <w:sz w:val="24"/>
        </w:rPr>
        <w:t>paper</w:t>
      </w:r>
      <w:r>
        <w:rPr>
          <w:sz w:val="24"/>
        </w:rPr>
        <w:t>等等。如果表名由几个单词组成，则单词间用下划线</w:t>
      </w:r>
      <w:r>
        <w:rPr>
          <w:sz w:val="24"/>
        </w:rPr>
        <w:t>("_")</w:t>
      </w:r>
      <w:r>
        <w:rPr>
          <w:sz w:val="24"/>
        </w:rPr>
        <w:t>分割，</w:t>
      </w:r>
      <w:proofErr w:type="spellStart"/>
      <w:r w:rsidR="00E27D02">
        <w:rPr>
          <w:sz w:val="24"/>
        </w:rPr>
        <w:t>paper_progblen</w:t>
      </w:r>
      <w:proofErr w:type="spellEnd"/>
      <w:r>
        <w:rPr>
          <w:sz w:val="24"/>
        </w:rPr>
        <w:t>,</w:t>
      </w:r>
      <w:r w:rsidR="00E27D02">
        <w:rPr>
          <w:sz w:val="24"/>
        </w:rPr>
        <w:t xml:space="preserve"> </w:t>
      </w:r>
      <w:proofErr w:type="spellStart"/>
      <w:r w:rsidR="00E27D02">
        <w:rPr>
          <w:sz w:val="24"/>
        </w:rPr>
        <w:t>problem_know</w:t>
      </w:r>
      <w:proofErr w:type="spellEnd"/>
      <w:r w:rsidR="00E27D02">
        <w:rPr>
          <w:sz w:val="24"/>
        </w:rPr>
        <w:t xml:space="preserve">, </w:t>
      </w:r>
      <w:proofErr w:type="spellStart"/>
      <w:r w:rsidR="00E27D02">
        <w:rPr>
          <w:sz w:val="24"/>
        </w:rPr>
        <w:t>submit_result</w:t>
      </w:r>
      <w:proofErr w:type="spellEnd"/>
      <w:r>
        <w:rPr>
          <w:sz w:val="24"/>
        </w:rPr>
        <w:t>等。表名尽量用全名，表</w:t>
      </w:r>
      <w:proofErr w:type="gramStart"/>
      <w:r>
        <w:rPr>
          <w:sz w:val="24"/>
        </w:rPr>
        <w:t>名限制</w:t>
      </w:r>
      <w:proofErr w:type="gramEnd"/>
      <w:r>
        <w:rPr>
          <w:sz w:val="24"/>
        </w:rPr>
        <w:t>在</w:t>
      </w:r>
      <w:r>
        <w:rPr>
          <w:sz w:val="24"/>
        </w:rPr>
        <w:t>30</w:t>
      </w:r>
      <w:r>
        <w:rPr>
          <w:sz w:val="24"/>
        </w:rPr>
        <w:t>个字符内。当表的全名超过</w:t>
      </w:r>
      <w:r>
        <w:rPr>
          <w:sz w:val="24"/>
        </w:rPr>
        <w:t>30</w:t>
      </w:r>
      <w:r>
        <w:rPr>
          <w:sz w:val="24"/>
        </w:rPr>
        <w:t>字符时，可用缩写来减少表名的长度，如</w:t>
      </w:r>
      <w:r>
        <w:rPr>
          <w:sz w:val="24"/>
        </w:rPr>
        <w:t>information --&gt; info</w:t>
      </w:r>
      <w:r>
        <w:rPr>
          <w:sz w:val="24"/>
        </w:rPr>
        <w:t>。</w:t>
      </w:r>
    </w:p>
    <w:p w:rsidR="00656920" w:rsidRDefault="00656920" w:rsidP="00C15BC9">
      <w:pPr>
        <w:widowControl/>
        <w:spacing w:before="100" w:after="50" w:line="440" w:lineRule="exact"/>
        <w:ind w:firstLine="420"/>
        <w:rPr>
          <w:sz w:val="24"/>
        </w:rPr>
      </w:pPr>
      <w:r>
        <w:rPr>
          <w:sz w:val="24"/>
        </w:rPr>
        <w:t>（</w:t>
      </w:r>
      <w:r>
        <w:rPr>
          <w:sz w:val="24"/>
        </w:rPr>
        <w:t>2</w:t>
      </w:r>
      <w:r>
        <w:rPr>
          <w:sz w:val="24"/>
        </w:rPr>
        <w:t>）表字段名命名规则</w:t>
      </w:r>
      <w:r>
        <w:rPr>
          <w:sz w:val="24"/>
        </w:rPr>
        <w:t> </w:t>
      </w:r>
    </w:p>
    <w:p w:rsidR="00656920" w:rsidRDefault="00656920" w:rsidP="00C15BC9">
      <w:pPr>
        <w:widowControl/>
        <w:spacing w:before="100" w:after="50" w:line="440" w:lineRule="exact"/>
        <w:ind w:firstLine="420"/>
        <w:rPr>
          <w:sz w:val="24"/>
        </w:rPr>
      </w:pPr>
      <w:r>
        <w:rPr>
          <w:sz w:val="24"/>
        </w:rPr>
        <w:t>字段名为小写，有意义的单词或单词的缩写。如果字段由几个单词组成，则单词间用下划线</w:t>
      </w:r>
      <w:r>
        <w:rPr>
          <w:sz w:val="24"/>
        </w:rPr>
        <w:t>("_")</w:t>
      </w:r>
      <w:r>
        <w:rPr>
          <w:sz w:val="24"/>
        </w:rPr>
        <w:t>分割，如</w:t>
      </w:r>
      <w:proofErr w:type="spellStart"/>
      <w:r w:rsidR="00E27D02">
        <w:rPr>
          <w:sz w:val="24"/>
        </w:rPr>
        <w:t>exam</w:t>
      </w:r>
      <w:r>
        <w:rPr>
          <w:sz w:val="24"/>
        </w:rPr>
        <w:t>_id</w:t>
      </w:r>
      <w:proofErr w:type="spellEnd"/>
      <w:r w:rsidR="00E27D02">
        <w:rPr>
          <w:sz w:val="24"/>
        </w:rPr>
        <w:t xml:space="preserve">, </w:t>
      </w:r>
      <w:proofErr w:type="spellStart"/>
      <w:r w:rsidR="00E27D02">
        <w:rPr>
          <w:sz w:val="24"/>
        </w:rPr>
        <w:t>create_time</w:t>
      </w:r>
      <w:proofErr w:type="spellEnd"/>
      <w:r>
        <w:rPr>
          <w:sz w:val="24"/>
        </w:rPr>
        <w:t>等。字段名限制在</w:t>
      </w:r>
      <w:r>
        <w:rPr>
          <w:sz w:val="24"/>
        </w:rPr>
        <w:t>30</w:t>
      </w:r>
      <w:r>
        <w:rPr>
          <w:sz w:val="24"/>
        </w:rPr>
        <w:t>个字符内。当字段名超过</w:t>
      </w:r>
      <w:r>
        <w:rPr>
          <w:sz w:val="24"/>
        </w:rPr>
        <w:t>30</w:t>
      </w:r>
      <w:r>
        <w:rPr>
          <w:sz w:val="24"/>
        </w:rPr>
        <w:t>字符时，可用缩写来减少字段名的长度。</w:t>
      </w:r>
    </w:p>
    <w:p w:rsidR="00656920" w:rsidRDefault="00656920" w:rsidP="00C15BC9">
      <w:pPr>
        <w:widowControl/>
        <w:spacing w:before="100" w:after="50" w:line="440" w:lineRule="exact"/>
        <w:ind w:firstLine="420"/>
        <w:rPr>
          <w:sz w:val="24"/>
        </w:rPr>
      </w:pPr>
      <w:r>
        <w:rPr>
          <w:sz w:val="24"/>
        </w:rPr>
        <w:t>（</w:t>
      </w:r>
      <w:r>
        <w:rPr>
          <w:sz w:val="24"/>
        </w:rPr>
        <w:t>3</w:t>
      </w:r>
      <w:r>
        <w:rPr>
          <w:sz w:val="24"/>
        </w:rPr>
        <w:t>）索引命名规则</w:t>
      </w:r>
      <w:r>
        <w:rPr>
          <w:sz w:val="24"/>
        </w:rPr>
        <w:t> </w:t>
      </w:r>
    </w:p>
    <w:p w:rsidR="00656920" w:rsidRDefault="00656920" w:rsidP="00C15BC9">
      <w:pPr>
        <w:widowControl/>
        <w:spacing w:before="100" w:after="50" w:line="440" w:lineRule="exact"/>
        <w:ind w:firstLine="420"/>
        <w:rPr>
          <w:sz w:val="24"/>
        </w:rPr>
      </w:pPr>
      <w:r>
        <w:rPr>
          <w:sz w:val="24"/>
        </w:rPr>
        <w:t>索引须按照</w:t>
      </w:r>
      <w:proofErr w:type="spellStart"/>
      <w:r>
        <w:rPr>
          <w:sz w:val="24"/>
        </w:rPr>
        <w:t>IDX_table</w:t>
      </w:r>
      <w:proofErr w:type="spellEnd"/>
      <w:r>
        <w:rPr>
          <w:sz w:val="24"/>
        </w:rPr>
        <w:t>_&lt;column&gt;_&lt;column&gt;,</w:t>
      </w:r>
      <w:r>
        <w:rPr>
          <w:sz w:val="24"/>
        </w:rPr>
        <w:t>其中</w:t>
      </w:r>
      <w:r>
        <w:rPr>
          <w:sz w:val="24"/>
        </w:rPr>
        <w:t>&lt;table&gt;</w:t>
      </w:r>
      <w:r>
        <w:rPr>
          <w:sz w:val="24"/>
        </w:rPr>
        <w:t>是建立索引的表名，</w:t>
      </w:r>
      <w:r>
        <w:rPr>
          <w:sz w:val="24"/>
        </w:rPr>
        <w:t>&lt;column&gt;</w:t>
      </w:r>
      <w:r>
        <w:rPr>
          <w:sz w:val="24"/>
        </w:rPr>
        <w:t>是建立索引的字段名。索引</w:t>
      </w:r>
      <w:proofErr w:type="gramStart"/>
      <w:r>
        <w:rPr>
          <w:sz w:val="24"/>
        </w:rPr>
        <w:t>名限制</w:t>
      </w:r>
      <w:proofErr w:type="gramEnd"/>
      <w:r>
        <w:rPr>
          <w:sz w:val="24"/>
        </w:rPr>
        <w:t>在</w:t>
      </w:r>
      <w:r>
        <w:rPr>
          <w:sz w:val="24"/>
        </w:rPr>
        <w:t>30</w:t>
      </w:r>
      <w:r>
        <w:rPr>
          <w:sz w:val="24"/>
        </w:rPr>
        <w:t>个字符内。当索引</w:t>
      </w:r>
      <w:proofErr w:type="gramStart"/>
      <w:r>
        <w:rPr>
          <w:sz w:val="24"/>
        </w:rPr>
        <w:t>名超过</w:t>
      </w:r>
      <w:proofErr w:type="gramEnd"/>
      <w:r>
        <w:rPr>
          <w:sz w:val="24"/>
        </w:rPr>
        <w:t>30</w:t>
      </w:r>
      <w:r>
        <w:rPr>
          <w:sz w:val="24"/>
        </w:rPr>
        <w:t>字符时，可用缩写来减少索引名的长度。</w:t>
      </w:r>
    </w:p>
    <w:p w:rsidR="00656920" w:rsidRDefault="00656920" w:rsidP="00C15BC9">
      <w:pPr>
        <w:widowControl/>
        <w:spacing w:before="100" w:after="50" w:line="440" w:lineRule="exact"/>
        <w:ind w:firstLine="420"/>
        <w:rPr>
          <w:sz w:val="24"/>
        </w:rPr>
      </w:pPr>
      <w:r>
        <w:rPr>
          <w:sz w:val="24"/>
        </w:rPr>
        <w:t>（</w:t>
      </w:r>
      <w:r>
        <w:rPr>
          <w:sz w:val="24"/>
        </w:rPr>
        <w:t>4</w:t>
      </w:r>
      <w:r>
        <w:rPr>
          <w:sz w:val="24"/>
        </w:rPr>
        <w:t>）主键、</w:t>
      </w:r>
      <w:proofErr w:type="gramStart"/>
      <w:r>
        <w:rPr>
          <w:sz w:val="24"/>
        </w:rPr>
        <w:t>外键命名</w:t>
      </w:r>
      <w:proofErr w:type="gramEnd"/>
      <w:r>
        <w:rPr>
          <w:sz w:val="24"/>
        </w:rPr>
        <w:t>规则</w:t>
      </w:r>
      <w:r>
        <w:rPr>
          <w:sz w:val="24"/>
        </w:rPr>
        <w:t> </w:t>
      </w:r>
    </w:p>
    <w:p w:rsidR="00656920" w:rsidRDefault="00656920" w:rsidP="00C15BC9">
      <w:pPr>
        <w:widowControl/>
        <w:spacing w:before="100" w:after="50" w:line="440" w:lineRule="exact"/>
        <w:ind w:firstLine="420"/>
        <w:rPr>
          <w:sz w:val="24"/>
          <w:szCs w:val="24"/>
        </w:rPr>
      </w:pPr>
      <w:r>
        <w:rPr>
          <w:sz w:val="24"/>
        </w:rPr>
        <w:t>主</w:t>
      </w:r>
      <w:proofErr w:type="gramStart"/>
      <w:r>
        <w:rPr>
          <w:sz w:val="24"/>
        </w:rPr>
        <w:t>键按照</w:t>
      </w:r>
      <w:proofErr w:type="gramEnd"/>
      <w:r>
        <w:rPr>
          <w:sz w:val="24"/>
        </w:rPr>
        <w:t>PK_&lt;table&gt;</w:t>
      </w:r>
      <w:r>
        <w:rPr>
          <w:sz w:val="24"/>
        </w:rPr>
        <w:t>命名，其中</w:t>
      </w:r>
      <w:r>
        <w:rPr>
          <w:sz w:val="24"/>
        </w:rPr>
        <w:t>&lt;table&gt;</w:t>
      </w:r>
      <w:r>
        <w:rPr>
          <w:sz w:val="24"/>
        </w:rPr>
        <w:t>为数据库表名。主</w:t>
      </w:r>
      <w:proofErr w:type="gramStart"/>
      <w:r>
        <w:rPr>
          <w:sz w:val="24"/>
        </w:rPr>
        <w:t>键按照</w:t>
      </w:r>
      <w:proofErr w:type="gramEnd"/>
      <w:r>
        <w:rPr>
          <w:sz w:val="24"/>
        </w:rPr>
        <w:t>UK_&lt;table&gt;_&lt;column&gt;</w:t>
      </w:r>
      <w:r>
        <w:rPr>
          <w:sz w:val="24"/>
        </w:rPr>
        <w:t>命名，其中</w:t>
      </w:r>
      <w:r>
        <w:rPr>
          <w:sz w:val="24"/>
        </w:rPr>
        <w:t>&lt;table&gt;</w:t>
      </w:r>
      <w:r>
        <w:rPr>
          <w:sz w:val="24"/>
        </w:rPr>
        <w:t>为表名，</w:t>
      </w:r>
      <w:r>
        <w:rPr>
          <w:sz w:val="24"/>
        </w:rPr>
        <w:t>&lt;column&gt;</w:t>
      </w:r>
      <w:r>
        <w:rPr>
          <w:sz w:val="24"/>
        </w:rPr>
        <w:t>为字段名。</w:t>
      </w:r>
      <w:proofErr w:type="gramStart"/>
      <w:r>
        <w:rPr>
          <w:sz w:val="24"/>
        </w:rPr>
        <w:t>外键按照</w:t>
      </w:r>
      <w:proofErr w:type="gramEnd"/>
      <w:r>
        <w:rPr>
          <w:sz w:val="24"/>
        </w:rPr>
        <w:t>FK_&lt;</w:t>
      </w:r>
      <w:proofErr w:type="spellStart"/>
      <w:r>
        <w:rPr>
          <w:sz w:val="24"/>
        </w:rPr>
        <w:t>pppp</w:t>
      </w:r>
      <w:proofErr w:type="spellEnd"/>
      <w:r>
        <w:rPr>
          <w:sz w:val="24"/>
        </w:rPr>
        <w:t>&gt;_&lt;</w:t>
      </w:r>
      <w:proofErr w:type="spellStart"/>
      <w:r>
        <w:rPr>
          <w:sz w:val="24"/>
        </w:rPr>
        <w:t>cccc</w:t>
      </w:r>
      <w:proofErr w:type="spellEnd"/>
      <w:r>
        <w:rPr>
          <w:sz w:val="24"/>
        </w:rPr>
        <w:t>&gt;_&lt;</w:t>
      </w:r>
      <w:proofErr w:type="spellStart"/>
      <w:r>
        <w:rPr>
          <w:sz w:val="24"/>
        </w:rPr>
        <w:t>nn</w:t>
      </w:r>
      <w:proofErr w:type="spellEnd"/>
      <w:r>
        <w:rPr>
          <w:sz w:val="24"/>
        </w:rPr>
        <w:t>&gt;</w:t>
      </w:r>
      <w:r>
        <w:rPr>
          <w:sz w:val="24"/>
        </w:rPr>
        <w:t>的规则命名。</w:t>
      </w:r>
      <w:r>
        <w:rPr>
          <w:sz w:val="24"/>
        </w:rPr>
        <w:t> </w:t>
      </w:r>
    </w:p>
    <w:p w:rsidR="00656920" w:rsidRDefault="00F271EE" w:rsidP="00C15BC9">
      <w:pPr>
        <w:pStyle w:val="3"/>
        <w:spacing w:before="100" w:after="50" w:line="440" w:lineRule="exact"/>
        <w:rPr>
          <w:rFonts w:eastAsia="黑体"/>
          <w:b w:val="0"/>
          <w:bCs/>
          <w:sz w:val="24"/>
          <w:szCs w:val="24"/>
        </w:rPr>
      </w:pPr>
      <w:bookmarkStart w:id="163" w:name="_Toc28269"/>
      <w:bookmarkStart w:id="164" w:name="_Toc25223"/>
      <w:bookmarkStart w:id="165" w:name="_Toc1024"/>
      <w:bookmarkStart w:id="166" w:name="_Toc18945"/>
      <w:bookmarkStart w:id="167" w:name="_Toc10495"/>
      <w:bookmarkStart w:id="168" w:name="_Toc6458"/>
      <w:bookmarkStart w:id="169" w:name="_Toc5538"/>
      <w:bookmarkStart w:id="170" w:name="_Toc451169891"/>
      <w:r>
        <w:rPr>
          <w:rFonts w:eastAsia="黑体"/>
          <w:b w:val="0"/>
          <w:bCs/>
          <w:sz w:val="24"/>
          <w:szCs w:val="24"/>
        </w:rPr>
        <w:t>3</w:t>
      </w:r>
      <w:r w:rsidR="00A30541">
        <w:rPr>
          <w:rFonts w:eastAsia="黑体"/>
          <w:b w:val="0"/>
          <w:bCs/>
          <w:sz w:val="24"/>
          <w:szCs w:val="24"/>
        </w:rPr>
        <w:t>.4</w:t>
      </w:r>
      <w:r w:rsidR="00656920">
        <w:rPr>
          <w:rFonts w:eastAsia="黑体"/>
          <w:b w:val="0"/>
          <w:bCs/>
          <w:sz w:val="24"/>
          <w:szCs w:val="24"/>
        </w:rPr>
        <w:t xml:space="preserve">.3 </w:t>
      </w:r>
      <w:r w:rsidR="00656920">
        <w:rPr>
          <w:rFonts w:eastAsia="黑体"/>
          <w:b w:val="0"/>
          <w:bCs/>
          <w:sz w:val="24"/>
          <w:szCs w:val="24"/>
        </w:rPr>
        <w:t>数据库概念设计</w:t>
      </w:r>
      <w:bookmarkEnd w:id="163"/>
      <w:bookmarkEnd w:id="164"/>
      <w:bookmarkEnd w:id="165"/>
      <w:bookmarkEnd w:id="166"/>
      <w:bookmarkEnd w:id="167"/>
      <w:bookmarkEnd w:id="168"/>
      <w:bookmarkEnd w:id="169"/>
      <w:bookmarkEnd w:id="170"/>
    </w:p>
    <w:p w:rsidR="00656920" w:rsidRDefault="00656920" w:rsidP="00C15BC9">
      <w:pPr>
        <w:pStyle w:val="a9"/>
        <w:spacing w:before="100" w:after="50" w:line="440" w:lineRule="exact"/>
        <w:ind w:leftChars="0" w:left="0" w:firstLine="420"/>
        <w:jc w:val="both"/>
        <w:rPr>
          <w:kern w:val="2"/>
        </w:rPr>
      </w:pPr>
      <w:r>
        <w:rPr>
          <w:kern w:val="2"/>
        </w:rPr>
        <w:t>EER</w:t>
      </w:r>
      <w:r>
        <w:rPr>
          <w:kern w:val="2"/>
        </w:rPr>
        <w:t>（</w:t>
      </w:r>
      <w:r>
        <w:rPr>
          <w:kern w:val="2"/>
        </w:rPr>
        <w:t>Extended Entity-Relationship</w:t>
      </w:r>
      <w:r>
        <w:rPr>
          <w:kern w:val="2"/>
        </w:rPr>
        <w:t>）图，即扩展实体</w:t>
      </w:r>
      <w:r>
        <w:rPr>
          <w:kern w:val="2"/>
        </w:rPr>
        <w:t>-</w:t>
      </w:r>
      <w:r>
        <w:rPr>
          <w:kern w:val="2"/>
        </w:rPr>
        <w:t>关系模型，提供了表示数据库中实体类型、实体属性和实体间联系的方法，是数据库概念设计常用到的工具。通过对本系统进行分析，提取出本系统的主要实体，给出了系统</w:t>
      </w:r>
      <w:r>
        <w:rPr>
          <w:kern w:val="2"/>
        </w:rPr>
        <w:t>EER</w:t>
      </w:r>
      <w:r>
        <w:rPr>
          <w:kern w:val="2"/>
        </w:rPr>
        <w:t>图。</w:t>
      </w:r>
    </w:p>
    <w:p w:rsidR="00656920" w:rsidRDefault="00520443" w:rsidP="00520443">
      <w:pPr>
        <w:pStyle w:val="a9"/>
        <w:spacing w:before="100" w:after="50" w:line="440" w:lineRule="atLeast"/>
        <w:ind w:leftChars="0" w:left="0"/>
        <w:jc w:val="center"/>
        <w:rPr>
          <w:kern w:val="2"/>
        </w:rPr>
      </w:pPr>
      <w:r>
        <w:rPr>
          <w:rFonts w:hint="eastAsia"/>
          <w:kern w:val="2"/>
        </w:rPr>
        <w:lastRenderedPageBreak/>
        <w:t>(</w:t>
      </w:r>
      <w:r>
        <w:rPr>
          <w:kern w:val="2"/>
        </w:rPr>
        <w:t>……</w:t>
      </w:r>
      <w:proofErr w:type="gramStart"/>
      <w:r>
        <w:rPr>
          <w:kern w:val="2"/>
        </w:rPr>
        <w:t>…..</w:t>
      </w:r>
      <w:proofErr w:type="gramEnd"/>
      <w:r w:rsidR="00E41CFF">
        <w:rPr>
          <w:kern w:val="2"/>
        </w:rPr>
        <w:t>这儿应该有张</w:t>
      </w:r>
      <w:r>
        <w:rPr>
          <w:rFonts w:hint="eastAsia"/>
          <w:kern w:val="2"/>
        </w:rPr>
        <w:t>图</w:t>
      </w:r>
      <w:r>
        <w:rPr>
          <w:kern w:val="2"/>
        </w:rPr>
        <w:t>………..</w:t>
      </w:r>
      <w:r>
        <w:rPr>
          <w:rFonts w:hint="eastAsia"/>
          <w:kern w:val="2"/>
        </w:rPr>
        <w:t>)</w:t>
      </w:r>
    </w:p>
    <w:p w:rsidR="00306D6B" w:rsidRDefault="00306D6B" w:rsidP="00306D6B">
      <w:pPr>
        <w:pStyle w:val="3"/>
        <w:spacing w:before="100" w:after="50" w:line="440" w:lineRule="exact"/>
        <w:rPr>
          <w:rFonts w:eastAsia="黑体"/>
          <w:b w:val="0"/>
          <w:bCs/>
          <w:sz w:val="24"/>
          <w:szCs w:val="24"/>
        </w:rPr>
      </w:pPr>
      <w:r>
        <w:rPr>
          <w:rFonts w:eastAsia="黑体"/>
          <w:b w:val="0"/>
          <w:bCs/>
          <w:sz w:val="24"/>
          <w:szCs w:val="24"/>
        </w:rPr>
        <w:t xml:space="preserve">3.4.4 </w:t>
      </w:r>
      <w:r>
        <w:rPr>
          <w:rFonts w:eastAsia="黑体"/>
          <w:b w:val="0"/>
          <w:bCs/>
          <w:sz w:val="24"/>
          <w:szCs w:val="24"/>
        </w:rPr>
        <w:t>数据库</w:t>
      </w:r>
      <w:r>
        <w:rPr>
          <w:rFonts w:eastAsia="黑体" w:hint="eastAsia"/>
          <w:b w:val="0"/>
          <w:bCs/>
          <w:sz w:val="24"/>
          <w:szCs w:val="24"/>
        </w:rPr>
        <w:t>安全设计</w:t>
      </w:r>
    </w:p>
    <w:p w:rsidR="00306D6B" w:rsidRDefault="00306D6B" w:rsidP="00306D6B">
      <w:pPr>
        <w:pStyle w:val="a9"/>
        <w:spacing w:before="100" w:after="50" w:line="440" w:lineRule="atLeast"/>
        <w:ind w:leftChars="0" w:left="0" w:firstLineChars="200" w:firstLine="480"/>
      </w:pPr>
      <w:r>
        <w:t>(1)</w:t>
      </w:r>
      <w:r w:rsidR="000D2621">
        <w:t xml:space="preserve"> </w:t>
      </w:r>
      <w:r>
        <w:rPr>
          <w:rFonts w:hint="eastAsia"/>
        </w:rPr>
        <w:t>防止用户直接操作数据库：用户只能用账号登陆到系统，</w:t>
      </w:r>
      <w:r w:rsidR="000D2621">
        <w:rPr>
          <w:rFonts w:hint="eastAsia"/>
        </w:rPr>
        <w:t>通过应用本系统访问数据库，而没有其他途径操作数据库。</w:t>
      </w:r>
    </w:p>
    <w:p w:rsidR="000D2621" w:rsidRDefault="000D2621" w:rsidP="00306D6B">
      <w:pPr>
        <w:pStyle w:val="a9"/>
        <w:spacing w:before="100" w:after="50" w:line="440" w:lineRule="atLeast"/>
        <w:ind w:leftChars="0" w:left="0" w:firstLineChars="200" w:firstLine="480"/>
      </w:pPr>
      <w:r>
        <w:rPr>
          <w:rFonts w:hint="eastAsia"/>
        </w:rPr>
        <w:t>(</w:t>
      </w:r>
      <w:r>
        <w:t>2</w:t>
      </w:r>
      <w:r>
        <w:rPr>
          <w:rFonts w:hint="eastAsia"/>
        </w:rPr>
        <w:t>)</w:t>
      </w:r>
      <w:r>
        <w:t xml:space="preserve"> </w:t>
      </w:r>
      <w:r>
        <w:rPr>
          <w:rFonts w:hint="eastAsia"/>
        </w:rPr>
        <w:t>用户账号密码的加密方法：对用户账号的密码（数据库系统的用户和密码）进行加密处理，确保在任何地方都不会出现密码的明文。</w:t>
      </w:r>
    </w:p>
    <w:p w:rsidR="000D2621" w:rsidRDefault="000D2621" w:rsidP="00306D6B">
      <w:pPr>
        <w:pStyle w:val="a9"/>
        <w:spacing w:before="100" w:after="50" w:line="440" w:lineRule="atLeast"/>
        <w:ind w:leftChars="0" w:left="0" w:firstLineChars="200" w:firstLine="480"/>
        <w:rPr>
          <w:kern w:val="2"/>
        </w:rPr>
      </w:pPr>
      <w:r>
        <w:rPr>
          <w:rFonts w:hint="eastAsia"/>
        </w:rPr>
        <w:t>(</w:t>
      </w:r>
      <w:r>
        <w:t>3</w:t>
      </w:r>
      <w:r>
        <w:rPr>
          <w:rFonts w:hint="eastAsia"/>
        </w:rPr>
        <w:t>)</w:t>
      </w:r>
      <w:r>
        <w:t xml:space="preserve"> </w:t>
      </w:r>
      <w:r>
        <w:rPr>
          <w:rFonts w:hint="eastAsia"/>
        </w:rPr>
        <w:t>角色与权限：确保每个角色对数据库表的操作权限，如创建、检索、更新、删除等。每个角色拥有刚好能够完成任务的权限，不多不少，在应用是在为用户分配角色，则每个用户的权限等于他所兼角色的权限之</w:t>
      </w:r>
      <w:proofErr w:type="gramStart"/>
      <w:r>
        <w:rPr>
          <w:rFonts w:hint="eastAsia"/>
        </w:rPr>
        <w:t>和</w:t>
      </w:r>
      <w:proofErr w:type="gramEnd"/>
      <w:r>
        <w:rPr>
          <w:rFonts w:hint="eastAsia"/>
        </w:rPr>
        <w:t>。</w:t>
      </w:r>
    </w:p>
    <w:p w:rsidR="00656920" w:rsidRDefault="00F271EE" w:rsidP="00C15BC9">
      <w:pPr>
        <w:pStyle w:val="3"/>
        <w:spacing w:before="100" w:after="50" w:line="440" w:lineRule="exact"/>
        <w:rPr>
          <w:rFonts w:eastAsia="黑体"/>
          <w:b w:val="0"/>
          <w:bCs/>
          <w:sz w:val="24"/>
          <w:szCs w:val="24"/>
        </w:rPr>
      </w:pPr>
      <w:bookmarkStart w:id="171" w:name="_Toc28388"/>
      <w:bookmarkStart w:id="172" w:name="_Toc5892"/>
      <w:bookmarkStart w:id="173" w:name="_Toc25347"/>
      <w:bookmarkStart w:id="174" w:name="_Toc8705"/>
      <w:bookmarkStart w:id="175" w:name="_Toc30696"/>
      <w:bookmarkStart w:id="176" w:name="_Toc30785"/>
      <w:bookmarkStart w:id="177" w:name="_Toc17503"/>
      <w:bookmarkStart w:id="178" w:name="_Toc451169892"/>
      <w:r>
        <w:rPr>
          <w:rFonts w:eastAsia="黑体"/>
          <w:b w:val="0"/>
          <w:bCs/>
          <w:sz w:val="24"/>
          <w:szCs w:val="24"/>
        </w:rPr>
        <w:t>3</w:t>
      </w:r>
      <w:r w:rsidR="00A30541">
        <w:rPr>
          <w:rFonts w:eastAsia="黑体"/>
          <w:b w:val="0"/>
          <w:bCs/>
          <w:sz w:val="24"/>
          <w:szCs w:val="24"/>
        </w:rPr>
        <w:t>.4</w:t>
      </w:r>
      <w:r w:rsidR="00306D6B">
        <w:rPr>
          <w:rFonts w:eastAsia="黑体"/>
          <w:b w:val="0"/>
          <w:bCs/>
          <w:sz w:val="24"/>
          <w:szCs w:val="24"/>
        </w:rPr>
        <w:t>.5</w:t>
      </w:r>
      <w:r w:rsidR="00656920">
        <w:rPr>
          <w:rFonts w:eastAsia="黑体"/>
          <w:b w:val="0"/>
          <w:bCs/>
          <w:sz w:val="24"/>
          <w:szCs w:val="24"/>
        </w:rPr>
        <w:t xml:space="preserve"> </w:t>
      </w:r>
      <w:r w:rsidR="00656920">
        <w:rPr>
          <w:rFonts w:eastAsia="黑体"/>
          <w:b w:val="0"/>
          <w:bCs/>
          <w:sz w:val="24"/>
          <w:szCs w:val="24"/>
        </w:rPr>
        <w:t>数据库表设计</w:t>
      </w:r>
      <w:bookmarkEnd w:id="171"/>
      <w:bookmarkEnd w:id="172"/>
      <w:bookmarkEnd w:id="173"/>
      <w:bookmarkEnd w:id="174"/>
      <w:bookmarkEnd w:id="175"/>
      <w:bookmarkEnd w:id="176"/>
      <w:bookmarkEnd w:id="177"/>
      <w:bookmarkEnd w:id="178"/>
    </w:p>
    <w:p w:rsidR="00656920" w:rsidRDefault="00656920" w:rsidP="00C15BC9">
      <w:pPr>
        <w:widowControl/>
        <w:spacing w:before="100" w:after="50" w:line="440" w:lineRule="exact"/>
        <w:ind w:firstLine="420"/>
        <w:rPr>
          <w:sz w:val="24"/>
        </w:rPr>
      </w:pPr>
      <w:r>
        <w:rPr>
          <w:sz w:val="24"/>
        </w:rPr>
        <w:t>根据设计的系统</w:t>
      </w:r>
      <w:r>
        <w:rPr>
          <w:sz w:val="24"/>
        </w:rPr>
        <w:t>EER</w:t>
      </w:r>
      <w:r>
        <w:rPr>
          <w:sz w:val="24"/>
        </w:rPr>
        <w:t>图，设计了系统所需的数据库表，共有</w:t>
      </w:r>
      <w:r w:rsidR="00520443">
        <w:rPr>
          <w:sz w:val="24"/>
        </w:rPr>
        <w:t>20</w:t>
      </w:r>
      <w:r>
        <w:rPr>
          <w:sz w:val="24"/>
        </w:rPr>
        <w:t>张表。数据库表汇总情况如表</w:t>
      </w:r>
      <w:r>
        <w:rPr>
          <w:sz w:val="24"/>
        </w:rPr>
        <w:t>4-1</w:t>
      </w:r>
      <w:r>
        <w:rPr>
          <w:sz w:val="24"/>
        </w:rPr>
        <w:t>所示。</w:t>
      </w:r>
    </w:p>
    <w:p w:rsidR="00656920" w:rsidRDefault="00656920">
      <w:pPr>
        <w:pStyle w:val="a9"/>
        <w:spacing w:before="100" w:after="50" w:line="440" w:lineRule="atLeast"/>
        <w:ind w:leftChars="0" w:left="0"/>
        <w:jc w:val="center"/>
        <w:rPr>
          <w:b/>
          <w:bCs/>
          <w:sz w:val="21"/>
          <w:szCs w:val="21"/>
        </w:rPr>
      </w:pPr>
      <w:r>
        <w:rPr>
          <w:b/>
          <w:bCs/>
          <w:sz w:val="21"/>
          <w:szCs w:val="21"/>
        </w:rPr>
        <w:t>表</w:t>
      </w:r>
      <w:r>
        <w:rPr>
          <w:b/>
          <w:bCs/>
          <w:sz w:val="18"/>
          <w:szCs w:val="18"/>
        </w:rPr>
        <w:t>4-1</w:t>
      </w:r>
      <w:r>
        <w:rPr>
          <w:b/>
          <w:bCs/>
          <w:sz w:val="21"/>
          <w:szCs w:val="21"/>
        </w:rPr>
        <w:t xml:space="preserve"> </w:t>
      </w:r>
      <w:r>
        <w:rPr>
          <w:b/>
          <w:bCs/>
          <w:sz w:val="21"/>
          <w:szCs w:val="21"/>
        </w:rPr>
        <w:t>数据库表汇总表</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6485"/>
      </w:tblGrid>
      <w:tr w:rsidR="00656920" w:rsidTr="00F74F32">
        <w:trPr>
          <w:trHeight w:val="454"/>
        </w:trPr>
        <w:tc>
          <w:tcPr>
            <w:tcW w:w="2127" w:type="dxa"/>
            <w:tcBorders>
              <w:tl2br w:val="nil"/>
              <w:tr2bl w:val="nil"/>
            </w:tcBorders>
            <w:shd w:val="clear" w:color="auto" w:fill="D9D9D9"/>
          </w:tcPr>
          <w:p w:rsidR="00656920" w:rsidRDefault="00656920">
            <w:pPr>
              <w:pStyle w:val="aa"/>
              <w:pBdr>
                <w:bottom w:val="none" w:sz="0" w:space="0" w:color="auto"/>
              </w:pBdr>
              <w:tabs>
                <w:tab w:val="clear" w:pos="4153"/>
                <w:tab w:val="clear" w:pos="8306"/>
              </w:tabs>
              <w:snapToGrid/>
              <w:spacing w:line="440" w:lineRule="atLeast"/>
              <w:jc w:val="center"/>
              <w:rPr>
                <w:b/>
                <w:bCs/>
                <w:sz w:val="21"/>
                <w:szCs w:val="21"/>
              </w:rPr>
            </w:pPr>
            <w:r>
              <w:rPr>
                <w:b/>
                <w:bCs/>
                <w:sz w:val="21"/>
                <w:szCs w:val="21"/>
              </w:rPr>
              <w:t>表名</w:t>
            </w:r>
          </w:p>
        </w:tc>
        <w:tc>
          <w:tcPr>
            <w:tcW w:w="6485" w:type="dxa"/>
            <w:tcBorders>
              <w:tl2br w:val="nil"/>
              <w:tr2bl w:val="nil"/>
            </w:tcBorders>
            <w:shd w:val="clear" w:color="auto" w:fill="D9D9D9"/>
          </w:tcPr>
          <w:p w:rsidR="00656920" w:rsidRDefault="00656920">
            <w:pPr>
              <w:spacing w:line="440" w:lineRule="atLeast"/>
              <w:jc w:val="center"/>
              <w:rPr>
                <w:b/>
                <w:bCs/>
                <w:szCs w:val="21"/>
              </w:rPr>
            </w:pPr>
            <w:r>
              <w:rPr>
                <w:b/>
                <w:bCs/>
                <w:szCs w:val="21"/>
              </w:rPr>
              <w:t>功能说明</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exam_info</w:t>
            </w:r>
            <w:proofErr w:type="spellEnd"/>
          </w:p>
        </w:tc>
        <w:tc>
          <w:tcPr>
            <w:tcW w:w="6485" w:type="dxa"/>
            <w:tcBorders>
              <w:tl2br w:val="nil"/>
              <w:tr2bl w:val="nil"/>
            </w:tcBorders>
          </w:tcPr>
          <w:p w:rsidR="00656920" w:rsidRDefault="00FC1AB5">
            <w:pPr>
              <w:spacing w:line="440" w:lineRule="atLeast"/>
              <w:rPr>
                <w:szCs w:val="21"/>
              </w:rPr>
            </w:pPr>
            <w:r>
              <w:rPr>
                <w:szCs w:val="21"/>
              </w:rPr>
              <w:t>记录考试的相关信息，包括标题、描述、起止时间、允许</w:t>
            </w:r>
            <w:r>
              <w:rPr>
                <w:szCs w:val="21"/>
              </w:rPr>
              <w:t>IP</w:t>
            </w:r>
            <w:r>
              <w:rPr>
                <w:szCs w:val="21"/>
              </w:rPr>
              <w:t>段等</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exam_judger</w:t>
            </w:r>
            <w:proofErr w:type="spellEnd"/>
          </w:p>
        </w:tc>
        <w:tc>
          <w:tcPr>
            <w:tcW w:w="6485" w:type="dxa"/>
            <w:tcBorders>
              <w:tl2br w:val="nil"/>
              <w:tr2bl w:val="nil"/>
            </w:tcBorders>
          </w:tcPr>
          <w:p w:rsidR="00656920" w:rsidRDefault="00656920" w:rsidP="00FC1AB5">
            <w:pPr>
              <w:spacing w:line="440" w:lineRule="atLeast"/>
              <w:rPr>
                <w:szCs w:val="21"/>
              </w:rPr>
            </w:pPr>
            <w:r>
              <w:rPr>
                <w:szCs w:val="21"/>
              </w:rPr>
              <w:t>记录</w:t>
            </w:r>
            <w:r w:rsidR="00FC1AB5">
              <w:rPr>
                <w:szCs w:val="21"/>
              </w:rPr>
              <w:t>考试判题编译器，包括考试编号、编译器编号等</w:t>
            </w:r>
          </w:p>
        </w:tc>
      </w:tr>
      <w:tr w:rsidR="00656920" w:rsidTr="00F74F32">
        <w:trPr>
          <w:trHeight w:val="454"/>
        </w:trPr>
        <w:tc>
          <w:tcPr>
            <w:tcW w:w="2127" w:type="dxa"/>
            <w:tcBorders>
              <w:tl2br w:val="nil"/>
              <w:tr2bl w:val="nil"/>
            </w:tcBorders>
          </w:tcPr>
          <w:p w:rsidR="00656920" w:rsidRDefault="00520443" w:rsidP="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exam_notice</w:t>
            </w:r>
            <w:proofErr w:type="spellEnd"/>
          </w:p>
        </w:tc>
        <w:tc>
          <w:tcPr>
            <w:tcW w:w="6485" w:type="dxa"/>
            <w:tcBorders>
              <w:tl2br w:val="nil"/>
              <w:tr2bl w:val="nil"/>
            </w:tcBorders>
          </w:tcPr>
          <w:p w:rsidR="00656920" w:rsidRDefault="00FC1AB5">
            <w:pPr>
              <w:spacing w:line="440" w:lineRule="atLeast"/>
              <w:rPr>
                <w:szCs w:val="21"/>
              </w:rPr>
            </w:pPr>
            <w:r>
              <w:rPr>
                <w:szCs w:val="21"/>
              </w:rPr>
              <w:t>记录考试通知</w:t>
            </w:r>
            <w:r w:rsidR="00E41CFF">
              <w:rPr>
                <w:szCs w:val="21"/>
              </w:rPr>
              <w:t>公告</w:t>
            </w:r>
            <w:r>
              <w:rPr>
                <w:szCs w:val="21"/>
              </w:rPr>
              <w:t>，包括</w:t>
            </w:r>
            <w:r w:rsidR="00E41CFF">
              <w:rPr>
                <w:szCs w:val="21"/>
              </w:rPr>
              <w:t>公告</w:t>
            </w:r>
            <w:r>
              <w:rPr>
                <w:szCs w:val="21"/>
              </w:rPr>
              <w:t>编号，考试编号、添加时间、内容等</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exam_paper</w:t>
            </w:r>
            <w:proofErr w:type="spellEnd"/>
          </w:p>
        </w:tc>
        <w:tc>
          <w:tcPr>
            <w:tcW w:w="6485" w:type="dxa"/>
            <w:tcBorders>
              <w:tl2br w:val="nil"/>
              <w:tr2bl w:val="nil"/>
            </w:tcBorders>
          </w:tcPr>
          <w:p w:rsidR="00656920" w:rsidRDefault="00F74F32" w:rsidP="00F74F32">
            <w:pPr>
              <w:spacing w:line="440" w:lineRule="atLeast"/>
              <w:rPr>
                <w:szCs w:val="21"/>
              </w:rPr>
            </w:pPr>
            <w:r>
              <w:rPr>
                <w:szCs w:val="21"/>
              </w:rPr>
              <w:t>记录考试试卷</w:t>
            </w:r>
            <w:r w:rsidR="00656920">
              <w:rPr>
                <w:szCs w:val="21"/>
              </w:rPr>
              <w:t>，包括</w:t>
            </w:r>
            <w:r>
              <w:rPr>
                <w:szCs w:val="21"/>
              </w:rPr>
              <w:t>试卷编号、考试编号、学生编号、考卷总分等</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exam_param</w:t>
            </w:r>
            <w:proofErr w:type="spellEnd"/>
          </w:p>
        </w:tc>
        <w:tc>
          <w:tcPr>
            <w:tcW w:w="6485" w:type="dxa"/>
            <w:tcBorders>
              <w:tl2br w:val="nil"/>
              <w:tr2bl w:val="nil"/>
            </w:tcBorders>
          </w:tcPr>
          <w:p w:rsidR="00656920" w:rsidRDefault="00656920">
            <w:pPr>
              <w:spacing w:line="440" w:lineRule="atLeast"/>
              <w:rPr>
                <w:szCs w:val="21"/>
              </w:rPr>
            </w:pPr>
            <w:r>
              <w:rPr>
                <w:szCs w:val="21"/>
              </w:rPr>
              <w:t>记录</w:t>
            </w:r>
            <w:r w:rsidR="00F74F32">
              <w:rPr>
                <w:szCs w:val="21"/>
              </w:rPr>
              <w:t>考试模板，包括模板编号、考试编号、难度、分数等</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judger_info</w:t>
            </w:r>
            <w:proofErr w:type="spellEnd"/>
          </w:p>
        </w:tc>
        <w:tc>
          <w:tcPr>
            <w:tcW w:w="6485" w:type="dxa"/>
            <w:tcBorders>
              <w:tl2br w:val="nil"/>
              <w:tr2bl w:val="nil"/>
            </w:tcBorders>
          </w:tcPr>
          <w:p w:rsidR="00656920" w:rsidRDefault="00F74F32">
            <w:pPr>
              <w:spacing w:line="440" w:lineRule="atLeast"/>
              <w:rPr>
                <w:szCs w:val="21"/>
              </w:rPr>
            </w:pPr>
            <w:r>
              <w:rPr>
                <w:szCs w:val="21"/>
              </w:rPr>
              <w:t>记录编译器信息</w:t>
            </w:r>
            <w:r w:rsidR="00656920">
              <w:rPr>
                <w:szCs w:val="21"/>
              </w:rPr>
              <w:t>，包括</w:t>
            </w:r>
            <w:r>
              <w:rPr>
                <w:szCs w:val="21"/>
              </w:rPr>
              <w:t>编译器编号、编译器名称、是否开启</w:t>
            </w:r>
            <w:r w:rsidR="00656920">
              <w:rPr>
                <w:szCs w:val="21"/>
              </w:rPr>
              <w:t>等</w:t>
            </w:r>
          </w:p>
        </w:tc>
      </w:tr>
      <w:tr w:rsidR="00656920" w:rsidTr="00F74F32">
        <w:trPr>
          <w:trHeight w:val="454"/>
        </w:trPr>
        <w:tc>
          <w:tcPr>
            <w:tcW w:w="2127" w:type="dxa"/>
            <w:tcBorders>
              <w:tl2br w:val="nil"/>
              <w:tr2bl w:val="nil"/>
            </w:tcBorders>
          </w:tcPr>
          <w:p w:rsidR="00656920" w:rsidRDefault="00520443">
            <w:pPr>
              <w:pStyle w:val="aa"/>
              <w:pBdr>
                <w:bottom w:val="none" w:sz="0" w:space="0" w:color="auto"/>
              </w:pBdr>
              <w:tabs>
                <w:tab w:val="clear" w:pos="4153"/>
                <w:tab w:val="clear" w:pos="8306"/>
              </w:tabs>
              <w:snapToGrid/>
              <w:spacing w:line="440" w:lineRule="atLeast"/>
              <w:jc w:val="center"/>
              <w:rPr>
                <w:sz w:val="21"/>
                <w:szCs w:val="21"/>
              </w:rPr>
            </w:pPr>
            <w:r>
              <w:rPr>
                <w:sz w:val="21"/>
                <w:szCs w:val="21"/>
              </w:rPr>
              <w:t>knowledge</w:t>
            </w:r>
          </w:p>
        </w:tc>
        <w:tc>
          <w:tcPr>
            <w:tcW w:w="6485" w:type="dxa"/>
            <w:tcBorders>
              <w:tl2br w:val="nil"/>
              <w:tr2bl w:val="nil"/>
            </w:tcBorders>
          </w:tcPr>
          <w:p w:rsidR="00656920" w:rsidRDefault="00F74F32" w:rsidP="00F74F32">
            <w:pPr>
              <w:spacing w:line="440" w:lineRule="atLeast"/>
              <w:rPr>
                <w:szCs w:val="21"/>
              </w:rPr>
            </w:pPr>
            <w:r>
              <w:rPr>
                <w:szCs w:val="21"/>
              </w:rPr>
              <w:t>记录课程知识点</w:t>
            </w:r>
            <w:r w:rsidR="00656920">
              <w:rPr>
                <w:szCs w:val="21"/>
              </w:rPr>
              <w:t>，包括</w:t>
            </w:r>
            <w:r>
              <w:rPr>
                <w:szCs w:val="21"/>
              </w:rPr>
              <w:t>知识点编号、知识点名称、是否是课程</w:t>
            </w:r>
            <w:r w:rsidR="00656920">
              <w:rPr>
                <w:szCs w:val="21"/>
              </w:rPr>
              <w:t>等</w:t>
            </w:r>
          </w:p>
        </w:tc>
      </w:tr>
      <w:tr w:rsidR="00656920" w:rsidTr="00F74F32">
        <w:trPr>
          <w:trHeight w:val="454"/>
        </w:trPr>
        <w:tc>
          <w:tcPr>
            <w:tcW w:w="2127" w:type="dxa"/>
            <w:tcBorders>
              <w:tl2br w:val="nil"/>
              <w:tr2bl w:val="nil"/>
            </w:tcBorders>
          </w:tcPr>
          <w:p w:rsidR="00656920"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paper_problem</w:t>
            </w:r>
            <w:proofErr w:type="spellEnd"/>
          </w:p>
        </w:tc>
        <w:tc>
          <w:tcPr>
            <w:tcW w:w="6485" w:type="dxa"/>
            <w:tcBorders>
              <w:tl2br w:val="nil"/>
              <w:tr2bl w:val="nil"/>
            </w:tcBorders>
          </w:tcPr>
          <w:p w:rsidR="00656920" w:rsidRDefault="00656920">
            <w:pPr>
              <w:spacing w:line="440" w:lineRule="atLeast"/>
              <w:rPr>
                <w:szCs w:val="21"/>
              </w:rPr>
            </w:pPr>
            <w:r>
              <w:rPr>
                <w:szCs w:val="21"/>
              </w:rPr>
              <w:t>记录</w:t>
            </w:r>
            <w:r w:rsidR="00F74F32">
              <w:rPr>
                <w:szCs w:val="21"/>
              </w:rPr>
              <w:t>试卷里的题目，包括试卷题目编号、试卷编号、提交次数等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problem_info</w:t>
            </w:r>
            <w:proofErr w:type="spellEnd"/>
          </w:p>
        </w:tc>
        <w:tc>
          <w:tcPr>
            <w:tcW w:w="6485" w:type="dxa"/>
            <w:tcBorders>
              <w:tl2br w:val="nil"/>
              <w:tr2bl w:val="nil"/>
            </w:tcBorders>
          </w:tcPr>
          <w:p w:rsidR="00656920" w:rsidRDefault="00656920">
            <w:pPr>
              <w:spacing w:line="440" w:lineRule="atLeast"/>
              <w:rPr>
                <w:szCs w:val="21"/>
              </w:rPr>
            </w:pPr>
            <w:r>
              <w:rPr>
                <w:szCs w:val="21"/>
              </w:rPr>
              <w:t>记录</w:t>
            </w:r>
            <w:r w:rsidR="00F74F32">
              <w:rPr>
                <w:szCs w:val="21"/>
              </w:rPr>
              <w:t>题目信息，包括题目编号</w:t>
            </w:r>
            <w:r w:rsidR="00F74F32">
              <w:rPr>
                <w:rFonts w:hint="eastAsia"/>
                <w:szCs w:val="21"/>
              </w:rPr>
              <w:t>、</w:t>
            </w:r>
            <w:r w:rsidR="00F74F32">
              <w:rPr>
                <w:szCs w:val="21"/>
              </w:rPr>
              <w:t>题目标题、题目描述、输入提示</w:t>
            </w:r>
            <w:r>
              <w:rPr>
                <w:szCs w:val="21"/>
              </w:rPr>
              <w:t>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problem_know</w:t>
            </w:r>
            <w:proofErr w:type="spellEnd"/>
          </w:p>
        </w:tc>
        <w:tc>
          <w:tcPr>
            <w:tcW w:w="6485" w:type="dxa"/>
            <w:tcBorders>
              <w:tl2br w:val="nil"/>
              <w:tr2bl w:val="nil"/>
            </w:tcBorders>
          </w:tcPr>
          <w:p w:rsidR="00656920" w:rsidRDefault="00F74F32">
            <w:pPr>
              <w:spacing w:line="440" w:lineRule="atLeast"/>
              <w:rPr>
                <w:szCs w:val="21"/>
              </w:rPr>
            </w:pPr>
            <w:r>
              <w:rPr>
                <w:szCs w:val="21"/>
              </w:rPr>
              <w:t>记录题目考点，包括题目考点编号、题目编号、考点编号等</w:t>
            </w:r>
          </w:p>
        </w:tc>
      </w:tr>
      <w:tr w:rsidR="00656920" w:rsidTr="00F74F32">
        <w:trPr>
          <w:trHeight w:val="454"/>
        </w:trPr>
        <w:tc>
          <w:tcPr>
            <w:tcW w:w="2127" w:type="dxa"/>
            <w:tcBorders>
              <w:tl2br w:val="nil"/>
              <w:tr2bl w:val="nil"/>
            </w:tcBorders>
          </w:tcPr>
          <w:p w:rsidR="00656920"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school_major</w:t>
            </w:r>
            <w:proofErr w:type="spellEnd"/>
          </w:p>
        </w:tc>
        <w:tc>
          <w:tcPr>
            <w:tcW w:w="6485" w:type="dxa"/>
            <w:tcBorders>
              <w:tl2br w:val="nil"/>
              <w:tr2bl w:val="nil"/>
            </w:tcBorders>
          </w:tcPr>
          <w:p w:rsidR="00656920" w:rsidRDefault="00F74F32" w:rsidP="00F74F32">
            <w:pPr>
              <w:spacing w:line="440" w:lineRule="atLeast"/>
              <w:rPr>
                <w:szCs w:val="21"/>
              </w:rPr>
            </w:pPr>
            <w:r>
              <w:rPr>
                <w:szCs w:val="21"/>
              </w:rPr>
              <w:t>记录学校专业信息，包括专业编号、专业名称、学院名称</w:t>
            </w:r>
            <w:r w:rsidR="00656920">
              <w:rPr>
                <w:szCs w:val="21"/>
              </w:rPr>
              <w:t>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site_info</w:t>
            </w:r>
            <w:proofErr w:type="spellEnd"/>
          </w:p>
        </w:tc>
        <w:tc>
          <w:tcPr>
            <w:tcW w:w="6485" w:type="dxa"/>
            <w:tcBorders>
              <w:tl2br w:val="nil"/>
              <w:tr2bl w:val="nil"/>
            </w:tcBorders>
          </w:tcPr>
          <w:p w:rsidR="00656920" w:rsidRDefault="00656920" w:rsidP="00F74F32">
            <w:pPr>
              <w:spacing w:line="440" w:lineRule="atLeast"/>
              <w:rPr>
                <w:szCs w:val="21"/>
              </w:rPr>
            </w:pPr>
            <w:r>
              <w:rPr>
                <w:szCs w:val="21"/>
              </w:rPr>
              <w:t>记录</w:t>
            </w:r>
            <w:r w:rsidR="00F74F32">
              <w:rPr>
                <w:szCs w:val="21"/>
              </w:rPr>
              <w:t>系统信息</w:t>
            </w:r>
            <w:r>
              <w:rPr>
                <w:szCs w:val="21"/>
              </w:rPr>
              <w:t>，包括</w:t>
            </w:r>
            <w:r w:rsidR="00F74F32">
              <w:rPr>
                <w:szCs w:val="21"/>
              </w:rPr>
              <w:t>系统参数编号、参数类型、参数名称等</w:t>
            </w:r>
          </w:p>
        </w:tc>
      </w:tr>
      <w:tr w:rsidR="00656920" w:rsidTr="00F74F32">
        <w:trPr>
          <w:trHeight w:val="454"/>
        </w:trPr>
        <w:tc>
          <w:tcPr>
            <w:tcW w:w="2127" w:type="dxa"/>
            <w:tcBorders>
              <w:tl2br w:val="nil"/>
              <w:tr2bl w:val="nil"/>
            </w:tcBorders>
          </w:tcPr>
          <w:p w:rsidR="00656920"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submit_info</w:t>
            </w:r>
            <w:proofErr w:type="spellEnd"/>
          </w:p>
        </w:tc>
        <w:tc>
          <w:tcPr>
            <w:tcW w:w="6485" w:type="dxa"/>
            <w:tcBorders>
              <w:tl2br w:val="nil"/>
              <w:tr2bl w:val="nil"/>
            </w:tcBorders>
          </w:tcPr>
          <w:p w:rsidR="00656920" w:rsidRDefault="00656920" w:rsidP="00D71EAA">
            <w:pPr>
              <w:spacing w:line="440" w:lineRule="atLeast"/>
              <w:rPr>
                <w:szCs w:val="21"/>
              </w:rPr>
            </w:pPr>
            <w:r>
              <w:rPr>
                <w:szCs w:val="21"/>
              </w:rPr>
              <w:t>记录</w:t>
            </w:r>
            <w:r w:rsidR="00D71EAA">
              <w:rPr>
                <w:szCs w:val="21"/>
              </w:rPr>
              <w:t>学生提交状态信息，包括提交编号、学生编号、考试编号等</w:t>
            </w:r>
          </w:p>
        </w:tc>
      </w:tr>
      <w:tr w:rsidR="00656920" w:rsidTr="00F74F32">
        <w:trPr>
          <w:trHeight w:val="454"/>
        </w:trPr>
        <w:tc>
          <w:tcPr>
            <w:tcW w:w="2127" w:type="dxa"/>
            <w:tcBorders>
              <w:tl2br w:val="nil"/>
              <w:tr2bl w:val="nil"/>
            </w:tcBorders>
          </w:tcPr>
          <w:p w:rsidR="00656920"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lastRenderedPageBreak/>
              <w:t>submit_print</w:t>
            </w:r>
            <w:proofErr w:type="spellEnd"/>
          </w:p>
        </w:tc>
        <w:tc>
          <w:tcPr>
            <w:tcW w:w="6485" w:type="dxa"/>
            <w:tcBorders>
              <w:tl2br w:val="nil"/>
              <w:tr2bl w:val="nil"/>
            </w:tcBorders>
          </w:tcPr>
          <w:p w:rsidR="00656920" w:rsidRDefault="00656920" w:rsidP="00D71EAA">
            <w:pPr>
              <w:spacing w:line="440" w:lineRule="atLeast"/>
              <w:rPr>
                <w:szCs w:val="21"/>
              </w:rPr>
            </w:pPr>
            <w:r>
              <w:rPr>
                <w:szCs w:val="21"/>
              </w:rPr>
              <w:t>记录</w:t>
            </w:r>
            <w:r w:rsidR="00D71EAA">
              <w:rPr>
                <w:szCs w:val="21"/>
              </w:rPr>
              <w:t>考试打印信息，包括考试打印请求编号、请求时间等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submit_result</w:t>
            </w:r>
            <w:proofErr w:type="spellEnd"/>
          </w:p>
        </w:tc>
        <w:tc>
          <w:tcPr>
            <w:tcW w:w="6485" w:type="dxa"/>
            <w:tcBorders>
              <w:tl2br w:val="nil"/>
              <w:tr2bl w:val="nil"/>
            </w:tcBorders>
          </w:tcPr>
          <w:p w:rsidR="00656920" w:rsidRDefault="00656920" w:rsidP="00D71EAA">
            <w:pPr>
              <w:spacing w:line="440" w:lineRule="atLeast"/>
              <w:rPr>
                <w:szCs w:val="21"/>
              </w:rPr>
            </w:pPr>
            <w:r>
              <w:rPr>
                <w:szCs w:val="21"/>
              </w:rPr>
              <w:t>记录</w:t>
            </w:r>
            <w:r w:rsidR="00D71EAA">
              <w:rPr>
                <w:szCs w:val="21"/>
              </w:rPr>
              <w:t>提交结果，包括提交编号、测试编号、显示状态等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submit_similarity</w:t>
            </w:r>
            <w:proofErr w:type="spellEnd"/>
          </w:p>
        </w:tc>
        <w:tc>
          <w:tcPr>
            <w:tcW w:w="6485" w:type="dxa"/>
            <w:tcBorders>
              <w:tl2br w:val="nil"/>
              <w:tr2bl w:val="nil"/>
            </w:tcBorders>
          </w:tcPr>
          <w:p w:rsidR="00656920" w:rsidRDefault="00656920">
            <w:pPr>
              <w:spacing w:line="440" w:lineRule="atLeast"/>
              <w:rPr>
                <w:szCs w:val="21"/>
              </w:rPr>
            </w:pPr>
            <w:r>
              <w:rPr>
                <w:szCs w:val="21"/>
              </w:rPr>
              <w:t>记录</w:t>
            </w:r>
            <w:r w:rsidR="00D71EAA">
              <w:rPr>
                <w:szCs w:val="21"/>
              </w:rPr>
              <w:t>相似度检测结果，包括相似度比较编号、题目编号，相似值</w:t>
            </w:r>
            <w:r>
              <w:rPr>
                <w:szCs w:val="21"/>
              </w:rPr>
              <w:t>等</w:t>
            </w:r>
          </w:p>
        </w:tc>
      </w:tr>
      <w:tr w:rsidR="00656920" w:rsidTr="00F74F32">
        <w:trPr>
          <w:trHeight w:val="454"/>
        </w:trPr>
        <w:tc>
          <w:tcPr>
            <w:tcW w:w="2127" w:type="dxa"/>
            <w:tcBorders>
              <w:tl2br w:val="nil"/>
              <w:tr2bl w:val="nil"/>
            </w:tcBorders>
          </w:tcPr>
          <w:p w:rsidR="00656920" w:rsidRDefault="00FC1AB5" w:rsidP="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user_info</w:t>
            </w:r>
            <w:proofErr w:type="spellEnd"/>
          </w:p>
        </w:tc>
        <w:tc>
          <w:tcPr>
            <w:tcW w:w="6485" w:type="dxa"/>
            <w:tcBorders>
              <w:tl2br w:val="nil"/>
              <w:tr2bl w:val="nil"/>
            </w:tcBorders>
          </w:tcPr>
          <w:p w:rsidR="00656920" w:rsidRDefault="00D71EAA" w:rsidP="00D71EAA">
            <w:pPr>
              <w:spacing w:line="440" w:lineRule="atLeast"/>
              <w:rPr>
                <w:szCs w:val="21"/>
              </w:rPr>
            </w:pPr>
            <w:r>
              <w:rPr>
                <w:szCs w:val="21"/>
              </w:rPr>
              <w:t>记录学生的账号信息，包括学生姓名、考场、最近登陆时间等</w:t>
            </w:r>
          </w:p>
        </w:tc>
      </w:tr>
      <w:tr w:rsidR="00656920" w:rsidTr="00F74F32">
        <w:trPr>
          <w:trHeight w:val="454"/>
        </w:trPr>
        <w:tc>
          <w:tcPr>
            <w:tcW w:w="2127" w:type="dxa"/>
            <w:tcBorders>
              <w:tl2br w:val="nil"/>
              <w:tr2bl w:val="nil"/>
            </w:tcBorders>
          </w:tcPr>
          <w:p w:rsidR="00656920"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user_login_log</w:t>
            </w:r>
            <w:proofErr w:type="spellEnd"/>
          </w:p>
        </w:tc>
        <w:tc>
          <w:tcPr>
            <w:tcW w:w="6485" w:type="dxa"/>
            <w:tcBorders>
              <w:tl2br w:val="nil"/>
              <w:tr2bl w:val="nil"/>
            </w:tcBorders>
          </w:tcPr>
          <w:p w:rsidR="00656920" w:rsidRDefault="00D71EAA">
            <w:pPr>
              <w:spacing w:line="440" w:lineRule="atLeast"/>
              <w:rPr>
                <w:szCs w:val="21"/>
              </w:rPr>
            </w:pPr>
            <w:r>
              <w:rPr>
                <w:szCs w:val="21"/>
              </w:rPr>
              <w:t>记录用户登陆日志，包括登陆日志编号、用户编号、登陆时间等</w:t>
            </w:r>
          </w:p>
        </w:tc>
      </w:tr>
      <w:tr w:rsidR="00FC1AB5" w:rsidTr="00F74F32">
        <w:trPr>
          <w:trHeight w:val="454"/>
        </w:trPr>
        <w:tc>
          <w:tcPr>
            <w:tcW w:w="2127" w:type="dxa"/>
            <w:tcBorders>
              <w:tl2br w:val="nil"/>
              <w:tr2bl w:val="nil"/>
            </w:tcBorders>
          </w:tcPr>
          <w:p w:rsidR="00FC1AB5"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u</w:t>
            </w:r>
            <w:r>
              <w:rPr>
                <w:rFonts w:hint="eastAsia"/>
                <w:sz w:val="21"/>
                <w:szCs w:val="21"/>
              </w:rPr>
              <w:t>ser_profile</w:t>
            </w:r>
            <w:proofErr w:type="spellEnd"/>
          </w:p>
        </w:tc>
        <w:tc>
          <w:tcPr>
            <w:tcW w:w="6485" w:type="dxa"/>
            <w:tcBorders>
              <w:tl2br w:val="nil"/>
              <w:tr2bl w:val="nil"/>
            </w:tcBorders>
          </w:tcPr>
          <w:p w:rsidR="00FC1AB5" w:rsidRDefault="00D71EAA">
            <w:pPr>
              <w:spacing w:line="440" w:lineRule="atLeast"/>
              <w:rPr>
                <w:szCs w:val="21"/>
              </w:rPr>
            </w:pPr>
            <w:r>
              <w:rPr>
                <w:szCs w:val="21"/>
              </w:rPr>
              <w:t>记录用户资料，包括用户名称、真实姓名、班级、学号等</w:t>
            </w:r>
          </w:p>
        </w:tc>
      </w:tr>
      <w:tr w:rsidR="00FC1AB5" w:rsidTr="00F74F32">
        <w:trPr>
          <w:trHeight w:val="454"/>
        </w:trPr>
        <w:tc>
          <w:tcPr>
            <w:tcW w:w="2127" w:type="dxa"/>
            <w:tcBorders>
              <w:tl2br w:val="nil"/>
              <w:tr2bl w:val="nil"/>
            </w:tcBorders>
          </w:tcPr>
          <w:p w:rsidR="00FC1AB5" w:rsidRDefault="00FC1AB5">
            <w:pPr>
              <w:pStyle w:val="aa"/>
              <w:pBdr>
                <w:bottom w:val="none" w:sz="0" w:space="0" w:color="auto"/>
              </w:pBdr>
              <w:tabs>
                <w:tab w:val="clear" w:pos="4153"/>
                <w:tab w:val="clear" w:pos="8306"/>
              </w:tabs>
              <w:snapToGrid/>
              <w:spacing w:line="440" w:lineRule="atLeast"/>
              <w:jc w:val="center"/>
              <w:rPr>
                <w:sz w:val="21"/>
                <w:szCs w:val="21"/>
              </w:rPr>
            </w:pPr>
            <w:proofErr w:type="spellStart"/>
            <w:r>
              <w:rPr>
                <w:sz w:val="21"/>
                <w:szCs w:val="21"/>
              </w:rPr>
              <w:t>u</w:t>
            </w:r>
            <w:r>
              <w:rPr>
                <w:rFonts w:hint="eastAsia"/>
                <w:sz w:val="21"/>
                <w:szCs w:val="21"/>
              </w:rPr>
              <w:t>ser_</w:t>
            </w:r>
            <w:r>
              <w:rPr>
                <w:sz w:val="21"/>
                <w:szCs w:val="21"/>
              </w:rPr>
              <w:t>release_lock</w:t>
            </w:r>
            <w:proofErr w:type="spellEnd"/>
          </w:p>
        </w:tc>
        <w:tc>
          <w:tcPr>
            <w:tcW w:w="6485" w:type="dxa"/>
            <w:tcBorders>
              <w:tl2br w:val="nil"/>
              <w:tr2bl w:val="nil"/>
            </w:tcBorders>
          </w:tcPr>
          <w:p w:rsidR="00FC1AB5" w:rsidRDefault="00D71EAA">
            <w:pPr>
              <w:spacing w:line="440" w:lineRule="atLeast"/>
              <w:rPr>
                <w:szCs w:val="21"/>
              </w:rPr>
            </w:pPr>
            <w:r>
              <w:rPr>
                <w:szCs w:val="21"/>
              </w:rPr>
              <w:t>记录学生登陆解锁信息，包括学生编号、是否被锁、登陆</w:t>
            </w:r>
            <w:r>
              <w:rPr>
                <w:szCs w:val="21"/>
              </w:rPr>
              <w:t>IP</w:t>
            </w:r>
            <w:r>
              <w:rPr>
                <w:szCs w:val="21"/>
              </w:rPr>
              <w:t>等</w:t>
            </w:r>
          </w:p>
        </w:tc>
      </w:tr>
    </w:tbl>
    <w:p w:rsidR="00656920" w:rsidRDefault="00656920" w:rsidP="00C15BC9">
      <w:pPr>
        <w:pStyle w:val="a9"/>
        <w:spacing w:before="100" w:after="50" w:line="440" w:lineRule="exact"/>
        <w:ind w:leftChars="0" w:left="0" w:firstLine="420"/>
        <w:jc w:val="both"/>
        <w:rPr>
          <w:kern w:val="2"/>
        </w:rPr>
      </w:pPr>
      <w:r>
        <w:rPr>
          <w:kern w:val="2"/>
        </w:rPr>
        <w:t>系统中共存在</w:t>
      </w:r>
      <w:r w:rsidR="00D71EAA">
        <w:rPr>
          <w:kern w:val="2"/>
        </w:rPr>
        <w:t>20</w:t>
      </w:r>
      <w:r>
        <w:rPr>
          <w:kern w:val="2"/>
        </w:rPr>
        <w:t>张表，限于论文篇幅限制，仅对最重要的几个表进行介绍。</w:t>
      </w:r>
    </w:p>
    <w:p w:rsidR="00656920" w:rsidRDefault="00C97DE9" w:rsidP="00C15BC9">
      <w:pPr>
        <w:pStyle w:val="a9"/>
        <w:spacing w:before="100" w:after="50" w:line="440" w:lineRule="exact"/>
        <w:ind w:leftChars="0" w:left="0" w:firstLine="420"/>
        <w:jc w:val="both"/>
        <w:rPr>
          <w:kern w:val="2"/>
        </w:rPr>
      </w:pPr>
      <w:proofErr w:type="spellStart"/>
      <w:r>
        <w:rPr>
          <w:kern w:val="2"/>
        </w:rPr>
        <w:t>exam_info</w:t>
      </w:r>
      <w:proofErr w:type="spellEnd"/>
      <w:r w:rsidR="00656920">
        <w:rPr>
          <w:kern w:val="2"/>
        </w:rPr>
        <w:t>表用于记录</w:t>
      </w:r>
      <w:r>
        <w:rPr>
          <w:rFonts w:hint="eastAsia"/>
          <w:kern w:val="2"/>
        </w:rPr>
        <w:t>考试信息，包括考试的编号、考试的名称、考试描述、考试开始时间、结束时间、允许访问</w:t>
      </w:r>
      <w:r>
        <w:rPr>
          <w:rFonts w:hint="eastAsia"/>
          <w:kern w:val="2"/>
        </w:rPr>
        <w:t>IP</w:t>
      </w:r>
      <w:r>
        <w:rPr>
          <w:rFonts w:hint="eastAsia"/>
          <w:kern w:val="2"/>
        </w:rPr>
        <w:t>段等信息，其中考试编号是逐渐，用于唯一标识一个考试，考试编号也是外键，</w:t>
      </w:r>
      <w:proofErr w:type="spellStart"/>
      <w:r>
        <w:rPr>
          <w:rFonts w:hint="eastAsia"/>
          <w:kern w:val="2"/>
        </w:rPr>
        <w:t>exam</w:t>
      </w:r>
      <w:r>
        <w:rPr>
          <w:kern w:val="2"/>
        </w:rPr>
        <w:t>_info</w:t>
      </w:r>
      <w:proofErr w:type="spellEnd"/>
      <w:r w:rsidR="00656920">
        <w:rPr>
          <w:kern w:val="2"/>
        </w:rPr>
        <w:t>表的详细设计如表</w:t>
      </w:r>
      <w:r w:rsidR="00656920">
        <w:rPr>
          <w:kern w:val="2"/>
        </w:rPr>
        <w:t>4-2</w:t>
      </w:r>
      <w:r w:rsidR="00656920">
        <w:rPr>
          <w:kern w:val="2"/>
        </w:rPr>
        <w:t>所示。</w:t>
      </w:r>
    </w:p>
    <w:p w:rsidR="00656920" w:rsidRDefault="00656920">
      <w:pPr>
        <w:pStyle w:val="a9"/>
        <w:spacing w:before="100" w:after="50" w:line="440" w:lineRule="atLeast"/>
        <w:ind w:leftChars="0" w:left="0"/>
        <w:jc w:val="center"/>
        <w:rPr>
          <w:b/>
          <w:bCs/>
          <w:kern w:val="2"/>
          <w:sz w:val="21"/>
          <w:szCs w:val="21"/>
        </w:rPr>
      </w:pPr>
      <w:r>
        <w:rPr>
          <w:b/>
          <w:bCs/>
          <w:kern w:val="2"/>
          <w:sz w:val="21"/>
          <w:szCs w:val="21"/>
        </w:rPr>
        <w:t>表</w:t>
      </w:r>
      <w:r w:rsidR="00C97DE9">
        <w:rPr>
          <w:b/>
          <w:bCs/>
          <w:kern w:val="2"/>
          <w:sz w:val="18"/>
          <w:szCs w:val="18"/>
        </w:rPr>
        <w:t xml:space="preserve">4-2 </w:t>
      </w:r>
      <w:proofErr w:type="spellStart"/>
      <w:r w:rsidR="00C97DE9">
        <w:rPr>
          <w:b/>
          <w:bCs/>
          <w:kern w:val="2"/>
          <w:sz w:val="18"/>
          <w:szCs w:val="18"/>
        </w:rPr>
        <w:t>exam_info</w:t>
      </w:r>
      <w:proofErr w:type="spellEnd"/>
      <w:r>
        <w:rPr>
          <w:b/>
          <w:bCs/>
          <w:kern w:val="2"/>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1544"/>
        <w:gridCol w:w="1276"/>
        <w:gridCol w:w="1941"/>
        <w:gridCol w:w="780"/>
        <w:gridCol w:w="675"/>
        <w:gridCol w:w="860"/>
      </w:tblGrid>
      <w:tr w:rsidR="00656920" w:rsidTr="00C15BC9">
        <w:trPr>
          <w:jc w:val="center"/>
        </w:trPr>
        <w:tc>
          <w:tcPr>
            <w:tcW w:w="168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字段名</w:t>
            </w:r>
          </w:p>
        </w:tc>
        <w:tc>
          <w:tcPr>
            <w:tcW w:w="1544"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字段描述</w:t>
            </w:r>
          </w:p>
        </w:tc>
        <w:tc>
          <w:tcPr>
            <w:tcW w:w="1276"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默认值</w:t>
            </w:r>
          </w:p>
        </w:tc>
        <w:tc>
          <w:tcPr>
            <w:tcW w:w="1941"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数据类型</w:t>
            </w:r>
          </w:p>
        </w:tc>
        <w:tc>
          <w:tcPr>
            <w:tcW w:w="78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主键</w:t>
            </w:r>
          </w:p>
        </w:tc>
        <w:tc>
          <w:tcPr>
            <w:tcW w:w="67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proofErr w:type="gramStart"/>
            <w:r>
              <w:rPr>
                <w:rFonts w:ascii="Times New Roman" w:hAnsi="Times New Roman" w:cs="Times New Roman"/>
              </w:rPr>
              <w:t>外键</w:t>
            </w:r>
            <w:proofErr w:type="gramEnd"/>
          </w:p>
        </w:tc>
        <w:tc>
          <w:tcPr>
            <w:tcW w:w="86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不为空</w:t>
            </w: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proofErr w:type="spellStart"/>
            <w:r>
              <w:rPr>
                <w:rFonts w:cs="Times New Roman"/>
              </w:rPr>
              <w:t>exam</w:t>
            </w:r>
            <w:r w:rsidR="00656920">
              <w:rPr>
                <w:rFonts w:cs="Times New Roman"/>
              </w:rPr>
              <w:t>_id</w:t>
            </w:r>
            <w:proofErr w:type="spellEnd"/>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考试</w:t>
            </w:r>
            <w:r w:rsidR="00656920">
              <w:rPr>
                <w:rFonts w:cs="Times New Roman"/>
              </w:rPr>
              <w:t>编号</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INT(11)</w:t>
            </w:r>
          </w:p>
        </w:tc>
        <w:tc>
          <w:tcPr>
            <w:tcW w:w="78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675"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w:t>
            </w: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r>
              <w:rPr>
                <w:rFonts w:cs="Times New Roman" w:hint="eastAsia"/>
              </w:rPr>
              <w:t>title</w:t>
            </w:r>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考试</w:t>
            </w:r>
            <w:r w:rsidR="00656920">
              <w:rPr>
                <w:rFonts w:cs="Times New Roman"/>
              </w:rPr>
              <w:t>名称</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VARCHAR(255</w:t>
            </w:r>
            <w:r w:rsidR="00656920">
              <w:rPr>
                <w:rFonts w:cs="Times New Roman"/>
              </w:rPr>
              <w:t>)</w:t>
            </w:r>
          </w:p>
        </w:tc>
        <w:tc>
          <w:tcPr>
            <w:tcW w:w="780"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r>
              <w:rPr>
                <w:rFonts w:cs="Times New Roman" w:hint="eastAsia"/>
              </w:rPr>
              <w:t>description</w:t>
            </w:r>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考试描述</w:t>
            </w:r>
            <w:r w:rsidR="00656920">
              <w:rPr>
                <w:rFonts w:cs="Times New Roman"/>
              </w:rPr>
              <w:t>时间</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LONGTEXT</w:t>
            </w:r>
          </w:p>
        </w:tc>
        <w:tc>
          <w:tcPr>
            <w:tcW w:w="780"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proofErr w:type="spellStart"/>
            <w:r>
              <w:rPr>
                <w:rFonts w:cs="Times New Roman"/>
              </w:rPr>
              <w:t>start</w:t>
            </w:r>
            <w:r w:rsidR="00656920">
              <w:rPr>
                <w:rFonts w:cs="Times New Roman"/>
              </w:rPr>
              <w:t>_time</w:t>
            </w:r>
            <w:proofErr w:type="spellEnd"/>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考试开始</w:t>
            </w:r>
            <w:r w:rsidR="00656920">
              <w:rPr>
                <w:rFonts w:cs="Times New Roman"/>
              </w:rPr>
              <w:t>时间</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DATETIME</w:t>
            </w:r>
          </w:p>
        </w:tc>
        <w:tc>
          <w:tcPr>
            <w:tcW w:w="780"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w:t>
            </w: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proofErr w:type="spellStart"/>
            <w:r>
              <w:rPr>
                <w:rFonts w:cs="Times New Roman"/>
              </w:rPr>
              <w:t>end</w:t>
            </w:r>
            <w:r w:rsidR="00656920">
              <w:rPr>
                <w:rFonts w:cs="Times New Roman"/>
              </w:rPr>
              <w:t>_state</w:t>
            </w:r>
            <w:proofErr w:type="spellEnd"/>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考试结束时间</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DATETIME</w:t>
            </w:r>
          </w:p>
        </w:tc>
        <w:tc>
          <w:tcPr>
            <w:tcW w:w="780"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w:t>
            </w:r>
          </w:p>
        </w:tc>
      </w:tr>
      <w:tr w:rsidR="00656920" w:rsidTr="00C15BC9">
        <w:trPr>
          <w:trHeight w:val="454"/>
          <w:jc w:val="center"/>
        </w:trPr>
        <w:tc>
          <w:tcPr>
            <w:tcW w:w="1680" w:type="dxa"/>
            <w:tcBorders>
              <w:tl2br w:val="nil"/>
              <w:tr2bl w:val="nil"/>
            </w:tcBorders>
            <w:vAlign w:val="center"/>
          </w:tcPr>
          <w:p w:rsidR="00656920" w:rsidRDefault="00C97DE9">
            <w:pPr>
              <w:pStyle w:val="15"/>
              <w:spacing w:line="440" w:lineRule="atLeast"/>
              <w:jc w:val="center"/>
              <w:rPr>
                <w:rFonts w:cs="Times New Roman"/>
              </w:rPr>
            </w:pPr>
            <w:proofErr w:type="spellStart"/>
            <w:r>
              <w:rPr>
                <w:rFonts w:cs="Times New Roman"/>
              </w:rPr>
              <w:t>allow_ip</w:t>
            </w:r>
            <w:proofErr w:type="spellEnd"/>
          </w:p>
        </w:tc>
        <w:tc>
          <w:tcPr>
            <w:tcW w:w="1544"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允许登陆的</w:t>
            </w:r>
            <w:r>
              <w:rPr>
                <w:rFonts w:cs="Times New Roman"/>
              </w:rPr>
              <w:t>IP</w:t>
            </w:r>
            <w:r>
              <w:rPr>
                <w:rFonts w:cs="Times New Roman"/>
              </w:rPr>
              <w:t>地址段</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941" w:type="dxa"/>
            <w:tcBorders>
              <w:tl2br w:val="nil"/>
              <w:tr2bl w:val="nil"/>
            </w:tcBorders>
            <w:vAlign w:val="center"/>
          </w:tcPr>
          <w:p w:rsidR="00656920" w:rsidRDefault="00C97DE9">
            <w:pPr>
              <w:pStyle w:val="15"/>
              <w:spacing w:line="440" w:lineRule="atLeast"/>
              <w:jc w:val="center"/>
              <w:rPr>
                <w:rFonts w:cs="Times New Roman"/>
              </w:rPr>
            </w:pPr>
            <w:r>
              <w:rPr>
                <w:rFonts w:cs="Times New Roman"/>
              </w:rPr>
              <w:t>VARCHAR(255</w:t>
            </w:r>
            <w:r w:rsidR="00656920">
              <w:rPr>
                <w:rFonts w:cs="Times New Roman"/>
              </w:rPr>
              <w:t>)</w:t>
            </w:r>
          </w:p>
        </w:tc>
        <w:tc>
          <w:tcPr>
            <w:tcW w:w="780"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bl>
    <w:p w:rsidR="00656920" w:rsidRDefault="00C97DE9" w:rsidP="00C15BC9">
      <w:pPr>
        <w:pStyle w:val="a9"/>
        <w:spacing w:before="100" w:after="50" w:line="440" w:lineRule="exact"/>
        <w:ind w:leftChars="0" w:left="0" w:firstLine="420"/>
        <w:jc w:val="both"/>
        <w:rPr>
          <w:kern w:val="2"/>
        </w:rPr>
      </w:pPr>
      <w:proofErr w:type="spellStart"/>
      <w:r>
        <w:rPr>
          <w:kern w:val="2"/>
        </w:rPr>
        <w:t>exam_paper</w:t>
      </w:r>
      <w:proofErr w:type="spellEnd"/>
      <w:r w:rsidR="00656920">
        <w:rPr>
          <w:kern w:val="2"/>
        </w:rPr>
        <w:t>是</w:t>
      </w:r>
      <w:r>
        <w:rPr>
          <w:rFonts w:hint="eastAsia"/>
          <w:kern w:val="2"/>
        </w:rPr>
        <w:t>考试试卷信息表</w:t>
      </w:r>
      <w:r w:rsidR="00656920">
        <w:rPr>
          <w:kern w:val="2"/>
        </w:rPr>
        <w:t>，包括</w:t>
      </w:r>
      <w:r>
        <w:rPr>
          <w:kern w:val="2"/>
        </w:rPr>
        <w:t>考试试卷编号、试卷属于考试的编号、学生编号、试卷总分、试卷的</w:t>
      </w:r>
      <w:r>
        <w:rPr>
          <w:kern w:val="2"/>
        </w:rPr>
        <w:t>ac</w:t>
      </w:r>
      <w:r>
        <w:rPr>
          <w:kern w:val="2"/>
        </w:rPr>
        <w:t>数量、完成试卷耗时、试卷是否被批阅</w:t>
      </w:r>
      <w:r w:rsidR="001840A0">
        <w:rPr>
          <w:kern w:val="2"/>
        </w:rPr>
        <w:t>等信息</w:t>
      </w:r>
      <w:r w:rsidR="00656920">
        <w:rPr>
          <w:kern w:val="2"/>
        </w:rPr>
        <w:t>。其中</w:t>
      </w:r>
      <w:r w:rsidR="001840A0">
        <w:rPr>
          <w:kern w:val="2"/>
        </w:rPr>
        <w:t>试卷编号</w:t>
      </w:r>
      <w:r w:rsidR="00656920">
        <w:rPr>
          <w:kern w:val="2"/>
        </w:rPr>
        <w:t>是主键，用于唯一地标识业务，项目</w:t>
      </w:r>
      <w:r w:rsidR="001840A0">
        <w:rPr>
          <w:kern w:val="2"/>
        </w:rPr>
        <w:t>学生</w:t>
      </w:r>
      <w:r w:rsidR="00656920">
        <w:rPr>
          <w:kern w:val="2"/>
        </w:rPr>
        <w:t>编号和</w:t>
      </w:r>
      <w:r w:rsidR="001840A0">
        <w:rPr>
          <w:kern w:val="2"/>
        </w:rPr>
        <w:t>试卷对应考试的</w:t>
      </w:r>
      <w:r w:rsidR="00656920">
        <w:rPr>
          <w:kern w:val="2"/>
        </w:rPr>
        <w:t>编号是外键。</w:t>
      </w:r>
      <w:proofErr w:type="spellStart"/>
      <w:r w:rsidR="001840A0">
        <w:rPr>
          <w:kern w:val="2"/>
        </w:rPr>
        <w:t>exam_paper</w:t>
      </w:r>
      <w:proofErr w:type="spellEnd"/>
      <w:r w:rsidR="00656920">
        <w:rPr>
          <w:kern w:val="2"/>
        </w:rPr>
        <w:t>表的详细设计如表</w:t>
      </w:r>
      <w:r w:rsidR="00656920">
        <w:rPr>
          <w:kern w:val="2"/>
        </w:rPr>
        <w:t>4-3</w:t>
      </w:r>
      <w:r w:rsidR="00656920">
        <w:rPr>
          <w:kern w:val="2"/>
        </w:rPr>
        <w:t>所示。</w:t>
      </w:r>
    </w:p>
    <w:p w:rsidR="00656920" w:rsidRDefault="00656920">
      <w:pPr>
        <w:pStyle w:val="a9"/>
        <w:spacing w:before="100" w:after="50" w:line="440" w:lineRule="atLeast"/>
        <w:ind w:leftChars="0" w:left="0"/>
        <w:jc w:val="center"/>
        <w:rPr>
          <w:b/>
          <w:bCs/>
          <w:kern w:val="2"/>
          <w:sz w:val="21"/>
          <w:szCs w:val="21"/>
        </w:rPr>
      </w:pPr>
      <w:r>
        <w:rPr>
          <w:b/>
          <w:bCs/>
          <w:kern w:val="2"/>
          <w:sz w:val="21"/>
          <w:szCs w:val="21"/>
        </w:rPr>
        <w:t>表</w:t>
      </w:r>
      <w:r>
        <w:rPr>
          <w:b/>
          <w:bCs/>
          <w:kern w:val="2"/>
          <w:sz w:val="18"/>
          <w:szCs w:val="18"/>
        </w:rPr>
        <w:t xml:space="preserve">4-3 </w:t>
      </w:r>
      <w:proofErr w:type="spellStart"/>
      <w:r w:rsidR="001840A0">
        <w:rPr>
          <w:kern w:val="2"/>
        </w:rPr>
        <w:t>exam_paper</w:t>
      </w:r>
      <w:proofErr w:type="spellEnd"/>
      <w:r>
        <w:rPr>
          <w:b/>
          <w:bCs/>
          <w:kern w:val="2"/>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714"/>
        <w:gridCol w:w="987"/>
        <w:gridCol w:w="1956"/>
        <w:gridCol w:w="735"/>
        <w:gridCol w:w="690"/>
        <w:gridCol w:w="875"/>
      </w:tblGrid>
      <w:tr w:rsidR="00656920" w:rsidTr="00C15BC9">
        <w:trPr>
          <w:trHeight w:val="454"/>
          <w:jc w:val="center"/>
        </w:trPr>
        <w:tc>
          <w:tcPr>
            <w:tcW w:w="1799"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字段名</w:t>
            </w:r>
          </w:p>
        </w:tc>
        <w:tc>
          <w:tcPr>
            <w:tcW w:w="1714"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字段描述</w:t>
            </w:r>
          </w:p>
        </w:tc>
        <w:tc>
          <w:tcPr>
            <w:tcW w:w="987"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默认值</w:t>
            </w:r>
          </w:p>
        </w:tc>
        <w:tc>
          <w:tcPr>
            <w:tcW w:w="1956"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数据类型</w:t>
            </w:r>
          </w:p>
        </w:tc>
        <w:tc>
          <w:tcPr>
            <w:tcW w:w="73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主键</w:t>
            </w:r>
          </w:p>
        </w:tc>
        <w:tc>
          <w:tcPr>
            <w:tcW w:w="69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proofErr w:type="gramStart"/>
            <w:r>
              <w:rPr>
                <w:rFonts w:ascii="Times New Roman" w:hAnsi="Times New Roman" w:cs="Times New Roman"/>
              </w:rPr>
              <w:t>外键</w:t>
            </w:r>
            <w:proofErr w:type="gramEnd"/>
          </w:p>
        </w:tc>
        <w:tc>
          <w:tcPr>
            <w:tcW w:w="87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不为空</w:t>
            </w:r>
          </w:p>
        </w:tc>
      </w:tr>
      <w:tr w:rsidR="00656920" w:rsidTr="00C15BC9">
        <w:trPr>
          <w:trHeight w:val="454"/>
          <w:jc w:val="center"/>
        </w:trPr>
        <w:tc>
          <w:tcPr>
            <w:tcW w:w="1799" w:type="dxa"/>
            <w:tcBorders>
              <w:tl2br w:val="nil"/>
              <w:tr2bl w:val="nil"/>
            </w:tcBorders>
            <w:vAlign w:val="center"/>
          </w:tcPr>
          <w:p w:rsidR="00656920" w:rsidRDefault="001840A0">
            <w:pPr>
              <w:pStyle w:val="15"/>
              <w:spacing w:line="440" w:lineRule="atLeast"/>
              <w:jc w:val="center"/>
              <w:rPr>
                <w:rFonts w:cs="Times New Roman"/>
              </w:rPr>
            </w:pPr>
            <w:proofErr w:type="spellStart"/>
            <w:r>
              <w:rPr>
                <w:rFonts w:cs="Times New Roman"/>
              </w:rPr>
              <w:t>expr</w:t>
            </w:r>
            <w:r w:rsidR="00656920">
              <w:rPr>
                <w:rFonts w:cs="Times New Roman"/>
              </w:rPr>
              <w:t>_id</w:t>
            </w:r>
            <w:proofErr w:type="spellEnd"/>
          </w:p>
        </w:tc>
        <w:tc>
          <w:tcPr>
            <w:tcW w:w="1714" w:type="dxa"/>
            <w:tcBorders>
              <w:tl2br w:val="nil"/>
              <w:tr2bl w:val="nil"/>
            </w:tcBorders>
            <w:vAlign w:val="center"/>
          </w:tcPr>
          <w:p w:rsidR="00656920" w:rsidRDefault="001840A0">
            <w:pPr>
              <w:pStyle w:val="15"/>
              <w:spacing w:line="440" w:lineRule="atLeast"/>
              <w:jc w:val="center"/>
              <w:rPr>
                <w:rFonts w:cs="Times New Roman"/>
              </w:rPr>
            </w:pPr>
            <w:r>
              <w:rPr>
                <w:rFonts w:cs="Times New Roman"/>
              </w:rPr>
              <w:t>试卷编号</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690"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1840A0" w:rsidP="001840A0">
            <w:pPr>
              <w:pStyle w:val="15"/>
              <w:spacing w:line="440" w:lineRule="atLeast"/>
              <w:jc w:val="center"/>
              <w:rPr>
                <w:rFonts w:cs="Times New Roman"/>
              </w:rPr>
            </w:pPr>
            <w:r>
              <w:rPr>
                <w:rFonts w:cs="Times New Roman"/>
              </w:rPr>
              <w:t xml:space="preserve">exam </w:t>
            </w:r>
            <w:r w:rsidR="00656920">
              <w:rPr>
                <w:rFonts w:cs="Times New Roman"/>
              </w:rPr>
              <w:t>_id</w:t>
            </w:r>
          </w:p>
        </w:tc>
        <w:tc>
          <w:tcPr>
            <w:tcW w:w="1714" w:type="dxa"/>
            <w:tcBorders>
              <w:tl2br w:val="nil"/>
              <w:tr2bl w:val="nil"/>
            </w:tcBorders>
            <w:vAlign w:val="center"/>
          </w:tcPr>
          <w:p w:rsidR="00656920" w:rsidRDefault="001840A0">
            <w:pPr>
              <w:pStyle w:val="15"/>
              <w:spacing w:line="440" w:lineRule="atLeast"/>
              <w:jc w:val="center"/>
              <w:rPr>
                <w:rFonts w:cs="Times New Roman"/>
              </w:rPr>
            </w:pPr>
            <w:r>
              <w:rPr>
                <w:rFonts w:cs="Times New Roman"/>
              </w:rPr>
              <w:t>试卷对应考试编</w:t>
            </w:r>
            <w:r>
              <w:rPr>
                <w:rFonts w:cs="Times New Roman"/>
              </w:rPr>
              <w:lastRenderedPageBreak/>
              <w:t>号</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p>
        </w:tc>
        <w:tc>
          <w:tcPr>
            <w:tcW w:w="690" w:type="dxa"/>
            <w:tcBorders>
              <w:tl2br w:val="nil"/>
              <w:tr2bl w:val="nil"/>
            </w:tcBorders>
            <w:vAlign w:val="center"/>
          </w:tcPr>
          <w:p w:rsidR="00656920" w:rsidRDefault="009F4039">
            <w:pPr>
              <w:pStyle w:val="15"/>
              <w:spacing w:line="440" w:lineRule="atLeast"/>
              <w:jc w:val="center"/>
              <w:rPr>
                <w:rFonts w:cs="Times New Roman"/>
              </w:rPr>
            </w:pPr>
            <w:r>
              <w:rPr>
                <w:rFonts w:cs="Times New Roman"/>
              </w:rPr>
              <w:t>√</w:t>
            </w: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1840A0" w:rsidP="001840A0">
            <w:pPr>
              <w:pStyle w:val="15"/>
              <w:spacing w:line="440" w:lineRule="atLeast"/>
              <w:jc w:val="center"/>
              <w:rPr>
                <w:rFonts w:cs="Times New Roman"/>
              </w:rPr>
            </w:pPr>
            <w:proofErr w:type="spellStart"/>
            <w:r>
              <w:rPr>
                <w:rFonts w:cs="Times New Roman"/>
              </w:rPr>
              <w:lastRenderedPageBreak/>
              <w:t>user_id</w:t>
            </w:r>
            <w:proofErr w:type="spellEnd"/>
          </w:p>
        </w:tc>
        <w:tc>
          <w:tcPr>
            <w:tcW w:w="1714" w:type="dxa"/>
            <w:tcBorders>
              <w:tl2br w:val="nil"/>
              <w:tr2bl w:val="nil"/>
            </w:tcBorders>
            <w:vAlign w:val="center"/>
          </w:tcPr>
          <w:p w:rsidR="00656920" w:rsidRDefault="001840A0">
            <w:pPr>
              <w:pStyle w:val="15"/>
              <w:spacing w:line="440" w:lineRule="atLeast"/>
              <w:jc w:val="center"/>
              <w:rPr>
                <w:rFonts w:cs="Times New Roman"/>
              </w:rPr>
            </w:pPr>
            <w:r>
              <w:rPr>
                <w:rFonts w:cs="Times New Roman"/>
              </w:rPr>
              <w:t>学生编号</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p>
        </w:tc>
        <w:tc>
          <w:tcPr>
            <w:tcW w:w="690" w:type="dxa"/>
            <w:tcBorders>
              <w:tl2br w:val="nil"/>
              <w:tr2bl w:val="nil"/>
            </w:tcBorders>
            <w:vAlign w:val="center"/>
          </w:tcPr>
          <w:p w:rsidR="00656920" w:rsidRDefault="009F4039">
            <w:pPr>
              <w:pStyle w:val="15"/>
              <w:spacing w:line="440" w:lineRule="atLeast"/>
              <w:jc w:val="center"/>
              <w:rPr>
                <w:rFonts w:cs="Times New Roman"/>
              </w:rPr>
            </w:pPr>
            <w:r>
              <w:rPr>
                <w:rFonts w:cs="Times New Roman"/>
              </w:rPr>
              <w:t>√</w:t>
            </w:r>
          </w:p>
        </w:tc>
        <w:tc>
          <w:tcPr>
            <w:tcW w:w="875" w:type="dxa"/>
            <w:tcBorders>
              <w:tl2br w:val="nil"/>
              <w:tr2bl w:val="nil"/>
            </w:tcBorders>
            <w:vAlign w:val="center"/>
          </w:tcPr>
          <w:p w:rsidR="00656920" w:rsidRDefault="009F4039">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1840A0">
            <w:pPr>
              <w:pStyle w:val="15"/>
              <w:tabs>
                <w:tab w:val="left" w:pos="1470"/>
              </w:tabs>
              <w:spacing w:line="440" w:lineRule="atLeast"/>
              <w:jc w:val="center"/>
              <w:rPr>
                <w:rFonts w:cs="Times New Roman"/>
              </w:rPr>
            </w:pPr>
            <w:r>
              <w:rPr>
                <w:rFonts w:cs="Times New Roman"/>
              </w:rPr>
              <w:t xml:space="preserve">     score</w:t>
            </w:r>
            <w:r w:rsidR="00656920">
              <w:rPr>
                <w:rFonts w:cs="Times New Roman"/>
              </w:rPr>
              <w:tab/>
            </w:r>
          </w:p>
        </w:tc>
        <w:tc>
          <w:tcPr>
            <w:tcW w:w="1714" w:type="dxa"/>
            <w:tcBorders>
              <w:tl2br w:val="nil"/>
              <w:tr2bl w:val="nil"/>
            </w:tcBorders>
            <w:vAlign w:val="center"/>
          </w:tcPr>
          <w:p w:rsidR="00656920" w:rsidRDefault="001840A0">
            <w:pPr>
              <w:pStyle w:val="15"/>
              <w:spacing w:line="440" w:lineRule="atLeast"/>
              <w:jc w:val="center"/>
              <w:rPr>
                <w:rFonts w:cs="Times New Roman"/>
              </w:rPr>
            </w:pPr>
            <w:r>
              <w:rPr>
                <w:rFonts w:cs="Times New Roman"/>
              </w:rPr>
              <w:t>试卷总分</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p>
        </w:tc>
        <w:tc>
          <w:tcPr>
            <w:tcW w:w="690"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p>
        </w:tc>
      </w:tr>
      <w:tr w:rsidR="00656920" w:rsidTr="00C15BC9">
        <w:trPr>
          <w:trHeight w:val="454"/>
          <w:jc w:val="center"/>
        </w:trPr>
        <w:tc>
          <w:tcPr>
            <w:tcW w:w="1799" w:type="dxa"/>
            <w:tcBorders>
              <w:tl2br w:val="nil"/>
              <w:tr2bl w:val="nil"/>
            </w:tcBorders>
            <w:vAlign w:val="center"/>
          </w:tcPr>
          <w:p w:rsidR="00656920" w:rsidRDefault="001840A0">
            <w:pPr>
              <w:pStyle w:val="15"/>
              <w:spacing w:line="440" w:lineRule="atLeast"/>
              <w:jc w:val="center"/>
              <w:rPr>
                <w:rFonts w:cs="Times New Roman"/>
              </w:rPr>
            </w:pPr>
            <w:proofErr w:type="spellStart"/>
            <w:r>
              <w:rPr>
                <w:rFonts w:cs="Times New Roman"/>
              </w:rPr>
              <w:t>aced_count</w:t>
            </w:r>
            <w:proofErr w:type="spellEnd"/>
          </w:p>
        </w:tc>
        <w:tc>
          <w:tcPr>
            <w:tcW w:w="1714" w:type="dxa"/>
            <w:tcBorders>
              <w:tl2br w:val="nil"/>
              <w:tr2bl w:val="nil"/>
            </w:tcBorders>
            <w:vAlign w:val="center"/>
          </w:tcPr>
          <w:p w:rsidR="00656920" w:rsidRDefault="00C446EA">
            <w:pPr>
              <w:pStyle w:val="15"/>
              <w:spacing w:line="440" w:lineRule="atLeast"/>
              <w:jc w:val="center"/>
              <w:rPr>
                <w:rFonts w:cs="Times New Roman"/>
              </w:rPr>
            </w:pPr>
            <w:r>
              <w:rPr>
                <w:rFonts w:cs="Times New Roman" w:hint="eastAsia"/>
              </w:rPr>
              <w:t>试卷的通过数量</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p>
        </w:tc>
        <w:tc>
          <w:tcPr>
            <w:tcW w:w="69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1840A0">
            <w:pPr>
              <w:pStyle w:val="15"/>
              <w:tabs>
                <w:tab w:val="left" w:pos="1470"/>
              </w:tabs>
              <w:spacing w:line="440" w:lineRule="atLeast"/>
              <w:jc w:val="center"/>
              <w:rPr>
                <w:rFonts w:cs="Times New Roman"/>
              </w:rPr>
            </w:pPr>
            <w:proofErr w:type="spellStart"/>
            <w:r>
              <w:rPr>
                <w:rFonts w:cs="Times New Roman"/>
              </w:rPr>
              <w:t>used_time</w:t>
            </w:r>
            <w:proofErr w:type="spellEnd"/>
          </w:p>
        </w:tc>
        <w:tc>
          <w:tcPr>
            <w:tcW w:w="1714" w:type="dxa"/>
            <w:tcBorders>
              <w:tl2br w:val="nil"/>
              <w:tr2bl w:val="nil"/>
            </w:tcBorders>
            <w:vAlign w:val="center"/>
          </w:tcPr>
          <w:p w:rsidR="00656920" w:rsidRDefault="00C446EA">
            <w:pPr>
              <w:pStyle w:val="15"/>
              <w:spacing w:line="440" w:lineRule="atLeast"/>
              <w:jc w:val="center"/>
              <w:rPr>
                <w:rFonts w:cs="Times New Roman"/>
              </w:rPr>
            </w:pPr>
            <w:r>
              <w:rPr>
                <w:rFonts w:cs="Times New Roman" w:hint="eastAsia"/>
              </w:rPr>
              <w:t>完成试卷的耗时</w:t>
            </w:r>
          </w:p>
        </w:tc>
        <w:tc>
          <w:tcPr>
            <w:tcW w:w="987" w:type="dxa"/>
            <w:tcBorders>
              <w:tl2br w:val="nil"/>
              <w:tr2bl w:val="nil"/>
            </w:tcBorders>
            <w:vAlign w:val="center"/>
          </w:tcPr>
          <w:p w:rsidR="00656920" w:rsidRDefault="00656920">
            <w:pPr>
              <w:pStyle w:val="15"/>
              <w:spacing w:line="440" w:lineRule="atLeast"/>
              <w:jc w:val="center"/>
              <w:rPr>
                <w:rFonts w:cs="Times New Roman"/>
              </w:rPr>
            </w:pPr>
          </w:p>
        </w:tc>
        <w:tc>
          <w:tcPr>
            <w:tcW w:w="1956" w:type="dxa"/>
            <w:tcBorders>
              <w:tl2br w:val="nil"/>
              <w:tr2bl w:val="nil"/>
            </w:tcBorders>
            <w:vAlign w:val="center"/>
          </w:tcPr>
          <w:p w:rsidR="00656920" w:rsidRDefault="009F4039" w:rsidP="009F4039">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35" w:type="dxa"/>
            <w:tcBorders>
              <w:tl2br w:val="nil"/>
              <w:tr2bl w:val="nil"/>
            </w:tcBorders>
            <w:vAlign w:val="center"/>
          </w:tcPr>
          <w:p w:rsidR="00656920" w:rsidRDefault="00656920">
            <w:pPr>
              <w:pStyle w:val="15"/>
              <w:spacing w:line="440" w:lineRule="atLeast"/>
              <w:jc w:val="center"/>
              <w:rPr>
                <w:rFonts w:cs="Times New Roman"/>
              </w:rPr>
            </w:pPr>
          </w:p>
        </w:tc>
        <w:tc>
          <w:tcPr>
            <w:tcW w:w="69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1840A0" w:rsidTr="00C15BC9">
        <w:trPr>
          <w:trHeight w:val="454"/>
          <w:jc w:val="center"/>
        </w:trPr>
        <w:tc>
          <w:tcPr>
            <w:tcW w:w="1799" w:type="dxa"/>
            <w:tcBorders>
              <w:tl2br w:val="nil"/>
              <w:tr2bl w:val="nil"/>
            </w:tcBorders>
            <w:vAlign w:val="center"/>
          </w:tcPr>
          <w:p w:rsidR="001840A0" w:rsidRDefault="001840A0">
            <w:pPr>
              <w:pStyle w:val="15"/>
              <w:tabs>
                <w:tab w:val="left" w:pos="1470"/>
              </w:tabs>
              <w:spacing w:line="440" w:lineRule="atLeast"/>
              <w:jc w:val="center"/>
              <w:rPr>
                <w:rFonts w:cs="Times New Roman"/>
              </w:rPr>
            </w:pPr>
            <w:proofErr w:type="spellStart"/>
            <w:r>
              <w:rPr>
                <w:rFonts w:cs="Times New Roman"/>
              </w:rPr>
              <w:t>is_marked</w:t>
            </w:r>
            <w:proofErr w:type="spellEnd"/>
          </w:p>
        </w:tc>
        <w:tc>
          <w:tcPr>
            <w:tcW w:w="1714" w:type="dxa"/>
            <w:tcBorders>
              <w:tl2br w:val="nil"/>
              <w:tr2bl w:val="nil"/>
            </w:tcBorders>
            <w:vAlign w:val="center"/>
          </w:tcPr>
          <w:p w:rsidR="001840A0" w:rsidRDefault="00C446EA">
            <w:pPr>
              <w:pStyle w:val="15"/>
              <w:spacing w:line="440" w:lineRule="atLeast"/>
              <w:jc w:val="center"/>
              <w:rPr>
                <w:rFonts w:cs="Times New Roman"/>
              </w:rPr>
            </w:pPr>
            <w:r>
              <w:rPr>
                <w:rFonts w:cs="Times New Roman" w:hint="eastAsia"/>
              </w:rPr>
              <w:t>试卷是否被批阅</w:t>
            </w:r>
          </w:p>
        </w:tc>
        <w:tc>
          <w:tcPr>
            <w:tcW w:w="987" w:type="dxa"/>
            <w:tcBorders>
              <w:tl2br w:val="nil"/>
              <w:tr2bl w:val="nil"/>
            </w:tcBorders>
            <w:vAlign w:val="center"/>
          </w:tcPr>
          <w:p w:rsidR="001840A0" w:rsidRDefault="001840A0">
            <w:pPr>
              <w:pStyle w:val="15"/>
              <w:spacing w:line="440" w:lineRule="atLeast"/>
              <w:jc w:val="center"/>
              <w:rPr>
                <w:rFonts w:cs="Times New Roman"/>
              </w:rPr>
            </w:pPr>
          </w:p>
        </w:tc>
        <w:tc>
          <w:tcPr>
            <w:tcW w:w="1956" w:type="dxa"/>
            <w:tcBorders>
              <w:tl2br w:val="nil"/>
              <w:tr2bl w:val="nil"/>
            </w:tcBorders>
            <w:vAlign w:val="center"/>
          </w:tcPr>
          <w:p w:rsidR="001840A0" w:rsidRDefault="009F4039">
            <w:pPr>
              <w:pStyle w:val="15"/>
              <w:spacing w:line="440" w:lineRule="atLeast"/>
              <w:jc w:val="center"/>
              <w:rPr>
                <w:rFonts w:cs="Times New Roman"/>
              </w:rPr>
            </w:pPr>
            <w:r>
              <w:rPr>
                <w:rFonts w:cs="Times New Roman" w:hint="eastAsia"/>
              </w:rPr>
              <w:t>INT(</w:t>
            </w:r>
            <w:r>
              <w:rPr>
                <w:rFonts w:cs="Times New Roman"/>
              </w:rPr>
              <w:t>1</w:t>
            </w:r>
            <w:r>
              <w:rPr>
                <w:rFonts w:cs="Times New Roman" w:hint="eastAsia"/>
              </w:rPr>
              <w:t>)</w:t>
            </w:r>
          </w:p>
        </w:tc>
        <w:tc>
          <w:tcPr>
            <w:tcW w:w="735" w:type="dxa"/>
            <w:tcBorders>
              <w:tl2br w:val="nil"/>
              <w:tr2bl w:val="nil"/>
            </w:tcBorders>
            <w:vAlign w:val="center"/>
          </w:tcPr>
          <w:p w:rsidR="001840A0" w:rsidRDefault="001840A0">
            <w:pPr>
              <w:pStyle w:val="15"/>
              <w:spacing w:line="440" w:lineRule="atLeast"/>
              <w:jc w:val="center"/>
              <w:rPr>
                <w:rFonts w:cs="Times New Roman"/>
              </w:rPr>
            </w:pPr>
          </w:p>
        </w:tc>
        <w:tc>
          <w:tcPr>
            <w:tcW w:w="690" w:type="dxa"/>
            <w:tcBorders>
              <w:tl2br w:val="nil"/>
              <w:tr2bl w:val="nil"/>
            </w:tcBorders>
            <w:vAlign w:val="center"/>
          </w:tcPr>
          <w:p w:rsidR="001840A0" w:rsidRDefault="001840A0">
            <w:pPr>
              <w:pStyle w:val="15"/>
              <w:spacing w:line="440" w:lineRule="atLeast"/>
              <w:jc w:val="center"/>
              <w:rPr>
                <w:rFonts w:cs="Times New Roman"/>
              </w:rPr>
            </w:pPr>
          </w:p>
        </w:tc>
        <w:tc>
          <w:tcPr>
            <w:tcW w:w="875" w:type="dxa"/>
            <w:tcBorders>
              <w:tl2br w:val="nil"/>
              <w:tr2bl w:val="nil"/>
            </w:tcBorders>
            <w:vAlign w:val="center"/>
          </w:tcPr>
          <w:p w:rsidR="001840A0" w:rsidRDefault="001840A0">
            <w:pPr>
              <w:pStyle w:val="15"/>
              <w:spacing w:line="440" w:lineRule="atLeast"/>
              <w:jc w:val="center"/>
              <w:rPr>
                <w:rFonts w:cs="Times New Roman"/>
              </w:rPr>
            </w:pPr>
          </w:p>
        </w:tc>
      </w:tr>
    </w:tbl>
    <w:p w:rsidR="00656920" w:rsidRDefault="009F4039" w:rsidP="00C15BC9">
      <w:pPr>
        <w:pStyle w:val="a9"/>
        <w:spacing w:before="100" w:after="50" w:line="440" w:lineRule="exact"/>
        <w:ind w:leftChars="0" w:left="0" w:firstLine="420"/>
        <w:jc w:val="both"/>
        <w:rPr>
          <w:kern w:val="2"/>
        </w:rPr>
      </w:pPr>
      <w:r>
        <w:rPr>
          <w:rFonts w:hint="eastAsia"/>
          <w:kern w:val="2"/>
        </w:rPr>
        <w:t>program</w:t>
      </w:r>
      <w:r w:rsidR="00656920">
        <w:rPr>
          <w:kern w:val="2"/>
        </w:rPr>
        <w:t>表用于</w:t>
      </w:r>
      <w:r>
        <w:rPr>
          <w:rFonts w:hint="eastAsia"/>
          <w:kern w:val="2"/>
        </w:rPr>
        <w:t>记录题目的相关信息</w:t>
      </w:r>
      <w:r w:rsidR="00932C9C">
        <w:rPr>
          <w:rFonts w:hint="eastAsia"/>
          <w:kern w:val="2"/>
        </w:rPr>
        <w:t>，该表字段较多</w:t>
      </w:r>
      <w:r>
        <w:rPr>
          <w:rFonts w:hint="eastAsia"/>
          <w:kern w:val="2"/>
        </w:rPr>
        <w:t>，包括题目编号、题目标题、描述、入库时间、</w:t>
      </w:r>
      <w:r w:rsidR="0057479A">
        <w:rPr>
          <w:rFonts w:hint="eastAsia"/>
          <w:kern w:val="2"/>
        </w:rPr>
        <w:t>提交次数、难度限制时间等</w:t>
      </w:r>
      <w:r w:rsidR="0057479A">
        <w:rPr>
          <w:kern w:val="2"/>
        </w:rPr>
        <w:t>，表的主键为</w:t>
      </w:r>
      <w:r w:rsidR="0057479A">
        <w:rPr>
          <w:rFonts w:hint="eastAsia"/>
          <w:kern w:val="2"/>
        </w:rPr>
        <w:t>题目</w:t>
      </w:r>
      <w:r w:rsidR="00656920">
        <w:rPr>
          <w:kern w:val="2"/>
        </w:rPr>
        <w:t>编号。其对应的表详细设计如表</w:t>
      </w:r>
      <w:r w:rsidR="00656920">
        <w:rPr>
          <w:kern w:val="2"/>
        </w:rPr>
        <w:t>4-4</w:t>
      </w:r>
      <w:r w:rsidR="00656920">
        <w:rPr>
          <w:kern w:val="2"/>
        </w:rPr>
        <w:t>所示。</w:t>
      </w:r>
    </w:p>
    <w:p w:rsidR="00656920" w:rsidRDefault="00656920">
      <w:pPr>
        <w:pStyle w:val="a9"/>
        <w:spacing w:before="100" w:after="50" w:line="440" w:lineRule="atLeast"/>
        <w:ind w:leftChars="0" w:left="0"/>
        <w:jc w:val="center"/>
        <w:rPr>
          <w:b/>
          <w:bCs/>
          <w:kern w:val="2"/>
          <w:sz w:val="21"/>
          <w:szCs w:val="21"/>
        </w:rPr>
      </w:pPr>
      <w:r>
        <w:rPr>
          <w:b/>
          <w:bCs/>
          <w:kern w:val="2"/>
          <w:sz w:val="21"/>
          <w:szCs w:val="21"/>
        </w:rPr>
        <w:t>表</w:t>
      </w:r>
      <w:r>
        <w:rPr>
          <w:b/>
          <w:bCs/>
          <w:kern w:val="2"/>
          <w:sz w:val="18"/>
          <w:szCs w:val="18"/>
        </w:rPr>
        <w:t xml:space="preserve">4-4 </w:t>
      </w:r>
      <w:r w:rsidR="0057479A">
        <w:rPr>
          <w:rFonts w:hint="eastAsia"/>
          <w:b/>
          <w:bCs/>
          <w:kern w:val="2"/>
          <w:sz w:val="18"/>
          <w:szCs w:val="18"/>
        </w:rPr>
        <w:t>program</w:t>
      </w:r>
      <w:r>
        <w:rPr>
          <w:b/>
          <w:bCs/>
          <w:kern w:val="2"/>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603"/>
        <w:gridCol w:w="1276"/>
        <w:gridCol w:w="1748"/>
        <w:gridCol w:w="750"/>
        <w:gridCol w:w="705"/>
        <w:gridCol w:w="875"/>
      </w:tblGrid>
      <w:tr w:rsidR="00656920" w:rsidTr="0024288F">
        <w:trPr>
          <w:trHeight w:val="454"/>
          <w:jc w:val="center"/>
        </w:trPr>
        <w:tc>
          <w:tcPr>
            <w:tcW w:w="1799"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bookmarkStart w:id="179" w:name="OLE_LINK3"/>
            <w:bookmarkStart w:id="180" w:name="OLE_LINK4"/>
            <w:r>
              <w:rPr>
                <w:rFonts w:ascii="Times New Roman" w:hAnsi="Times New Roman" w:cs="Times New Roman"/>
              </w:rPr>
              <w:t>字段名</w:t>
            </w:r>
          </w:p>
        </w:tc>
        <w:tc>
          <w:tcPr>
            <w:tcW w:w="1603"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字段描述</w:t>
            </w:r>
          </w:p>
        </w:tc>
        <w:tc>
          <w:tcPr>
            <w:tcW w:w="1276"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默认值</w:t>
            </w:r>
          </w:p>
        </w:tc>
        <w:tc>
          <w:tcPr>
            <w:tcW w:w="1748"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数据类型</w:t>
            </w:r>
          </w:p>
        </w:tc>
        <w:tc>
          <w:tcPr>
            <w:tcW w:w="75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主键</w:t>
            </w:r>
          </w:p>
        </w:tc>
        <w:tc>
          <w:tcPr>
            <w:tcW w:w="70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proofErr w:type="gramStart"/>
            <w:r>
              <w:rPr>
                <w:rFonts w:ascii="Times New Roman" w:hAnsi="Times New Roman" w:cs="Times New Roman"/>
              </w:rPr>
              <w:t>外键</w:t>
            </w:r>
            <w:proofErr w:type="gramEnd"/>
          </w:p>
        </w:tc>
        <w:tc>
          <w:tcPr>
            <w:tcW w:w="87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不为空</w:t>
            </w:r>
          </w:p>
        </w:tc>
      </w:tr>
      <w:tr w:rsidR="00656920" w:rsidTr="0024288F">
        <w:trPr>
          <w:trHeight w:val="454"/>
          <w:jc w:val="center"/>
        </w:trPr>
        <w:tc>
          <w:tcPr>
            <w:tcW w:w="1799" w:type="dxa"/>
            <w:tcBorders>
              <w:tl2br w:val="nil"/>
              <w:tr2bl w:val="nil"/>
            </w:tcBorders>
            <w:vAlign w:val="center"/>
          </w:tcPr>
          <w:p w:rsidR="00656920" w:rsidRDefault="0057479A">
            <w:pPr>
              <w:pStyle w:val="15"/>
              <w:spacing w:line="440" w:lineRule="atLeast"/>
              <w:jc w:val="center"/>
              <w:rPr>
                <w:rFonts w:cs="Times New Roman"/>
              </w:rPr>
            </w:pPr>
            <w:proofErr w:type="spellStart"/>
            <w:r>
              <w:rPr>
                <w:rFonts w:cs="Times New Roman" w:hint="eastAsia"/>
              </w:rPr>
              <w:t>prob</w:t>
            </w:r>
            <w:r w:rsidR="00656920">
              <w:rPr>
                <w:rFonts w:cs="Times New Roman"/>
              </w:rPr>
              <w:t>_id</w:t>
            </w:r>
            <w:proofErr w:type="spellEnd"/>
          </w:p>
        </w:tc>
        <w:tc>
          <w:tcPr>
            <w:tcW w:w="1603" w:type="dxa"/>
            <w:tcBorders>
              <w:tl2br w:val="nil"/>
              <w:tr2bl w:val="nil"/>
            </w:tcBorders>
            <w:vAlign w:val="center"/>
          </w:tcPr>
          <w:p w:rsidR="00656920" w:rsidRDefault="00932C9C">
            <w:pPr>
              <w:pStyle w:val="15"/>
              <w:spacing w:line="440" w:lineRule="atLeast"/>
              <w:jc w:val="center"/>
              <w:rPr>
                <w:rFonts w:cs="Times New Roman"/>
              </w:rPr>
            </w:pPr>
            <w:r>
              <w:rPr>
                <w:rFonts w:cs="Times New Roman" w:hint="eastAsia"/>
              </w:rPr>
              <w:t>题目</w:t>
            </w:r>
            <w:r w:rsidR="00656920">
              <w:rPr>
                <w:rFonts w:cs="Times New Roman"/>
              </w:rPr>
              <w:t>编号</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70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932C9C" w:rsidP="0057479A">
            <w:pPr>
              <w:pStyle w:val="15"/>
              <w:spacing w:line="440" w:lineRule="atLeast"/>
              <w:jc w:val="center"/>
              <w:rPr>
                <w:rFonts w:cs="Times New Roman"/>
              </w:rPr>
            </w:pPr>
            <w:r>
              <w:rPr>
                <w:rFonts w:cs="Times New Roman" w:hint="eastAsia"/>
              </w:rPr>
              <w:t>t</w:t>
            </w:r>
            <w:r w:rsidR="0057479A">
              <w:rPr>
                <w:rFonts w:cs="Times New Roman"/>
              </w:rPr>
              <w:t>itle</w:t>
            </w:r>
          </w:p>
        </w:tc>
        <w:tc>
          <w:tcPr>
            <w:tcW w:w="1603" w:type="dxa"/>
            <w:tcBorders>
              <w:tl2br w:val="nil"/>
              <w:tr2bl w:val="nil"/>
            </w:tcBorders>
            <w:vAlign w:val="center"/>
          </w:tcPr>
          <w:p w:rsidR="00656920" w:rsidRDefault="00932C9C">
            <w:pPr>
              <w:pStyle w:val="15"/>
              <w:spacing w:line="440" w:lineRule="atLeast"/>
              <w:jc w:val="center"/>
              <w:rPr>
                <w:rFonts w:cs="Times New Roman"/>
              </w:rPr>
            </w:pPr>
            <w:r>
              <w:rPr>
                <w:rFonts w:cs="Times New Roman" w:hint="eastAsia"/>
              </w:rPr>
              <w:t>题目标题</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pPr>
              <w:pStyle w:val="15"/>
              <w:spacing w:line="440" w:lineRule="atLeast"/>
              <w:jc w:val="center"/>
              <w:rPr>
                <w:rFonts w:cs="Times New Roman"/>
              </w:rPr>
            </w:pPr>
            <w:r>
              <w:rPr>
                <w:rFonts w:cs="Times New Roman"/>
              </w:rPr>
              <w:t>VARCHAR</w:t>
            </w:r>
            <w:r w:rsidR="0024288F">
              <w:rPr>
                <w:rFonts w:cs="Times New Roman"/>
              </w:rPr>
              <w:t>(255</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r>
              <w:rPr>
                <w:rFonts w:cs="Times New Roman"/>
              </w:rPr>
              <w:t>description</w:t>
            </w:r>
          </w:p>
        </w:tc>
        <w:tc>
          <w:tcPr>
            <w:tcW w:w="1603" w:type="dxa"/>
            <w:tcBorders>
              <w:tl2br w:val="nil"/>
              <w:tr2bl w:val="nil"/>
            </w:tcBorders>
            <w:vAlign w:val="center"/>
          </w:tcPr>
          <w:p w:rsidR="00656920" w:rsidRDefault="00932C9C">
            <w:pPr>
              <w:pStyle w:val="15"/>
              <w:spacing w:line="440" w:lineRule="atLeast"/>
              <w:jc w:val="center"/>
              <w:rPr>
                <w:rFonts w:cs="Times New Roman"/>
              </w:rPr>
            </w:pPr>
            <w:r>
              <w:rPr>
                <w:rFonts w:cs="Times New Roman" w:hint="eastAsia"/>
              </w:rPr>
              <w:t>描述</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LONGTEXT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create</w:t>
            </w:r>
            <w:r w:rsidR="00656920">
              <w:rPr>
                <w:rFonts w:cs="Times New Roman"/>
              </w:rPr>
              <w:t>_</w:t>
            </w:r>
            <w:r>
              <w:rPr>
                <w:rFonts w:cs="Times New Roman"/>
              </w:rPr>
              <w:t>time</w:t>
            </w:r>
            <w:proofErr w:type="spellEnd"/>
          </w:p>
        </w:tc>
        <w:tc>
          <w:tcPr>
            <w:tcW w:w="1603" w:type="dxa"/>
            <w:tcBorders>
              <w:tl2br w:val="nil"/>
              <w:tr2bl w:val="nil"/>
            </w:tcBorders>
            <w:vAlign w:val="center"/>
          </w:tcPr>
          <w:p w:rsidR="00656920" w:rsidRDefault="00932C9C" w:rsidP="00932C9C">
            <w:pPr>
              <w:pStyle w:val="15"/>
              <w:spacing w:line="440" w:lineRule="atLeast"/>
              <w:jc w:val="center"/>
              <w:rPr>
                <w:rFonts w:cs="Times New Roman"/>
              </w:rPr>
            </w:pPr>
            <w:r>
              <w:rPr>
                <w:rFonts w:cs="Times New Roman" w:hint="eastAsia"/>
              </w:rPr>
              <w:t>入库时间</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pPr>
              <w:pStyle w:val="15"/>
              <w:spacing w:line="440" w:lineRule="atLeast"/>
              <w:jc w:val="center"/>
              <w:rPr>
                <w:rFonts w:cs="Times New Roman"/>
              </w:rPr>
            </w:pPr>
            <w:r>
              <w:rPr>
                <w:rFonts w:cs="Times New Roman"/>
              </w:rPr>
              <w:t>DATATIME</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total</w:t>
            </w:r>
            <w:r w:rsidR="00656920">
              <w:rPr>
                <w:rFonts w:cs="Times New Roman"/>
              </w:rPr>
              <w:t>_</w:t>
            </w:r>
            <w:r>
              <w:rPr>
                <w:rFonts w:cs="Times New Roman"/>
              </w:rPr>
              <w:t>submit</w:t>
            </w:r>
            <w:proofErr w:type="spellEnd"/>
          </w:p>
        </w:tc>
        <w:tc>
          <w:tcPr>
            <w:tcW w:w="1603" w:type="dxa"/>
            <w:tcBorders>
              <w:tl2br w:val="nil"/>
              <w:tr2bl w:val="nil"/>
            </w:tcBorders>
            <w:vAlign w:val="center"/>
          </w:tcPr>
          <w:p w:rsidR="00656920" w:rsidRDefault="00932C9C" w:rsidP="00932C9C">
            <w:pPr>
              <w:pStyle w:val="15"/>
              <w:spacing w:line="440" w:lineRule="atLeast"/>
              <w:jc w:val="center"/>
              <w:rPr>
                <w:rFonts w:cs="Times New Roman"/>
              </w:rPr>
            </w:pPr>
            <w:r>
              <w:rPr>
                <w:rFonts w:cs="Times New Roman" w:hint="eastAsia"/>
              </w:rPr>
              <w:t>提交次数</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INT(11)</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r>
              <w:rPr>
                <w:rFonts w:cs="Times New Roman"/>
              </w:rPr>
              <w:t>aced</w:t>
            </w:r>
            <w:r w:rsidR="00656920">
              <w:rPr>
                <w:rFonts w:cs="Times New Roman"/>
              </w:rPr>
              <w:t xml:space="preserve">_ </w:t>
            </w:r>
            <w:proofErr w:type="spellStart"/>
            <w:r>
              <w:rPr>
                <w:rFonts w:cs="Times New Roman"/>
              </w:rPr>
              <w:t>num</w:t>
            </w:r>
            <w:proofErr w:type="spellEnd"/>
          </w:p>
        </w:tc>
        <w:tc>
          <w:tcPr>
            <w:tcW w:w="1603" w:type="dxa"/>
            <w:tcBorders>
              <w:tl2br w:val="nil"/>
              <w:tr2bl w:val="nil"/>
            </w:tcBorders>
            <w:vAlign w:val="center"/>
          </w:tcPr>
          <w:p w:rsidR="00656920" w:rsidRDefault="00932C9C" w:rsidP="00932C9C">
            <w:pPr>
              <w:pStyle w:val="15"/>
              <w:spacing w:line="440" w:lineRule="atLeast"/>
              <w:jc w:val="center"/>
              <w:rPr>
                <w:rFonts w:cs="Times New Roman"/>
              </w:rPr>
            </w:pPr>
            <w:r>
              <w:rPr>
                <w:rFonts w:cs="Times New Roman" w:hint="eastAsia"/>
              </w:rPr>
              <w:t>通过次数</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pPr>
              <w:pStyle w:val="15"/>
              <w:spacing w:line="440" w:lineRule="atLeast"/>
              <w:jc w:val="center"/>
              <w:rPr>
                <w:rFonts w:cs="Times New Roman"/>
              </w:rPr>
            </w:pPr>
            <w:r>
              <w:rPr>
                <w:rFonts w:cs="Times New Roman"/>
              </w:rPr>
              <w:t>level</w:t>
            </w:r>
          </w:p>
        </w:tc>
        <w:tc>
          <w:tcPr>
            <w:tcW w:w="1603" w:type="dxa"/>
            <w:tcBorders>
              <w:tl2br w:val="nil"/>
              <w:tr2bl w:val="nil"/>
            </w:tcBorders>
            <w:vAlign w:val="center"/>
          </w:tcPr>
          <w:p w:rsidR="00656920" w:rsidRDefault="00932C9C" w:rsidP="00932C9C">
            <w:pPr>
              <w:pStyle w:val="15"/>
              <w:spacing w:line="440" w:lineRule="atLeast"/>
              <w:jc w:val="center"/>
              <w:rPr>
                <w:rFonts w:cs="Times New Roman"/>
              </w:rPr>
            </w:pPr>
            <w:r>
              <w:rPr>
                <w:rFonts w:cs="Times New Roman" w:hint="eastAsia"/>
              </w:rPr>
              <w:t>难度</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INT</w:t>
            </w:r>
            <w:r w:rsidR="00656920">
              <w:rPr>
                <w:rFonts w:cs="Times New Roman"/>
              </w:rPr>
              <w:t xml:space="preserve"> (</w:t>
            </w:r>
            <w:r>
              <w:rPr>
                <w:rFonts w:cs="Times New Roman"/>
              </w:rPr>
              <w:t>11</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limit</w:t>
            </w:r>
            <w:r w:rsidR="00656920">
              <w:rPr>
                <w:rFonts w:cs="Times New Roman"/>
              </w:rPr>
              <w:t>_</w:t>
            </w:r>
            <w:r>
              <w:rPr>
                <w:rFonts w:cs="Times New Roman"/>
              </w:rPr>
              <w:t>time</w:t>
            </w:r>
            <w:proofErr w:type="spellEnd"/>
          </w:p>
        </w:tc>
        <w:tc>
          <w:tcPr>
            <w:tcW w:w="1603"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hint="eastAsia"/>
              </w:rPr>
              <w:t>限制时间</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limit</w:t>
            </w:r>
            <w:r w:rsidR="00656920">
              <w:rPr>
                <w:rFonts w:cs="Times New Roman"/>
              </w:rPr>
              <w:t>_</w:t>
            </w:r>
            <w:r>
              <w:rPr>
                <w:rFonts w:cs="Times New Roman"/>
              </w:rPr>
              <w:t>memory</w:t>
            </w:r>
            <w:proofErr w:type="spellEnd"/>
          </w:p>
        </w:tc>
        <w:tc>
          <w:tcPr>
            <w:tcW w:w="1603"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hint="eastAsia"/>
              </w:rPr>
              <w:t>限制内存</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rPr>
              <w:t>INT</w:t>
            </w:r>
            <w:r w:rsidR="00656920">
              <w:rPr>
                <w:rFonts w:cs="Times New Roman"/>
              </w:rPr>
              <w:t xml:space="preserve"> </w:t>
            </w:r>
            <w:r>
              <w:rPr>
                <w:rFonts w:cs="Times New Roman"/>
              </w:rPr>
              <w:t>(11</w:t>
            </w:r>
            <w:r w:rsidR="00656920">
              <w:rPr>
                <w:rFonts w:cs="Times New Roman"/>
              </w:rPr>
              <w: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w:t>
            </w:r>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input</w:t>
            </w:r>
            <w:r w:rsidR="00656920">
              <w:rPr>
                <w:rFonts w:cs="Times New Roman"/>
              </w:rPr>
              <w:t>_</w:t>
            </w:r>
            <w:r>
              <w:rPr>
                <w:rFonts w:cs="Times New Roman"/>
              </w:rPr>
              <w:t>tip</w:t>
            </w:r>
            <w:proofErr w:type="spellEnd"/>
          </w:p>
        </w:tc>
        <w:tc>
          <w:tcPr>
            <w:tcW w:w="1603" w:type="dxa"/>
            <w:tcBorders>
              <w:tl2br w:val="nil"/>
              <w:tr2bl w:val="nil"/>
            </w:tcBorders>
            <w:vAlign w:val="center"/>
          </w:tcPr>
          <w:p w:rsidR="00656920" w:rsidRDefault="00042DB0" w:rsidP="00042DB0">
            <w:pPr>
              <w:pStyle w:val="15"/>
              <w:spacing w:line="440" w:lineRule="atLeast"/>
              <w:jc w:val="center"/>
              <w:rPr>
                <w:rFonts w:cs="Times New Roman"/>
              </w:rPr>
            </w:pPr>
            <w:r>
              <w:rPr>
                <w:rFonts w:cs="Times New Roman" w:hint="eastAsia"/>
              </w:rPr>
              <w:t>输入提示</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TEXT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bookmarkStart w:id="181" w:name="OLE_LINK1"/>
            <w:bookmarkStart w:id="182" w:name="OLE_LINK2"/>
            <w:r>
              <w:rPr>
                <w:rFonts w:cs="Times New Roman"/>
              </w:rPr>
              <w:t>√</w:t>
            </w:r>
            <w:bookmarkEnd w:id="181"/>
            <w:bookmarkEnd w:id="182"/>
          </w:p>
        </w:tc>
      </w:tr>
      <w:tr w:rsidR="00656920" w:rsidTr="0024288F">
        <w:trPr>
          <w:trHeight w:val="454"/>
          <w:jc w:val="center"/>
        </w:trPr>
        <w:tc>
          <w:tcPr>
            <w:tcW w:w="1799" w:type="dxa"/>
            <w:tcBorders>
              <w:tl2br w:val="nil"/>
              <w:tr2bl w:val="nil"/>
            </w:tcBorders>
            <w:vAlign w:val="center"/>
          </w:tcPr>
          <w:p w:rsidR="00656920" w:rsidRDefault="0057479A" w:rsidP="0057479A">
            <w:pPr>
              <w:pStyle w:val="15"/>
              <w:spacing w:line="440" w:lineRule="atLeast"/>
              <w:jc w:val="center"/>
              <w:rPr>
                <w:rFonts w:cs="Times New Roman"/>
              </w:rPr>
            </w:pPr>
            <w:proofErr w:type="spellStart"/>
            <w:r>
              <w:rPr>
                <w:rFonts w:cs="Times New Roman"/>
              </w:rPr>
              <w:t>output</w:t>
            </w:r>
            <w:r w:rsidR="00656920">
              <w:rPr>
                <w:rFonts w:cs="Times New Roman"/>
              </w:rPr>
              <w:t>_</w:t>
            </w:r>
            <w:r>
              <w:rPr>
                <w:rFonts w:cs="Times New Roman"/>
              </w:rPr>
              <w:t>tip</w:t>
            </w:r>
            <w:proofErr w:type="spellEnd"/>
          </w:p>
        </w:tc>
        <w:tc>
          <w:tcPr>
            <w:tcW w:w="1603" w:type="dxa"/>
            <w:tcBorders>
              <w:tl2br w:val="nil"/>
              <w:tr2bl w:val="nil"/>
            </w:tcBorders>
            <w:vAlign w:val="center"/>
          </w:tcPr>
          <w:p w:rsidR="00656920" w:rsidRDefault="00042DB0">
            <w:pPr>
              <w:pStyle w:val="15"/>
              <w:spacing w:line="440" w:lineRule="atLeast"/>
              <w:jc w:val="center"/>
              <w:rPr>
                <w:rFonts w:cs="Times New Roman"/>
              </w:rPr>
            </w:pPr>
            <w:r>
              <w:rPr>
                <w:rFonts w:cs="Times New Roman" w:hint="eastAsia"/>
              </w:rPr>
              <w:t>输出提示</w:t>
            </w:r>
          </w:p>
        </w:tc>
        <w:tc>
          <w:tcPr>
            <w:tcW w:w="1276" w:type="dxa"/>
            <w:tcBorders>
              <w:tl2br w:val="nil"/>
              <w:tr2bl w:val="nil"/>
            </w:tcBorders>
            <w:vAlign w:val="center"/>
          </w:tcPr>
          <w:p w:rsidR="00656920" w:rsidRDefault="00656920">
            <w:pPr>
              <w:pStyle w:val="15"/>
              <w:spacing w:line="440" w:lineRule="atLeast"/>
              <w:jc w:val="center"/>
              <w:rPr>
                <w:rFonts w:cs="Times New Roman"/>
              </w:rPr>
            </w:pPr>
          </w:p>
        </w:tc>
        <w:tc>
          <w:tcPr>
            <w:tcW w:w="1748" w:type="dxa"/>
            <w:tcBorders>
              <w:tl2br w:val="nil"/>
              <w:tr2bl w:val="nil"/>
            </w:tcBorders>
            <w:vAlign w:val="center"/>
          </w:tcPr>
          <w:p w:rsidR="00656920" w:rsidRDefault="0024288F">
            <w:pPr>
              <w:pStyle w:val="15"/>
              <w:spacing w:line="440" w:lineRule="atLeast"/>
              <w:jc w:val="center"/>
              <w:rPr>
                <w:rFonts w:cs="Times New Roman"/>
              </w:rPr>
            </w:pPr>
            <w:r>
              <w:rPr>
                <w:rFonts w:cs="Times New Roman"/>
              </w:rPr>
              <w:t>TEXT</w:t>
            </w:r>
          </w:p>
        </w:tc>
        <w:tc>
          <w:tcPr>
            <w:tcW w:w="750" w:type="dxa"/>
            <w:tcBorders>
              <w:tl2br w:val="nil"/>
              <w:tr2bl w:val="nil"/>
            </w:tcBorders>
            <w:vAlign w:val="center"/>
          </w:tcPr>
          <w:p w:rsidR="00656920" w:rsidRDefault="00656920">
            <w:pPr>
              <w:pStyle w:val="15"/>
              <w:spacing w:line="440" w:lineRule="atLeast"/>
              <w:jc w:val="center"/>
              <w:rPr>
                <w:rFonts w:cs="Times New Roman"/>
              </w:rPr>
            </w:pPr>
          </w:p>
        </w:tc>
        <w:tc>
          <w:tcPr>
            <w:tcW w:w="705" w:type="dxa"/>
            <w:tcBorders>
              <w:tl2br w:val="nil"/>
              <w:tr2bl w:val="nil"/>
            </w:tcBorders>
            <w:vAlign w:val="center"/>
          </w:tcPr>
          <w:p w:rsidR="00656920" w:rsidRDefault="00656920">
            <w:pPr>
              <w:pStyle w:val="15"/>
              <w:spacing w:line="440" w:lineRule="atLeast"/>
              <w:jc w:val="center"/>
              <w:rPr>
                <w:rFonts w:cs="Times New Roman"/>
              </w:rPr>
            </w:pPr>
          </w:p>
        </w:tc>
        <w:tc>
          <w:tcPr>
            <w:tcW w:w="8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bookmarkEnd w:id="179"/>
        <w:bookmarkEnd w:id="180"/>
      </w:tr>
      <w:tr w:rsidR="0057479A" w:rsidTr="0024288F">
        <w:trPr>
          <w:trHeight w:val="454"/>
          <w:jc w:val="center"/>
        </w:trPr>
        <w:tc>
          <w:tcPr>
            <w:tcW w:w="1799" w:type="dxa"/>
            <w:tcBorders>
              <w:tl2br w:val="nil"/>
              <w:tr2bl w:val="nil"/>
            </w:tcBorders>
            <w:vAlign w:val="center"/>
          </w:tcPr>
          <w:p w:rsidR="0057479A" w:rsidRDefault="0057479A" w:rsidP="0057479A">
            <w:pPr>
              <w:pStyle w:val="15"/>
              <w:spacing w:line="440" w:lineRule="atLeast"/>
              <w:jc w:val="center"/>
              <w:rPr>
                <w:rFonts w:cs="Times New Roman"/>
              </w:rPr>
            </w:pPr>
            <w:proofErr w:type="spellStart"/>
            <w:r>
              <w:rPr>
                <w:rFonts w:cs="Times New Roman"/>
              </w:rPr>
              <w:t>i</w:t>
            </w:r>
            <w:r>
              <w:rPr>
                <w:rFonts w:cs="Times New Roman" w:hint="eastAsia"/>
              </w:rPr>
              <w:t>nput_sample</w:t>
            </w:r>
            <w:proofErr w:type="spellEnd"/>
          </w:p>
        </w:tc>
        <w:tc>
          <w:tcPr>
            <w:tcW w:w="1603" w:type="dxa"/>
            <w:tcBorders>
              <w:tl2br w:val="nil"/>
              <w:tr2bl w:val="nil"/>
            </w:tcBorders>
            <w:vAlign w:val="center"/>
          </w:tcPr>
          <w:p w:rsidR="0057479A" w:rsidRDefault="00042DB0">
            <w:pPr>
              <w:pStyle w:val="15"/>
              <w:spacing w:line="440" w:lineRule="atLeast"/>
              <w:jc w:val="center"/>
              <w:rPr>
                <w:rFonts w:cs="Times New Roman"/>
              </w:rPr>
            </w:pPr>
            <w:r>
              <w:rPr>
                <w:rFonts w:cs="Times New Roman" w:hint="eastAsia"/>
              </w:rPr>
              <w:t>输入样例</w:t>
            </w:r>
          </w:p>
        </w:tc>
        <w:tc>
          <w:tcPr>
            <w:tcW w:w="1276" w:type="dxa"/>
            <w:tcBorders>
              <w:tl2br w:val="nil"/>
              <w:tr2bl w:val="nil"/>
            </w:tcBorders>
            <w:vAlign w:val="center"/>
          </w:tcPr>
          <w:p w:rsidR="0057479A" w:rsidRDefault="0057479A">
            <w:pPr>
              <w:pStyle w:val="15"/>
              <w:spacing w:line="440" w:lineRule="atLeast"/>
              <w:jc w:val="center"/>
              <w:rPr>
                <w:rFonts w:cs="Times New Roman"/>
              </w:rPr>
            </w:pPr>
          </w:p>
        </w:tc>
        <w:tc>
          <w:tcPr>
            <w:tcW w:w="1748" w:type="dxa"/>
            <w:tcBorders>
              <w:tl2br w:val="nil"/>
              <w:tr2bl w:val="nil"/>
            </w:tcBorders>
            <w:vAlign w:val="center"/>
          </w:tcPr>
          <w:p w:rsidR="0057479A" w:rsidRDefault="0024288F">
            <w:pPr>
              <w:pStyle w:val="15"/>
              <w:spacing w:line="440" w:lineRule="atLeast"/>
              <w:jc w:val="center"/>
              <w:rPr>
                <w:rFonts w:cs="Times New Roman"/>
              </w:rPr>
            </w:pPr>
            <w:r>
              <w:rPr>
                <w:rFonts w:cs="Times New Roman" w:hint="eastAsia"/>
              </w:rPr>
              <w:t>TEXT</w:t>
            </w:r>
          </w:p>
        </w:tc>
        <w:tc>
          <w:tcPr>
            <w:tcW w:w="750" w:type="dxa"/>
            <w:tcBorders>
              <w:tl2br w:val="nil"/>
              <w:tr2bl w:val="nil"/>
            </w:tcBorders>
            <w:vAlign w:val="center"/>
          </w:tcPr>
          <w:p w:rsidR="0057479A" w:rsidRDefault="0057479A">
            <w:pPr>
              <w:pStyle w:val="15"/>
              <w:spacing w:line="440" w:lineRule="atLeast"/>
              <w:jc w:val="center"/>
              <w:rPr>
                <w:rFonts w:cs="Times New Roman"/>
              </w:rPr>
            </w:pPr>
          </w:p>
        </w:tc>
        <w:tc>
          <w:tcPr>
            <w:tcW w:w="705" w:type="dxa"/>
            <w:tcBorders>
              <w:tl2br w:val="nil"/>
              <w:tr2bl w:val="nil"/>
            </w:tcBorders>
            <w:vAlign w:val="center"/>
          </w:tcPr>
          <w:p w:rsidR="0057479A" w:rsidRDefault="0057479A">
            <w:pPr>
              <w:pStyle w:val="15"/>
              <w:spacing w:line="440" w:lineRule="atLeast"/>
              <w:jc w:val="center"/>
              <w:rPr>
                <w:rFonts w:cs="Times New Roman"/>
              </w:rPr>
            </w:pPr>
          </w:p>
        </w:tc>
        <w:tc>
          <w:tcPr>
            <w:tcW w:w="875" w:type="dxa"/>
            <w:tcBorders>
              <w:tl2br w:val="nil"/>
              <w:tr2bl w:val="nil"/>
            </w:tcBorders>
            <w:vAlign w:val="center"/>
          </w:tcPr>
          <w:p w:rsidR="0057479A" w:rsidRDefault="0024288F">
            <w:pPr>
              <w:pStyle w:val="15"/>
              <w:spacing w:line="440" w:lineRule="atLeast"/>
              <w:jc w:val="center"/>
              <w:rPr>
                <w:rFonts w:cs="Times New Roman"/>
              </w:rPr>
            </w:pPr>
            <w:r>
              <w:rPr>
                <w:rFonts w:cs="Times New Roman"/>
              </w:rPr>
              <w:t>√</w:t>
            </w:r>
          </w:p>
        </w:tc>
      </w:tr>
      <w:tr w:rsidR="0057479A" w:rsidTr="0024288F">
        <w:trPr>
          <w:trHeight w:val="454"/>
          <w:jc w:val="center"/>
        </w:trPr>
        <w:tc>
          <w:tcPr>
            <w:tcW w:w="1799" w:type="dxa"/>
            <w:tcBorders>
              <w:tl2br w:val="nil"/>
              <w:tr2bl w:val="nil"/>
            </w:tcBorders>
            <w:vAlign w:val="center"/>
          </w:tcPr>
          <w:p w:rsidR="0057479A" w:rsidRDefault="0057479A" w:rsidP="0057479A">
            <w:pPr>
              <w:pStyle w:val="15"/>
              <w:spacing w:line="440" w:lineRule="atLeast"/>
              <w:jc w:val="center"/>
              <w:rPr>
                <w:rFonts w:cs="Times New Roman"/>
              </w:rPr>
            </w:pPr>
            <w:proofErr w:type="spellStart"/>
            <w:r>
              <w:rPr>
                <w:rFonts w:cs="Times New Roman"/>
              </w:rPr>
              <w:t>o</w:t>
            </w:r>
            <w:r>
              <w:rPr>
                <w:rFonts w:cs="Times New Roman" w:hint="eastAsia"/>
              </w:rPr>
              <w:t>utput</w:t>
            </w:r>
            <w:r>
              <w:rPr>
                <w:rFonts w:cs="Times New Roman"/>
              </w:rPr>
              <w:t>_</w:t>
            </w:r>
            <w:r>
              <w:rPr>
                <w:rFonts w:cs="Times New Roman" w:hint="eastAsia"/>
              </w:rPr>
              <w:t>sample</w:t>
            </w:r>
            <w:proofErr w:type="spellEnd"/>
          </w:p>
        </w:tc>
        <w:tc>
          <w:tcPr>
            <w:tcW w:w="1603" w:type="dxa"/>
            <w:tcBorders>
              <w:tl2br w:val="nil"/>
              <w:tr2bl w:val="nil"/>
            </w:tcBorders>
            <w:vAlign w:val="center"/>
          </w:tcPr>
          <w:p w:rsidR="0057479A" w:rsidRDefault="00042DB0">
            <w:pPr>
              <w:pStyle w:val="15"/>
              <w:spacing w:line="440" w:lineRule="atLeast"/>
              <w:jc w:val="center"/>
              <w:rPr>
                <w:rFonts w:cs="Times New Roman"/>
              </w:rPr>
            </w:pPr>
            <w:r>
              <w:rPr>
                <w:rFonts w:cs="Times New Roman" w:hint="eastAsia"/>
              </w:rPr>
              <w:t>输出样例</w:t>
            </w:r>
          </w:p>
        </w:tc>
        <w:tc>
          <w:tcPr>
            <w:tcW w:w="1276" w:type="dxa"/>
            <w:tcBorders>
              <w:tl2br w:val="nil"/>
              <w:tr2bl w:val="nil"/>
            </w:tcBorders>
            <w:vAlign w:val="center"/>
          </w:tcPr>
          <w:p w:rsidR="0057479A" w:rsidRDefault="0057479A">
            <w:pPr>
              <w:pStyle w:val="15"/>
              <w:spacing w:line="440" w:lineRule="atLeast"/>
              <w:jc w:val="center"/>
              <w:rPr>
                <w:rFonts w:cs="Times New Roman"/>
              </w:rPr>
            </w:pPr>
          </w:p>
        </w:tc>
        <w:tc>
          <w:tcPr>
            <w:tcW w:w="1748" w:type="dxa"/>
            <w:tcBorders>
              <w:tl2br w:val="nil"/>
              <w:tr2bl w:val="nil"/>
            </w:tcBorders>
            <w:vAlign w:val="center"/>
          </w:tcPr>
          <w:p w:rsidR="0057479A" w:rsidRDefault="0024288F">
            <w:pPr>
              <w:pStyle w:val="15"/>
              <w:spacing w:line="440" w:lineRule="atLeast"/>
              <w:jc w:val="center"/>
              <w:rPr>
                <w:rFonts w:cs="Times New Roman"/>
              </w:rPr>
            </w:pPr>
            <w:r>
              <w:rPr>
                <w:rFonts w:cs="Times New Roman" w:hint="eastAsia"/>
              </w:rPr>
              <w:t>TEXT</w:t>
            </w:r>
          </w:p>
        </w:tc>
        <w:tc>
          <w:tcPr>
            <w:tcW w:w="750" w:type="dxa"/>
            <w:tcBorders>
              <w:tl2br w:val="nil"/>
              <w:tr2bl w:val="nil"/>
            </w:tcBorders>
            <w:vAlign w:val="center"/>
          </w:tcPr>
          <w:p w:rsidR="0057479A" w:rsidRDefault="0057479A">
            <w:pPr>
              <w:pStyle w:val="15"/>
              <w:spacing w:line="440" w:lineRule="atLeast"/>
              <w:jc w:val="center"/>
              <w:rPr>
                <w:rFonts w:cs="Times New Roman"/>
              </w:rPr>
            </w:pPr>
          </w:p>
        </w:tc>
        <w:tc>
          <w:tcPr>
            <w:tcW w:w="705" w:type="dxa"/>
            <w:tcBorders>
              <w:tl2br w:val="nil"/>
              <w:tr2bl w:val="nil"/>
            </w:tcBorders>
            <w:vAlign w:val="center"/>
          </w:tcPr>
          <w:p w:rsidR="0057479A" w:rsidRDefault="0057479A">
            <w:pPr>
              <w:pStyle w:val="15"/>
              <w:spacing w:line="440" w:lineRule="atLeast"/>
              <w:jc w:val="center"/>
              <w:rPr>
                <w:rFonts w:cs="Times New Roman"/>
              </w:rPr>
            </w:pPr>
          </w:p>
        </w:tc>
        <w:tc>
          <w:tcPr>
            <w:tcW w:w="875" w:type="dxa"/>
            <w:tcBorders>
              <w:tl2br w:val="nil"/>
              <w:tr2bl w:val="nil"/>
            </w:tcBorders>
            <w:vAlign w:val="center"/>
          </w:tcPr>
          <w:p w:rsidR="0057479A" w:rsidRDefault="0024288F">
            <w:pPr>
              <w:pStyle w:val="15"/>
              <w:spacing w:line="440" w:lineRule="atLeast"/>
              <w:jc w:val="center"/>
              <w:rPr>
                <w:rFonts w:cs="Times New Roman"/>
              </w:rPr>
            </w:pPr>
            <w:r>
              <w:rPr>
                <w:rFonts w:cs="Times New Roman"/>
              </w:rPr>
              <w:t>√</w:t>
            </w:r>
          </w:p>
        </w:tc>
      </w:tr>
      <w:tr w:rsidR="00932C9C" w:rsidTr="0024288F">
        <w:trPr>
          <w:trHeight w:val="454"/>
          <w:jc w:val="center"/>
        </w:trPr>
        <w:tc>
          <w:tcPr>
            <w:tcW w:w="1799" w:type="dxa"/>
            <w:tcBorders>
              <w:tl2br w:val="nil"/>
              <w:tr2bl w:val="nil"/>
            </w:tcBorders>
            <w:vAlign w:val="center"/>
          </w:tcPr>
          <w:p w:rsidR="00932C9C" w:rsidRDefault="00932C9C" w:rsidP="0057479A">
            <w:pPr>
              <w:pStyle w:val="15"/>
              <w:spacing w:line="440" w:lineRule="atLeast"/>
              <w:jc w:val="center"/>
              <w:rPr>
                <w:rFonts w:cs="Times New Roman"/>
              </w:rPr>
            </w:pPr>
            <w:proofErr w:type="spellStart"/>
            <w:r>
              <w:rPr>
                <w:rFonts w:cs="Times New Roman"/>
              </w:rPr>
              <w:t>s</w:t>
            </w:r>
            <w:r>
              <w:rPr>
                <w:rFonts w:cs="Times New Roman" w:hint="eastAsia"/>
              </w:rPr>
              <w:t>tandard_source</w:t>
            </w:r>
            <w:proofErr w:type="spellEnd"/>
          </w:p>
        </w:tc>
        <w:tc>
          <w:tcPr>
            <w:tcW w:w="1603" w:type="dxa"/>
            <w:tcBorders>
              <w:tl2br w:val="nil"/>
              <w:tr2bl w:val="nil"/>
            </w:tcBorders>
            <w:vAlign w:val="center"/>
          </w:tcPr>
          <w:p w:rsidR="00932C9C" w:rsidRDefault="00042DB0">
            <w:pPr>
              <w:pStyle w:val="15"/>
              <w:spacing w:line="440" w:lineRule="atLeast"/>
              <w:jc w:val="center"/>
              <w:rPr>
                <w:rFonts w:cs="Times New Roman"/>
              </w:rPr>
            </w:pPr>
            <w:r>
              <w:rPr>
                <w:rFonts w:cs="Times New Roman" w:hint="eastAsia"/>
              </w:rPr>
              <w:t>参考代码</w:t>
            </w:r>
          </w:p>
        </w:tc>
        <w:tc>
          <w:tcPr>
            <w:tcW w:w="1276" w:type="dxa"/>
            <w:tcBorders>
              <w:tl2br w:val="nil"/>
              <w:tr2bl w:val="nil"/>
            </w:tcBorders>
            <w:vAlign w:val="center"/>
          </w:tcPr>
          <w:p w:rsidR="00932C9C" w:rsidRDefault="00932C9C">
            <w:pPr>
              <w:pStyle w:val="15"/>
              <w:spacing w:line="440" w:lineRule="atLeast"/>
              <w:jc w:val="center"/>
              <w:rPr>
                <w:rFonts w:cs="Times New Roman"/>
              </w:rPr>
            </w:pPr>
          </w:p>
        </w:tc>
        <w:tc>
          <w:tcPr>
            <w:tcW w:w="1748" w:type="dxa"/>
            <w:tcBorders>
              <w:tl2br w:val="nil"/>
              <w:tr2bl w:val="nil"/>
            </w:tcBorders>
            <w:vAlign w:val="center"/>
          </w:tcPr>
          <w:p w:rsidR="00932C9C" w:rsidRDefault="0024288F">
            <w:pPr>
              <w:pStyle w:val="15"/>
              <w:spacing w:line="440" w:lineRule="atLeast"/>
              <w:jc w:val="center"/>
              <w:rPr>
                <w:rFonts w:cs="Times New Roman"/>
              </w:rPr>
            </w:pPr>
            <w:r>
              <w:rPr>
                <w:rFonts w:cs="Times New Roman" w:hint="eastAsia"/>
              </w:rPr>
              <w:t>LONGTEXT</w:t>
            </w:r>
          </w:p>
        </w:tc>
        <w:tc>
          <w:tcPr>
            <w:tcW w:w="750" w:type="dxa"/>
            <w:tcBorders>
              <w:tl2br w:val="nil"/>
              <w:tr2bl w:val="nil"/>
            </w:tcBorders>
            <w:vAlign w:val="center"/>
          </w:tcPr>
          <w:p w:rsidR="00932C9C" w:rsidRDefault="00932C9C">
            <w:pPr>
              <w:pStyle w:val="15"/>
              <w:spacing w:line="440" w:lineRule="atLeast"/>
              <w:jc w:val="center"/>
              <w:rPr>
                <w:rFonts w:cs="Times New Roman"/>
              </w:rPr>
            </w:pPr>
          </w:p>
        </w:tc>
        <w:tc>
          <w:tcPr>
            <w:tcW w:w="705" w:type="dxa"/>
            <w:tcBorders>
              <w:tl2br w:val="nil"/>
              <w:tr2bl w:val="nil"/>
            </w:tcBorders>
            <w:vAlign w:val="center"/>
          </w:tcPr>
          <w:p w:rsidR="00932C9C" w:rsidRDefault="00932C9C">
            <w:pPr>
              <w:pStyle w:val="15"/>
              <w:spacing w:line="440" w:lineRule="atLeast"/>
              <w:jc w:val="center"/>
              <w:rPr>
                <w:rFonts w:cs="Times New Roman"/>
              </w:rPr>
            </w:pPr>
          </w:p>
        </w:tc>
        <w:tc>
          <w:tcPr>
            <w:tcW w:w="875" w:type="dxa"/>
            <w:tcBorders>
              <w:tl2br w:val="nil"/>
              <w:tr2bl w:val="nil"/>
            </w:tcBorders>
            <w:vAlign w:val="center"/>
          </w:tcPr>
          <w:p w:rsidR="00932C9C" w:rsidRDefault="0024288F">
            <w:pPr>
              <w:pStyle w:val="15"/>
              <w:spacing w:line="440" w:lineRule="atLeast"/>
              <w:jc w:val="center"/>
              <w:rPr>
                <w:rFonts w:cs="Times New Roman"/>
              </w:rPr>
            </w:pPr>
            <w:r>
              <w:rPr>
                <w:rFonts w:cs="Times New Roman"/>
              </w:rPr>
              <w:t>√</w:t>
            </w:r>
          </w:p>
        </w:tc>
      </w:tr>
      <w:tr w:rsidR="00932C9C" w:rsidTr="0024288F">
        <w:trPr>
          <w:trHeight w:val="454"/>
          <w:jc w:val="center"/>
        </w:trPr>
        <w:tc>
          <w:tcPr>
            <w:tcW w:w="1799" w:type="dxa"/>
            <w:tcBorders>
              <w:tl2br w:val="nil"/>
              <w:tr2bl w:val="nil"/>
            </w:tcBorders>
            <w:vAlign w:val="center"/>
          </w:tcPr>
          <w:p w:rsidR="00932C9C" w:rsidRDefault="00932C9C" w:rsidP="0057479A">
            <w:pPr>
              <w:pStyle w:val="15"/>
              <w:spacing w:line="440" w:lineRule="atLeast"/>
              <w:jc w:val="center"/>
              <w:rPr>
                <w:rFonts w:cs="Times New Roman"/>
              </w:rPr>
            </w:pPr>
            <w:proofErr w:type="spellStart"/>
            <w:r>
              <w:rPr>
                <w:rFonts w:cs="Times New Roman"/>
              </w:rPr>
              <w:t>t</w:t>
            </w:r>
            <w:r>
              <w:rPr>
                <w:rFonts w:cs="Times New Roman" w:hint="eastAsia"/>
              </w:rPr>
              <w:t>estdata_num</w:t>
            </w:r>
            <w:proofErr w:type="spellEnd"/>
          </w:p>
        </w:tc>
        <w:tc>
          <w:tcPr>
            <w:tcW w:w="1603" w:type="dxa"/>
            <w:tcBorders>
              <w:tl2br w:val="nil"/>
              <w:tr2bl w:val="nil"/>
            </w:tcBorders>
            <w:vAlign w:val="center"/>
          </w:tcPr>
          <w:p w:rsidR="00932C9C" w:rsidRDefault="00042DB0">
            <w:pPr>
              <w:pStyle w:val="15"/>
              <w:spacing w:line="440" w:lineRule="atLeast"/>
              <w:jc w:val="center"/>
              <w:rPr>
                <w:rFonts w:cs="Times New Roman"/>
              </w:rPr>
            </w:pPr>
            <w:r>
              <w:rPr>
                <w:rFonts w:cs="Times New Roman" w:hint="eastAsia"/>
              </w:rPr>
              <w:t>测试数据数量</w:t>
            </w:r>
          </w:p>
        </w:tc>
        <w:tc>
          <w:tcPr>
            <w:tcW w:w="1276" w:type="dxa"/>
            <w:tcBorders>
              <w:tl2br w:val="nil"/>
              <w:tr2bl w:val="nil"/>
            </w:tcBorders>
            <w:vAlign w:val="center"/>
          </w:tcPr>
          <w:p w:rsidR="00932C9C" w:rsidRDefault="00932C9C">
            <w:pPr>
              <w:pStyle w:val="15"/>
              <w:spacing w:line="440" w:lineRule="atLeast"/>
              <w:jc w:val="center"/>
              <w:rPr>
                <w:rFonts w:cs="Times New Roman"/>
              </w:rPr>
            </w:pPr>
          </w:p>
        </w:tc>
        <w:tc>
          <w:tcPr>
            <w:tcW w:w="1748" w:type="dxa"/>
            <w:tcBorders>
              <w:tl2br w:val="nil"/>
              <w:tr2bl w:val="nil"/>
            </w:tcBorders>
            <w:vAlign w:val="center"/>
          </w:tcPr>
          <w:p w:rsidR="00932C9C" w:rsidRDefault="0024288F">
            <w:pPr>
              <w:pStyle w:val="15"/>
              <w:spacing w:line="440" w:lineRule="atLeast"/>
              <w:jc w:val="center"/>
              <w:rPr>
                <w:rFonts w:cs="Times New Roman"/>
              </w:rPr>
            </w:pPr>
            <w:r>
              <w:rPr>
                <w:rFonts w:cs="Times New Roman" w:hint="eastAsia"/>
              </w:rPr>
              <w:t>INT(</w:t>
            </w:r>
            <w:r>
              <w:rPr>
                <w:rFonts w:cs="Times New Roman"/>
              </w:rPr>
              <w:t>11</w:t>
            </w:r>
            <w:r>
              <w:rPr>
                <w:rFonts w:cs="Times New Roman" w:hint="eastAsia"/>
              </w:rPr>
              <w:t>)</w:t>
            </w:r>
          </w:p>
        </w:tc>
        <w:tc>
          <w:tcPr>
            <w:tcW w:w="750" w:type="dxa"/>
            <w:tcBorders>
              <w:tl2br w:val="nil"/>
              <w:tr2bl w:val="nil"/>
            </w:tcBorders>
            <w:vAlign w:val="center"/>
          </w:tcPr>
          <w:p w:rsidR="00932C9C" w:rsidRDefault="00932C9C">
            <w:pPr>
              <w:pStyle w:val="15"/>
              <w:spacing w:line="440" w:lineRule="atLeast"/>
              <w:jc w:val="center"/>
              <w:rPr>
                <w:rFonts w:cs="Times New Roman"/>
              </w:rPr>
            </w:pPr>
          </w:p>
        </w:tc>
        <w:tc>
          <w:tcPr>
            <w:tcW w:w="705" w:type="dxa"/>
            <w:tcBorders>
              <w:tl2br w:val="nil"/>
              <w:tr2bl w:val="nil"/>
            </w:tcBorders>
            <w:vAlign w:val="center"/>
          </w:tcPr>
          <w:p w:rsidR="00932C9C" w:rsidRDefault="00932C9C">
            <w:pPr>
              <w:pStyle w:val="15"/>
              <w:spacing w:line="440" w:lineRule="atLeast"/>
              <w:jc w:val="center"/>
              <w:rPr>
                <w:rFonts w:cs="Times New Roman"/>
              </w:rPr>
            </w:pPr>
          </w:p>
        </w:tc>
        <w:tc>
          <w:tcPr>
            <w:tcW w:w="875" w:type="dxa"/>
            <w:tcBorders>
              <w:tl2br w:val="nil"/>
              <w:tr2bl w:val="nil"/>
            </w:tcBorders>
            <w:vAlign w:val="center"/>
          </w:tcPr>
          <w:p w:rsidR="00932C9C" w:rsidRDefault="00932C9C">
            <w:pPr>
              <w:pStyle w:val="15"/>
              <w:spacing w:line="440" w:lineRule="atLeast"/>
              <w:jc w:val="center"/>
              <w:rPr>
                <w:rFonts w:cs="Times New Roman"/>
              </w:rPr>
            </w:pPr>
          </w:p>
        </w:tc>
      </w:tr>
      <w:tr w:rsidR="00932C9C" w:rsidTr="0024288F">
        <w:trPr>
          <w:trHeight w:val="454"/>
          <w:jc w:val="center"/>
        </w:trPr>
        <w:tc>
          <w:tcPr>
            <w:tcW w:w="1799" w:type="dxa"/>
            <w:tcBorders>
              <w:tl2br w:val="nil"/>
              <w:tr2bl w:val="nil"/>
            </w:tcBorders>
            <w:vAlign w:val="center"/>
          </w:tcPr>
          <w:p w:rsidR="00932C9C" w:rsidRDefault="00932C9C" w:rsidP="0057479A">
            <w:pPr>
              <w:pStyle w:val="15"/>
              <w:spacing w:line="440" w:lineRule="atLeast"/>
              <w:jc w:val="center"/>
              <w:rPr>
                <w:rFonts w:cs="Times New Roman"/>
              </w:rPr>
            </w:pPr>
            <w:proofErr w:type="spellStart"/>
            <w:r>
              <w:rPr>
                <w:rFonts w:cs="Times New Roman"/>
              </w:rPr>
              <w:t>c</w:t>
            </w:r>
            <w:r>
              <w:rPr>
                <w:rFonts w:cs="Times New Roman" w:hint="eastAsia"/>
              </w:rPr>
              <w:t>ode_</w:t>
            </w:r>
            <w:r>
              <w:rPr>
                <w:rFonts w:cs="Times New Roman"/>
              </w:rPr>
              <w:t>limit</w:t>
            </w:r>
            <w:proofErr w:type="spellEnd"/>
          </w:p>
        </w:tc>
        <w:tc>
          <w:tcPr>
            <w:tcW w:w="1603" w:type="dxa"/>
            <w:tcBorders>
              <w:tl2br w:val="nil"/>
              <w:tr2bl w:val="nil"/>
            </w:tcBorders>
            <w:vAlign w:val="center"/>
          </w:tcPr>
          <w:p w:rsidR="00932C9C" w:rsidRDefault="00042DB0">
            <w:pPr>
              <w:pStyle w:val="15"/>
              <w:spacing w:line="440" w:lineRule="atLeast"/>
              <w:jc w:val="center"/>
              <w:rPr>
                <w:rFonts w:cs="Times New Roman"/>
              </w:rPr>
            </w:pPr>
            <w:r>
              <w:rPr>
                <w:rFonts w:cs="Times New Roman" w:hint="eastAsia"/>
              </w:rPr>
              <w:t>代码长度限制</w:t>
            </w:r>
          </w:p>
        </w:tc>
        <w:tc>
          <w:tcPr>
            <w:tcW w:w="1276" w:type="dxa"/>
            <w:tcBorders>
              <w:tl2br w:val="nil"/>
              <w:tr2bl w:val="nil"/>
            </w:tcBorders>
            <w:vAlign w:val="center"/>
          </w:tcPr>
          <w:p w:rsidR="00932C9C" w:rsidRDefault="00932C9C">
            <w:pPr>
              <w:pStyle w:val="15"/>
              <w:spacing w:line="440" w:lineRule="atLeast"/>
              <w:jc w:val="center"/>
              <w:rPr>
                <w:rFonts w:cs="Times New Roman"/>
              </w:rPr>
            </w:pPr>
          </w:p>
        </w:tc>
        <w:tc>
          <w:tcPr>
            <w:tcW w:w="1748" w:type="dxa"/>
            <w:tcBorders>
              <w:tl2br w:val="nil"/>
              <w:tr2bl w:val="nil"/>
            </w:tcBorders>
            <w:vAlign w:val="center"/>
          </w:tcPr>
          <w:p w:rsidR="00932C9C" w:rsidRDefault="0024288F">
            <w:pPr>
              <w:pStyle w:val="15"/>
              <w:spacing w:line="440" w:lineRule="atLeast"/>
              <w:jc w:val="center"/>
              <w:rPr>
                <w:rFonts w:cs="Times New Roman"/>
              </w:rPr>
            </w:pPr>
            <w:r>
              <w:rPr>
                <w:rFonts w:cs="Times New Roman" w:hint="eastAsia"/>
              </w:rPr>
              <w:t>INT(</w:t>
            </w:r>
            <w:r>
              <w:rPr>
                <w:rFonts w:cs="Times New Roman"/>
              </w:rPr>
              <w:t>11</w:t>
            </w:r>
            <w:r>
              <w:rPr>
                <w:rFonts w:cs="Times New Roman" w:hint="eastAsia"/>
              </w:rPr>
              <w:t>)</w:t>
            </w:r>
          </w:p>
        </w:tc>
        <w:tc>
          <w:tcPr>
            <w:tcW w:w="750" w:type="dxa"/>
            <w:tcBorders>
              <w:tl2br w:val="nil"/>
              <w:tr2bl w:val="nil"/>
            </w:tcBorders>
            <w:vAlign w:val="center"/>
          </w:tcPr>
          <w:p w:rsidR="00932C9C" w:rsidRDefault="00932C9C">
            <w:pPr>
              <w:pStyle w:val="15"/>
              <w:spacing w:line="440" w:lineRule="atLeast"/>
              <w:jc w:val="center"/>
              <w:rPr>
                <w:rFonts w:cs="Times New Roman"/>
              </w:rPr>
            </w:pPr>
          </w:p>
        </w:tc>
        <w:tc>
          <w:tcPr>
            <w:tcW w:w="705" w:type="dxa"/>
            <w:tcBorders>
              <w:tl2br w:val="nil"/>
              <w:tr2bl w:val="nil"/>
            </w:tcBorders>
            <w:vAlign w:val="center"/>
          </w:tcPr>
          <w:p w:rsidR="00932C9C" w:rsidRDefault="00932C9C">
            <w:pPr>
              <w:pStyle w:val="15"/>
              <w:spacing w:line="440" w:lineRule="atLeast"/>
              <w:jc w:val="center"/>
              <w:rPr>
                <w:rFonts w:cs="Times New Roman"/>
              </w:rPr>
            </w:pPr>
          </w:p>
        </w:tc>
        <w:tc>
          <w:tcPr>
            <w:tcW w:w="875" w:type="dxa"/>
            <w:tcBorders>
              <w:tl2br w:val="nil"/>
              <w:tr2bl w:val="nil"/>
            </w:tcBorders>
            <w:vAlign w:val="center"/>
          </w:tcPr>
          <w:p w:rsidR="00932C9C" w:rsidRDefault="00932C9C">
            <w:pPr>
              <w:pStyle w:val="15"/>
              <w:spacing w:line="440" w:lineRule="atLeast"/>
              <w:jc w:val="center"/>
              <w:rPr>
                <w:rFonts w:cs="Times New Roman"/>
              </w:rPr>
            </w:pPr>
          </w:p>
        </w:tc>
      </w:tr>
      <w:tr w:rsidR="00932C9C" w:rsidTr="0024288F">
        <w:trPr>
          <w:trHeight w:val="454"/>
          <w:jc w:val="center"/>
        </w:trPr>
        <w:tc>
          <w:tcPr>
            <w:tcW w:w="1799" w:type="dxa"/>
            <w:tcBorders>
              <w:tl2br w:val="nil"/>
              <w:tr2bl w:val="nil"/>
            </w:tcBorders>
            <w:vAlign w:val="center"/>
          </w:tcPr>
          <w:p w:rsidR="00932C9C" w:rsidRDefault="00932C9C" w:rsidP="0057479A">
            <w:pPr>
              <w:pStyle w:val="15"/>
              <w:spacing w:line="440" w:lineRule="atLeast"/>
              <w:jc w:val="center"/>
              <w:rPr>
                <w:rFonts w:cs="Times New Roman"/>
              </w:rPr>
            </w:pPr>
            <w:proofErr w:type="spellStart"/>
            <w:r>
              <w:rPr>
                <w:rFonts w:cs="Times New Roman"/>
              </w:rPr>
              <w:t>j</w:t>
            </w:r>
            <w:r>
              <w:rPr>
                <w:rFonts w:cs="Times New Roman" w:hint="eastAsia"/>
              </w:rPr>
              <w:t>udge_</w:t>
            </w:r>
            <w:r>
              <w:rPr>
                <w:rFonts w:cs="Times New Roman"/>
              </w:rPr>
              <w:t>model</w:t>
            </w:r>
            <w:proofErr w:type="spellEnd"/>
          </w:p>
        </w:tc>
        <w:tc>
          <w:tcPr>
            <w:tcW w:w="1603" w:type="dxa"/>
            <w:tcBorders>
              <w:tl2br w:val="nil"/>
              <w:tr2bl w:val="nil"/>
            </w:tcBorders>
            <w:vAlign w:val="center"/>
          </w:tcPr>
          <w:p w:rsidR="00932C9C" w:rsidRDefault="00042DB0">
            <w:pPr>
              <w:pStyle w:val="15"/>
              <w:spacing w:line="440" w:lineRule="atLeast"/>
              <w:jc w:val="center"/>
              <w:rPr>
                <w:rFonts w:cs="Times New Roman"/>
              </w:rPr>
            </w:pPr>
            <w:r>
              <w:rPr>
                <w:rFonts w:cs="Times New Roman" w:hint="eastAsia"/>
              </w:rPr>
              <w:t>判题模式</w:t>
            </w:r>
          </w:p>
        </w:tc>
        <w:tc>
          <w:tcPr>
            <w:tcW w:w="1276" w:type="dxa"/>
            <w:tcBorders>
              <w:tl2br w:val="nil"/>
              <w:tr2bl w:val="nil"/>
            </w:tcBorders>
            <w:vAlign w:val="center"/>
          </w:tcPr>
          <w:p w:rsidR="00932C9C" w:rsidRDefault="0024288F">
            <w:pPr>
              <w:pStyle w:val="15"/>
              <w:spacing w:line="440" w:lineRule="atLeast"/>
              <w:jc w:val="center"/>
              <w:rPr>
                <w:rFonts w:cs="Times New Roman"/>
              </w:rPr>
            </w:pPr>
            <w:proofErr w:type="gramStart"/>
            <w:r>
              <w:rPr>
                <w:rFonts w:cs="Times New Roman" w:hint="eastAsia"/>
              </w:rPr>
              <w:t>0:standard</w:t>
            </w:r>
            <w:proofErr w:type="gramEnd"/>
          </w:p>
          <w:p w:rsidR="0024288F" w:rsidRDefault="0024288F">
            <w:pPr>
              <w:pStyle w:val="15"/>
              <w:spacing w:line="440" w:lineRule="atLeast"/>
              <w:jc w:val="center"/>
              <w:rPr>
                <w:rFonts w:cs="Times New Roman"/>
              </w:rPr>
            </w:pPr>
            <w:r>
              <w:rPr>
                <w:rFonts w:cs="Times New Roman"/>
              </w:rPr>
              <w:lastRenderedPageBreak/>
              <w:t>1</w:t>
            </w:r>
            <w:r>
              <w:rPr>
                <w:rFonts w:cs="Times New Roman" w:hint="eastAsia"/>
              </w:rPr>
              <w:t>:spical judge</w:t>
            </w:r>
          </w:p>
        </w:tc>
        <w:tc>
          <w:tcPr>
            <w:tcW w:w="1748" w:type="dxa"/>
            <w:tcBorders>
              <w:tl2br w:val="nil"/>
              <w:tr2bl w:val="nil"/>
            </w:tcBorders>
            <w:vAlign w:val="center"/>
          </w:tcPr>
          <w:p w:rsidR="00932C9C" w:rsidRDefault="0024288F">
            <w:pPr>
              <w:pStyle w:val="15"/>
              <w:spacing w:line="440" w:lineRule="atLeast"/>
              <w:jc w:val="center"/>
              <w:rPr>
                <w:rFonts w:cs="Times New Roman"/>
              </w:rPr>
            </w:pPr>
            <w:r>
              <w:rPr>
                <w:rFonts w:cs="Times New Roman" w:hint="eastAsia"/>
              </w:rPr>
              <w:lastRenderedPageBreak/>
              <w:t>INT(</w:t>
            </w:r>
            <w:r>
              <w:rPr>
                <w:rFonts w:cs="Times New Roman"/>
              </w:rPr>
              <w:t>11</w:t>
            </w:r>
            <w:r>
              <w:rPr>
                <w:rFonts w:cs="Times New Roman" w:hint="eastAsia"/>
              </w:rPr>
              <w:t>)</w:t>
            </w:r>
          </w:p>
        </w:tc>
        <w:tc>
          <w:tcPr>
            <w:tcW w:w="750" w:type="dxa"/>
            <w:tcBorders>
              <w:tl2br w:val="nil"/>
              <w:tr2bl w:val="nil"/>
            </w:tcBorders>
            <w:vAlign w:val="center"/>
          </w:tcPr>
          <w:p w:rsidR="00932C9C" w:rsidRDefault="00932C9C">
            <w:pPr>
              <w:pStyle w:val="15"/>
              <w:spacing w:line="440" w:lineRule="atLeast"/>
              <w:jc w:val="center"/>
              <w:rPr>
                <w:rFonts w:cs="Times New Roman"/>
              </w:rPr>
            </w:pPr>
          </w:p>
        </w:tc>
        <w:tc>
          <w:tcPr>
            <w:tcW w:w="705" w:type="dxa"/>
            <w:tcBorders>
              <w:tl2br w:val="nil"/>
              <w:tr2bl w:val="nil"/>
            </w:tcBorders>
            <w:vAlign w:val="center"/>
          </w:tcPr>
          <w:p w:rsidR="00932C9C" w:rsidRDefault="00932C9C">
            <w:pPr>
              <w:pStyle w:val="15"/>
              <w:spacing w:line="440" w:lineRule="atLeast"/>
              <w:jc w:val="center"/>
              <w:rPr>
                <w:rFonts w:cs="Times New Roman"/>
              </w:rPr>
            </w:pPr>
          </w:p>
        </w:tc>
        <w:tc>
          <w:tcPr>
            <w:tcW w:w="875" w:type="dxa"/>
            <w:tcBorders>
              <w:tl2br w:val="nil"/>
              <w:tr2bl w:val="nil"/>
            </w:tcBorders>
            <w:vAlign w:val="center"/>
          </w:tcPr>
          <w:p w:rsidR="00932C9C" w:rsidRDefault="00932C9C">
            <w:pPr>
              <w:pStyle w:val="15"/>
              <w:spacing w:line="440" w:lineRule="atLeast"/>
              <w:jc w:val="center"/>
              <w:rPr>
                <w:rFonts w:cs="Times New Roman"/>
              </w:rPr>
            </w:pPr>
          </w:p>
        </w:tc>
      </w:tr>
      <w:tr w:rsidR="00932C9C" w:rsidTr="0024288F">
        <w:trPr>
          <w:trHeight w:val="454"/>
          <w:jc w:val="center"/>
        </w:trPr>
        <w:tc>
          <w:tcPr>
            <w:tcW w:w="1799" w:type="dxa"/>
            <w:tcBorders>
              <w:tl2br w:val="nil"/>
              <w:tr2bl w:val="nil"/>
            </w:tcBorders>
            <w:vAlign w:val="center"/>
          </w:tcPr>
          <w:p w:rsidR="00932C9C" w:rsidRDefault="00932C9C" w:rsidP="0057479A">
            <w:pPr>
              <w:pStyle w:val="15"/>
              <w:spacing w:line="440" w:lineRule="atLeast"/>
              <w:jc w:val="center"/>
              <w:rPr>
                <w:rFonts w:cs="Times New Roman"/>
              </w:rPr>
            </w:pPr>
            <w:r>
              <w:rPr>
                <w:rFonts w:cs="Times New Roman" w:hint="eastAsia"/>
              </w:rPr>
              <w:lastRenderedPageBreak/>
              <w:t>author</w:t>
            </w:r>
          </w:p>
        </w:tc>
        <w:tc>
          <w:tcPr>
            <w:tcW w:w="1603" w:type="dxa"/>
            <w:tcBorders>
              <w:tl2br w:val="nil"/>
              <w:tr2bl w:val="nil"/>
            </w:tcBorders>
            <w:vAlign w:val="center"/>
          </w:tcPr>
          <w:p w:rsidR="00932C9C" w:rsidRDefault="00042DB0">
            <w:pPr>
              <w:pStyle w:val="15"/>
              <w:spacing w:line="440" w:lineRule="atLeast"/>
              <w:jc w:val="center"/>
              <w:rPr>
                <w:rFonts w:cs="Times New Roman"/>
              </w:rPr>
            </w:pPr>
            <w:r>
              <w:rPr>
                <w:rFonts w:cs="Times New Roman" w:hint="eastAsia"/>
              </w:rPr>
              <w:t>作者</w:t>
            </w:r>
          </w:p>
        </w:tc>
        <w:tc>
          <w:tcPr>
            <w:tcW w:w="1276" w:type="dxa"/>
            <w:tcBorders>
              <w:tl2br w:val="nil"/>
              <w:tr2bl w:val="nil"/>
            </w:tcBorders>
            <w:vAlign w:val="center"/>
          </w:tcPr>
          <w:p w:rsidR="00932C9C" w:rsidRDefault="00932C9C">
            <w:pPr>
              <w:pStyle w:val="15"/>
              <w:spacing w:line="440" w:lineRule="atLeast"/>
              <w:jc w:val="center"/>
              <w:rPr>
                <w:rFonts w:cs="Times New Roman"/>
              </w:rPr>
            </w:pPr>
          </w:p>
        </w:tc>
        <w:tc>
          <w:tcPr>
            <w:tcW w:w="1748" w:type="dxa"/>
            <w:tcBorders>
              <w:tl2br w:val="nil"/>
              <w:tr2bl w:val="nil"/>
            </w:tcBorders>
            <w:vAlign w:val="center"/>
          </w:tcPr>
          <w:p w:rsidR="00932C9C" w:rsidRDefault="0024288F">
            <w:pPr>
              <w:pStyle w:val="15"/>
              <w:spacing w:line="440" w:lineRule="atLeast"/>
              <w:jc w:val="center"/>
              <w:rPr>
                <w:rFonts w:cs="Times New Roman"/>
              </w:rPr>
            </w:pPr>
            <w:r>
              <w:rPr>
                <w:rFonts w:cs="Times New Roman" w:hint="eastAsia"/>
              </w:rPr>
              <w:t>VARCHAR(</w:t>
            </w:r>
            <w:r>
              <w:rPr>
                <w:rFonts w:cs="Times New Roman"/>
              </w:rPr>
              <w:t>255</w:t>
            </w:r>
            <w:r>
              <w:rPr>
                <w:rFonts w:cs="Times New Roman" w:hint="eastAsia"/>
              </w:rPr>
              <w:t>)</w:t>
            </w:r>
          </w:p>
        </w:tc>
        <w:tc>
          <w:tcPr>
            <w:tcW w:w="750" w:type="dxa"/>
            <w:tcBorders>
              <w:tl2br w:val="nil"/>
              <w:tr2bl w:val="nil"/>
            </w:tcBorders>
            <w:vAlign w:val="center"/>
          </w:tcPr>
          <w:p w:rsidR="00932C9C" w:rsidRDefault="00932C9C">
            <w:pPr>
              <w:pStyle w:val="15"/>
              <w:spacing w:line="440" w:lineRule="atLeast"/>
              <w:jc w:val="center"/>
              <w:rPr>
                <w:rFonts w:cs="Times New Roman"/>
              </w:rPr>
            </w:pPr>
          </w:p>
        </w:tc>
        <w:tc>
          <w:tcPr>
            <w:tcW w:w="705" w:type="dxa"/>
            <w:tcBorders>
              <w:tl2br w:val="nil"/>
              <w:tr2bl w:val="nil"/>
            </w:tcBorders>
            <w:vAlign w:val="center"/>
          </w:tcPr>
          <w:p w:rsidR="00932C9C" w:rsidRDefault="00932C9C">
            <w:pPr>
              <w:pStyle w:val="15"/>
              <w:spacing w:line="440" w:lineRule="atLeast"/>
              <w:jc w:val="center"/>
              <w:rPr>
                <w:rFonts w:cs="Times New Roman"/>
              </w:rPr>
            </w:pPr>
          </w:p>
        </w:tc>
        <w:tc>
          <w:tcPr>
            <w:tcW w:w="875" w:type="dxa"/>
            <w:tcBorders>
              <w:tl2br w:val="nil"/>
              <w:tr2bl w:val="nil"/>
            </w:tcBorders>
            <w:vAlign w:val="center"/>
          </w:tcPr>
          <w:p w:rsidR="00932C9C" w:rsidRDefault="00932C9C">
            <w:pPr>
              <w:pStyle w:val="15"/>
              <w:spacing w:line="440" w:lineRule="atLeast"/>
              <w:jc w:val="center"/>
              <w:rPr>
                <w:rFonts w:cs="Times New Roman"/>
              </w:rPr>
            </w:pPr>
          </w:p>
        </w:tc>
      </w:tr>
    </w:tbl>
    <w:p w:rsidR="00656920" w:rsidRDefault="00872EF4" w:rsidP="00C15BC9">
      <w:pPr>
        <w:pStyle w:val="a9"/>
        <w:spacing w:before="100" w:after="50" w:line="440" w:lineRule="exact"/>
        <w:ind w:leftChars="0" w:left="0" w:firstLine="420"/>
        <w:jc w:val="both"/>
        <w:rPr>
          <w:kern w:val="2"/>
        </w:rPr>
      </w:pPr>
      <w:bookmarkStart w:id="183" w:name="_Toc352099106"/>
      <w:proofErr w:type="spellStart"/>
      <w:r>
        <w:rPr>
          <w:kern w:val="2"/>
        </w:rPr>
        <w:t>submit</w:t>
      </w:r>
      <w:r w:rsidR="00656920">
        <w:rPr>
          <w:kern w:val="2"/>
        </w:rPr>
        <w:t>_</w:t>
      </w:r>
      <w:r>
        <w:rPr>
          <w:kern w:val="2"/>
        </w:rPr>
        <w:t>info</w:t>
      </w:r>
      <w:proofErr w:type="spellEnd"/>
      <w:proofErr w:type="gramStart"/>
      <w:r w:rsidR="00656920">
        <w:rPr>
          <w:kern w:val="2"/>
        </w:rPr>
        <w:t>表</w:t>
      </w:r>
      <w:r>
        <w:rPr>
          <w:rFonts w:hint="eastAsia"/>
          <w:kern w:val="2"/>
        </w:rPr>
        <w:t>记录</w:t>
      </w:r>
      <w:proofErr w:type="gramEnd"/>
      <w:r>
        <w:rPr>
          <w:rFonts w:hint="eastAsia"/>
          <w:kern w:val="2"/>
        </w:rPr>
        <w:t>提交代码信息，</w:t>
      </w:r>
      <w:r w:rsidR="00656920">
        <w:rPr>
          <w:kern w:val="2"/>
        </w:rPr>
        <w:t>包括</w:t>
      </w:r>
      <w:r>
        <w:rPr>
          <w:rFonts w:hint="eastAsia"/>
          <w:kern w:val="2"/>
        </w:rPr>
        <w:t>提交编号、</w:t>
      </w:r>
      <w:r w:rsidR="001A58E7">
        <w:rPr>
          <w:rFonts w:hint="eastAsia"/>
          <w:kern w:val="2"/>
        </w:rPr>
        <w:t>提交用户编号、提交问题编号、提交时间、编译器类型、考试编号、试卷编号、考题编号、提交</w:t>
      </w:r>
      <w:r w:rsidR="001A58E7">
        <w:rPr>
          <w:rFonts w:hint="eastAsia"/>
          <w:kern w:val="2"/>
        </w:rPr>
        <w:t>IP</w:t>
      </w:r>
      <w:r w:rsidR="001A58E7">
        <w:rPr>
          <w:rFonts w:hint="eastAsia"/>
          <w:kern w:val="2"/>
        </w:rPr>
        <w:t>、源码、</w:t>
      </w:r>
      <w:r w:rsidR="00EB7991">
        <w:rPr>
          <w:rFonts w:hint="eastAsia"/>
          <w:kern w:val="2"/>
        </w:rPr>
        <w:t>提交</w:t>
      </w:r>
      <w:r w:rsidR="00656920">
        <w:rPr>
          <w:kern w:val="2"/>
        </w:rPr>
        <w:t>编号</w:t>
      </w:r>
      <w:proofErr w:type="gramStart"/>
      <w:r w:rsidR="00656920">
        <w:rPr>
          <w:kern w:val="2"/>
        </w:rPr>
        <w:t>是表主键</w:t>
      </w:r>
      <w:proofErr w:type="gramEnd"/>
      <w:r w:rsidR="00656920">
        <w:rPr>
          <w:kern w:val="2"/>
        </w:rPr>
        <w:t>，用于唯一标识</w:t>
      </w:r>
      <w:r w:rsidR="00EB7991">
        <w:rPr>
          <w:rFonts w:hint="eastAsia"/>
          <w:kern w:val="2"/>
        </w:rPr>
        <w:t>提交</w:t>
      </w:r>
      <w:r w:rsidR="00656920">
        <w:rPr>
          <w:kern w:val="2"/>
        </w:rPr>
        <w:t>。</w:t>
      </w:r>
      <w:proofErr w:type="spellStart"/>
      <w:r w:rsidR="00EB7991">
        <w:rPr>
          <w:rFonts w:hint="eastAsia"/>
          <w:kern w:val="2"/>
        </w:rPr>
        <w:t>submit</w:t>
      </w:r>
      <w:r w:rsidR="00656920">
        <w:rPr>
          <w:kern w:val="2"/>
        </w:rPr>
        <w:t>_</w:t>
      </w:r>
      <w:r w:rsidR="00EB7991">
        <w:rPr>
          <w:rFonts w:hint="eastAsia"/>
          <w:kern w:val="2"/>
        </w:rPr>
        <w:t>info</w:t>
      </w:r>
      <w:proofErr w:type="spellEnd"/>
      <w:r w:rsidR="00656920">
        <w:rPr>
          <w:kern w:val="2"/>
        </w:rPr>
        <w:t>表的详细设计如下表所示。</w:t>
      </w:r>
    </w:p>
    <w:p w:rsidR="00656920" w:rsidRDefault="00656920">
      <w:pPr>
        <w:pStyle w:val="a9"/>
        <w:spacing w:before="100" w:after="50" w:line="440" w:lineRule="atLeast"/>
        <w:ind w:leftChars="0" w:left="0"/>
        <w:jc w:val="center"/>
        <w:rPr>
          <w:b/>
          <w:bCs/>
          <w:kern w:val="2"/>
          <w:sz w:val="21"/>
          <w:szCs w:val="21"/>
        </w:rPr>
      </w:pPr>
      <w:r>
        <w:rPr>
          <w:b/>
          <w:bCs/>
          <w:kern w:val="2"/>
          <w:sz w:val="21"/>
          <w:szCs w:val="21"/>
        </w:rPr>
        <w:t>表</w:t>
      </w:r>
      <w:r>
        <w:rPr>
          <w:b/>
          <w:bCs/>
          <w:kern w:val="2"/>
          <w:sz w:val="18"/>
          <w:szCs w:val="18"/>
        </w:rPr>
        <w:t xml:space="preserve">4-5 </w:t>
      </w:r>
      <w:proofErr w:type="spellStart"/>
      <w:r w:rsidR="002F1D1F">
        <w:rPr>
          <w:b/>
          <w:bCs/>
          <w:kern w:val="2"/>
          <w:sz w:val="18"/>
          <w:szCs w:val="18"/>
        </w:rPr>
        <w:t>submit</w:t>
      </w:r>
      <w:r>
        <w:rPr>
          <w:b/>
          <w:bCs/>
          <w:kern w:val="2"/>
          <w:sz w:val="18"/>
          <w:szCs w:val="18"/>
        </w:rPr>
        <w:t>_</w:t>
      </w:r>
      <w:bookmarkEnd w:id="183"/>
      <w:r w:rsidR="002F1D1F">
        <w:rPr>
          <w:b/>
          <w:bCs/>
          <w:kern w:val="2"/>
          <w:sz w:val="18"/>
          <w:szCs w:val="18"/>
        </w:rPr>
        <w:t>info</w:t>
      </w:r>
      <w:proofErr w:type="spellEnd"/>
      <w:r>
        <w:rPr>
          <w:b/>
          <w:bCs/>
          <w:kern w:val="2"/>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799"/>
        <w:gridCol w:w="1702"/>
        <w:gridCol w:w="999"/>
        <w:gridCol w:w="1926"/>
        <w:gridCol w:w="795"/>
        <w:gridCol w:w="675"/>
        <w:gridCol w:w="860"/>
      </w:tblGrid>
      <w:tr w:rsidR="00656920" w:rsidTr="00C15BC9">
        <w:trPr>
          <w:trHeight w:val="454"/>
          <w:jc w:val="center"/>
        </w:trPr>
        <w:tc>
          <w:tcPr>
            <w:tcW w:w="1799"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bookmarkStart w:id="184" w:name="OLE_LINK18"/>
            <w:bookmarkStart w:id="185" w:name="OLE_LINK17"/>
            <w:r>
              <w:rPr>
                <w:rFonts w:ascii="Times New Roman" w:hAnsi="Times New Roman" w:cs="Times New Roman"/>
              </w:rPr>
              <w:t>字段名</w:t>
            </w:r>
          </w:p>
        </w:tc>
        <w:tc>
          <w:tcPr>
            <w:tcW w:w="1702"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字段描述</w:t>
            </w:r>
          </w:p>
        </w:tc>
        <w:tc>
          <w:tcPr>
            <w:tcW w:w="999"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默认值</w:t>
            </w:r>
          </w:p>
        </w:tc>
        <w:tc>
          <w:tcPr>
            <w:tcW w:w="1926"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数据类型</w:t>
            </w:r>
          </w:p>
        </w:tc>
        <w:tc>
          <w:tcPr>
            <w:tcW w:w="79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主键</w:t>
            </w:r>
          </w:p>
        </w:tc>
        <w:tc>
          <w:tcPr>
            <w:tcW w:w="67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proofErr w:type="gramStart"/>
            <w:r>
              <w:rPr>
                <w:rFonts w:ascii="Times New Roman" w:hAnsi="Times New Roman" w:cs="Times New Roman"/>
              </w:rPr>
              <w:t>外键</w:t>
            </w:r>
            <w:proofErr w:type="gramEnd"/>
          </w:p>
        </w:tc>
        <w:tc>
          <w:tcPr>
            <w:tcW w:w="86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不为空</w:t>
            </w:r>
          </w:p>
        </w:tc>
      </w:tr>
      <w:tr w:rsidR="00656920" w:rsidTr="00C15BC9">
        <w:trPr>
          <w:trHeight w:val="454"/>
          <w:jc w:val="center"/>
        </w:trPr>
        <w:tc>
          <w:tcPr>
            <w:tcW w:w="1799" w:type="dxa"/>
            <w:tcBorders>
              <w:tl2br w:val="nil"/>
              <w:tr2bl w:val="nil"/>
            </w:tcBorders>
            <w:vAlign w:val="center"/>
          </w:tcPr>
          <w:p w:rsidR="00656920" w:rsidRDefault="00EB7991" w:rsidP="00EB7991">
            <w:pPr>
              <w:pStyle w:val="15"/>
              <w:spacing w:line="440" w:lineRule="atLeast"/>
              <w:jc w:val="center"/>
              <w:rPr>
                <w:rFonts w:cs="Times New Roman"/>
              </w:rPr>
            </w:pPr>
            <w:proofErr w:type="spellStart"/>
            <w:r>
              <w:rPr>
                <w:rFonts w:cs="Times New Roman"/>
              </w:rPr>
              <w:t>subm</w:t>
            </w:r>
            <w:r w:rsidR="00656920">
              <w:rPr>
                <w:rFonts w:cs="Times New Roman"/>
              </w:rPr>
              <w:t>_id</w:t>
            </w:r>
            <w:proofErr w:type="spellEnd"/>
          </w:p>
        </w:tc>
        <w:tc>
          <w:tcPr>
            <w:tcW w:w="1702" w:type="dxa"/>
            <w:tcBorders>
              <w:tl2br w:val="nil"/>
              <w:tr2bl w:val="nil"/>
            </w:tcBorders>
            <w:vAlign w:val="center"/>
          </w:tcPr>
          <w:p w:rsidR="00656920" w:rsidRDefault="00BC09CA" w:rsidP="00BC09CA">
            <w:pPr>
              <w:pStyle w:val="15"/>
              <w:spacing w:line="440" w:lineRule="atLeast"/>
              <w:jc w:val="center"/>
              <w:rPr>
                <w:rFonts w:cs="Times New Roman"/>
              </w:rPr>
            </w:pPr>
            <w:r>
              <w:rPr>
                <w:rFonts w:cs="Times New Roman" w:hint="eastAsia"/>
              </w:rPr>
              <w:t>提交编号</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bookmarkStart w:id="186" w:name="OLE_LINK16"/>
            <w:bookmarkStart w:id="187" w:name="OLE_LINK15"/>
            <w:r>
              <w:rPr>
                <w:rFonts w:cs="Times New Roman"/>
              </w:rPr>
              <w:t>√</w:t>
            </w:r>
            <w:bookmarkEnd w:id="186"/>
            <w:bookmarkEnd w:id="187"/>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EB7991" w:rsidP="00EB7991">
            <w:pPr>
              <w:pStyle w:val="15"/>
              <w:spacing w:line="440" w:lineRule="atLeast"/>
              <w:jc w:val="center"/>
              <w:rPr>
                <w:rFonts w:cs="Times New Roman"/>
              </w:rPr>
            </w:pPr>
            <w:proofErr w:type="spellStart"/>
            <w:r>
              <w:rPr>
                <w:rFonts w:cs="Times New Roman"/>
              </w:rPr>
              <w:t>user</w:t>
            </w:r>
            <w:r w:rsidR="00656920">
              <w:rPr>
                <w:rFonts w:cs="Times New Roman"/>
              </w:rPr>
              <w:t>_id</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提交学生编号</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EB7991" w:rsidP="00EB7991">
            <w:pPr>
              <w:pStyle w:val="15"/>
              <w:spacing w:line="440" w:lineRule="atLeast"/>
              <w:jc w:val="center"/>
              <w:rPr>
                <w:rFonts w:cs="Times New Roman"/>
              </w:rPr>
            </w:pPr>
            <w:proofErr w:type="spellStart"/>
            <w:r>
              <w:rPr>
                <w:rFonts w:cs="Times New Roman"/>
              </w:rPr>
              <w:t>prob</w:t>
            </w:r>
            <w:r w:rsidR="00656920">
              <w:rPr>
                <w:rFonts w:cs="Times New Roman"/>
              </w:rPr>
              <w:t>_</w:t>
            </w:r>
            <w:r>
              <w:rPr>
                <w:rFonts w:cs="Times New Roman"/>
              </w:rPr>
              <w:t>id</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提交问题编号</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C14264">
            <w:pPr>
              <w:pStyle w:val="15"/>
              <w:spacing w:line="440" w:lineRule="atLeast"/>
              <w:jc w:val="center"/>
              <w:rPr>
                <w:rFonts w:cs="Times New Roman"/>
              </w:rPr>
            </w:pPr>
            <w:r>
              <w:rPr>
                <w:rFonts w:cs="Times New Roman"/>
              </w:rPr>
              <w:t>√</w:t>
            </w:r>
          </w:p>
        </w:tc>
        <w:tc>
          <w:tcPr>
            <w:tcW w:w="860" w:type="dxa"/>
            <w:tcBorders>
              <w:tl2br w:val="nil"/>
              <w:tr2bl w:val="nil"/>
            </w:tcBorders>
            <w:vAlign w:val="center"/>
          </w:tcPr>
          <w:p w:rsidR="00656920" w:rsidRDefault="00656920">
            <w:pPr>
              <w:pStyle w:val="15"/>
              <w:spacing w:line="440" w:lineRule="atLeast"/>
              <w:jc w:val="center"/>
              <w:rPr>
                <w:rFonts w:cs="Times New Roman"/>
              </w:rPr>
            </w:pPr>
            <w:bookmarkStart w:id="188" w:name="OLE_LINK34"/>
            <w:bookmarkStart w:id="189" w:name="OLE_LINK35"/>
            <w:r>
              <w:rPr>
                <w:rFonts w:cs="Times New Roman"/>
              </w:rPr>
              <w:t>√</w:t>
            </w:r>
            <w:bookmarkEnd w:id="188"/>
            <w:bookmarkEnd w:id="189"/>
          </w:p>
        </w:tc>
      </w:tr>
      <w:tr w:rsidR="00656920" w:rsidTr="00C15BC9">
        <w:trPr>
          <w:trHeight w:val="454"/>
          <w:jc w:val="center"/>
        </w:trPr>
        <w:tc>
          <w:tcPr>
            <w:tcW w:w="1799" w:type="dxa"/>
            <w:tcBorders>
              <w:tl2br w:val="nil"/>
              <w:tr2bl w:val="nil"/>
            </w:tcBorders>
            <w:vAlign w:val="center"/>
          </w:tcPr>
          <w:p w:rsidR="00656920" w:rsidRDefault="00EB7991" w:rsidP="00EB7991">
            <w:pPr>
              <w:pStyle w:val="15"/>
              <w:spacing w:line="440" w:lineRule="atLeast"/>
              <w:jc w:val="center"/>
              <w:rPr>
                <w:rFonts w:cs="Times New Roman"/>
              </w:rPr>
            </w:pPr>
            <w:proofErr w:type="spellStart"/>
            <w:r>
              <w:rPr>
                <w:rFonts w:cs="Times New Roman"/>
              </w:rPr>
              <w:t>subm</w:t>
            </w:r>
            <w:r w:rsidR="00656920">
              <w:rPr>
                <w:rFonts w:cs="Times New Roman"/>
              </w:rPr>
              <w:t>_</w:t>
            </w:r>
            <w:r>
              <w:rPr>
                <w:rFonts w:cs="Times New Roman"/>
              </w:rPr>
              <w:t>time</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提交时间</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rsidP="0044602C">
            <w:pPr>
              <w:pStyle w:val="15"/>
              <w:spacing w:line="440" w:lineRule="atLeast"/>
              <w:jc w:val="center"/>
              <w:rPr>
                <w:rFonts w:cs="Times New Roman"/>
              </w:rPr>
            </w:pPr>
            <w:r>
              <w:rPr>
                <w:rFonts w:cs="Times New Roman"/>
              </w:rPr>
              <w:t>DATATIME</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EB7991" w:rsidP="00EB7991">
            <w:pPr>
              <w:pStyle w:val="15"/>
              <w:spacing w:line="440" w:lineRule="atLeast"/>
              <w:jc w:val="center"/>
              <w:rPr>
                <w:rFonts w:cs="Times New Roman"/>
              </w:rPr>
            </w:pPr>
            <w:proofErr w:type="spellStart"/>
            <w:r>
              <w:rPr>
                <w:rFonts w:cs="Times New Roman"/>
              </w:rPr>
              <w:t>jud</w:t>
            </w:r>
            <w:r w:rsidR="00656920">
              <w:rPr>
                <w:rFonts w:cs="Times New Roman"/>
              </w:rPr>
              <w:t>_</w:t>
            </w:r>
            <w:r>
              <w:rPr>
                <w:rFonts w:cs="Times New Roman"/>
              </w:rPr>
              <w:t>id</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编译器类型</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C14264">
            <w:pPr>
              <w:pStyle w:val="15"/>
              <w:spacing w:line="440" w:lineRule="atLeast"/>
              <w:jc w:val="center"/>
              <w:rPr>
                <w:rFonts w:cs="Times New Roman"/>
              </w:rPr>
            </w:pPr>
            <w:r>
              <w:rPr>
                <w:rFonts w:cs="Times New Roman"/>
              </w:rPr>
              <w:t>√</w:t>
            </w: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656920" w:rsidTr="00C15BC9">
        <w:trPr>
          <w:trHeight w:val="454"/>
          <w:jc w:val="center"/>
        </w:trPr>
        <w:tc>
          <w:tcPr>
            <w:tcW w:w="1799" w:type="dxa"/>
            <w:tcBorders>
              <w:tl2br w:val="nil"/>
              <w:tr2bl w:val="nil"/>
            </w:tcBorders>
            <w:vAlign w:val="center"/>
          </w:tcPr>
          <w:p w:rsidR="00656920" w:rsidRDefault="00BC09CA" w:rsidP="00BC09CA">
            <w:pPr>
              <w:pStyle w:val="15"/>
              <w:spacing w:line="440" w:lineRule="atLeast"/>
              <w:jc w:val="center"/>
              <w:rPr>
                <w:rFonts w:cs="Times New Roman"/>
              </w:rPr>
            </w:pPr>
            <w:proofErr w:type="spellStart"/>
            <w:r>
              <w:rPr>
                <w:rFonts w:cs="Times New Roman"/>
              </w:rPr>
              <w:t>exam</w:t>
            </w:r>
            <w:r w:rsidR="00656920">
              <w:rPr>
                <w:rFonts w:cs="Times New Roman"/>
              </w:rPr>
              <w:t>_</w:t>
            </w:r>
            <w:r>
              <w:rPr>
                <w:rFonts w:cs="Times New Roman"/>
              </w:rPr>
              <w:t>id</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考试编号</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p>
        </w:tc>
      </w:tr>
      <w:tr w:rsidR="00656920" w:rsidTr="00C15BC9">
        <w:trPr>
          <w:trHeight w:val="454"/>
          <w:jc w:val="center"/>
        </w:trPr>
        <w:tc>
          <w:tcPr>
            <w:tcW w:w="1799" w:type="dxa"/>
            <w:tcBorders>
              <w:tl2br w:val="nil"/>
              <w:tr2bl w:val="nil"/>
            </w:tcBorders>
            <w:vAlign w:val="center"/>
          </w:tcPr>
          <w:p w:rsidR="00656920" w:rsidRDefault="00BC09CA" w:rsidP="00BC09CA">
            <w:pPr>
              <w:pStyle w:val="15"/>
              <w:spacing w:line="440" w:lineRule="atLeast"/>
              <w:jc w:val="center"/>
              <w:rPr>
                <w:rFonts w:cs="Times New Roman"/>
              </w:rPr>
            </w:pPr>
            <w:proofErr w:type="spellStart"/>
            <w:r>
              <w:rPr>
                <w:rFonts w:cs="Times New Roman"/>
              </w:rPr>
              <w:t>papr</w:t>
            </w:r>
            <w:r w:rsidR="00656920">
              <w:rPr>
                <w:rFonts w:cs="Times New Roman"/>
              </w:rPr>
              <w:t>_</w:t>
            </w:r>
            <w:r>
              <w:rPr>
                <w:rFonts w:cs="Times New Roman"/>
              </w:rPr>
              <w:t>id</w:t>
            </w:r>
            <w:proofErr w:type="spellEnd"/>
          </w:p>
        </w:tc>
        <w:tc>
          <w:tcPr>
            <w:tcW w:w="1702" w:type="dxa"/>
            <w:tcBorders>
              <w:tl2br w:val="nil"/>
              <w:tr2bl w:val="nil"/>
            </w:tcBorders>
            <w:vAlign w:val="center"/>
          </w:tcPr>
          <w:p w:rsidR="00656920" w:rsidRDefault="00BC09CA">
            <w:pPr>
              <w:pStyle w:val="15"/>
              <w:spacing w:line="440" w:lineRule="atLeast"/>
              <w:jc w:val="center"/>
              <w:rPr>
                <w:rFonts w:cs="Times New Roman"/>
              </w:rPr>
            </w:pPr>
            <w:r>
              <w:rPr>
                <w:rFonts w:cs="Times New Roman" w:hint="eastAsia"/>
              </w:rPr>
              <w:t>试卷编号</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INT(11</w:t>
            </w:r>
            <w:r w:rsidR="00656920">
              <w:rPr>
                <w:rFonts w:cs="Times New Roman"/>
              </w:rPr>
              <w:t>)</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p>
        </w:tc>
      </w:tr>
      <w:tr w:rsidR="0044602C" w:rsidTr="00C15BC9">
        <w:trPr>
          <w:trHeight w:val="454"/>
          <w:jc w:val="center"/>
        </w:trPr>
        <w:tc>
          <w:tcPr>
            <w:tcW w:w="1799" w:type="dxa"/>
            <w:tcBorders>
              <w:tl2br w:val="nil"/>
              <w:tr2bl w:val="nil"/>
            </w:tcBorders>
            <w:vAlign w:val="center"/>
          </w:tcPr>
          <w:p w:rsidR="0044602C" w:rsidRDefault="0044602C" w:rsidP="00BC09CA">
            <w:pPr>
              <w:pStyle w:val="15"/>
              <w:spacing w:line="440" w:lineRule="atLeast"/>
              <w:jc w:val="center"/>
              <w:rPr>
                <w:rFonts w:cs="Times New Roman"/>
              </w:rPr>
            </w:pPr>
            <w:proofErr w:type="spellStart"/>
            <w:r>
              <w:rPr>
                <w:rFonts w:cs="Times New Roman"/>
              </w:rPr>
              <w:t>p</w:t>
            </w:r>
            <w:r>
              <w:rPr>
                <w:rFonts w:cs="Times New Roman" w:hint="eastAsia"/>
              </w:rPr>
              <w:t>apbd_id</w:t>
            </w:r>
            <w:proofErr w:type="spellEnd"/>
          </w:p>
        </w:tc>
        <w:tc>
          <w:tcPr>
            <w:tcW w:w="1702" w:type="dxa"/>
            <w:tcBorders>
              <w:tl2br w:val="nil"/>
              <w:tr2bl w:val="nil"/>
            </w:tcBorders>
            <w:vAlign w:val="center"/>
          </w:tcPr>
          <w:p w:rsidR="0044602C" w:rsidRDefault="0044602C">
            <w:pPr>
              <w:pStyle w:val="15"/>
              <w:spacing w:line="440" w:lineRule="atLeast"/>
              <w:jc w:val="center"/>
              <w:rPr>
                <w:rFonts w:cs="Times New Roman"/>
              </w:rPr>
            </w:pPr>
            <w:r>
              <w:rPr>
                <w:rFonts w:cs="Times New Roman" w:hint="eastAsia"/>
              </w:rPr>
              <w:t>题目编号</w:t>
            </w:r>
          </w:p>
        </w:tc>
        <w:tc>
          <w:tcPr>
            <w:tcW w:w="999" w:type="dxa"/>
            <w:tcBorders>
              <w:tl2br w:val="nil"/>
              <w:tr2bl w:val="nil"/>
            </w:tcBorders>
            <w:vAlign w:val="center"/>
          </w:tcPr>
          <w:p w:rsidR="0044602C" w:rsidRDefault="0044602C">
            <w:pPr>
              <w:pStyle w:val="15"/>
              <w:spacing w:line="440" w:lineRule="atLeast"/>
              <w:jc w:val="center"/>
              <w:rPr>
                <w:rFonts w:cs="Times New Roman"/>
              </w:rPr>
            </w:pPr>
          </w:p>
        </w:tc>
        <w:tc>
          <w:tcPr>
            <w:tcW w:w="1926" w:type="dxa"/>
            <w:tcBorders>
              <w:tl2br w:val="nil"/>
              <w:tr2bl w:val="nil"/>
            </w:tcBorders>
            <w:vAlign w:val="center"/>
          </w:tcPr>
          <w:p w:rsidR="0044602C" w:rsidRDefault="0044602C">
            <w:pPr>
              <w:pStyle w:val="15"/>
              <w:spacing w:line="440" w:lineRule="atLeast"/>
              <w:jc w:val="center"/>
              <w:rPr>
                <w:rFonts w:cs="Times New Roman"/>
              </w:rPr>
            </w:pPr>
            <w:r>
              <w:rPr>
                <w:rFonts w:cs="Times New Roman" w:hint="eastAsia"/>
              </w:rPr>
              <w:t>INT(</w:t>
            </w:r>
            <w:r>
              <w:rPr>
                <w:rFonts w:cs="Times New Roman"/>
              </w:rPr>
              <w:t>11</w:t>
            </w:r>
            <w:r>
              <w:rPr>
                <w:rFonts w:cs="Times New Roman" w:hint="eastAsia"/>
              </w:rPr>
              <w:t>)</w:t>
            </w:r>
          </w:p>
        </w:tc>
        <w:tc>
          <w:tcPr>
            <w:tcW w:w="795" w:type="dxa"/>
            <w:tcBorders>
              <w:tl2br w:val="nil"/>
              <w:tr2bl w:val="nil"/>
            </w:tcBorders>
            <w:vAlign w:val="center"/>
          </w:tcPr>
          <w:p w:rsidR="0044602C" w:rsidRDefault="0044602C">
            <w:pPr>
              <w:pStyle w:val="15"/>
              <w:spacing w:line="440" w:lineRule="atLeast"/>
              <w:jc w:val="center"/>
              <w:rPr>
                <w:rFonts w:cs="Times New Roman"/>
              </w:rPr>
            </w:pPr>
          </w:p>
        </w:tc>
        <w:tc>
          <w:tcPr>
            <w:tcW w:w="675" w:type="dxa"/>
            <w:tcBorders>
              <w:tl2br w:val="nil"/>
              <w:tr2bl w:val="nil"/>
            </w:tcBorders>
            <w:vAlign w:val="center"/>
          </w:tcPr>
          <w:p w:rsidR="0044602C" w:rsidRDefault="0044602C">
            <w:pPr>
              <w:pStyle w:val="15"/>
              <w:spacing w:line="440" w:lineRule="atLeast"/>
              <w:jc w:val="center"/>
              <w:rPr>
                <w:rFonts w:cs="Times New Roman"/>
              </w:rPr>
            </w:pPr>
          </w:p>
        </w:tc>
        <w:tc>
          <w:tcPr>
            <w:tcW w:w="860" w:type="dxa"/>
            <w:tcBorders>
              <w:tl2br w:val="nil"/>
              <w:tr2bl w:val="nil"/>
            </w:tcBorders>
            <w:vAlign w:val="center"/>
          </w:tcPr>
          <w:p w:rsidR="0044602C" w:rsidRDefault="0044602C">
            <w:pPr>
              <w:pStyle w:val="15"/>
              <w:spacing w:line="440" w:lineRule="atLeast"/>
              <w:jc w:val="center"/>
              <w:rPr>
                <w:rFonts w:cs="Times New Roman"/>
              </w:rPr>
            </w:pPr>
          </w:p>
        </w:tc>
      </w:tr>
      <w:tr w:rsidR="00656920" w:rsidTr="00C15BC9">
        <w:trPr>
          <w:trHeight w:val="454"/>
          <w:jc w:val="center"/>
        </w:trPr>
        <w:tc>
          <w:tcPr>
            <w:tcW w:w="1799" w:type="dxa"/>
            <w:tcBorders>
              <w:tl2br w:val="nil"/>
              <w:tr2bl w:val="nil"/>
            </w:tcBorders>
            <w:vAlign w:val="center"/>
          </w:tcPr>
          <w:p w:rsidR="00656920" w:rsidRDefault="00BC09CA">
            <w:pPr>
              <w:pStyle w:val="15"/>
              <w:spacing w:line="440" w:lineRule="atLeast"/>
              <w:jc w:val="center"/>
              <w:rPr>
                <w:rFonts w:cs="Times New Roman"/>
              </w:rPr>
            </w:pPr>
            <w:proofErr w:type="spellStart"/>
            <w:r>
              <w:rPr>
                <w:rFonts w:cs="Times New Roman"/>
              </w:rPr>
              <w:t>subm_ip</w:t>
            </w:r>
            <w:proofErr w:type="spellEnd"/>
          </w:p>
        </w:tc>
        <w:tc>
          <w:tcPr>
            <w:tcW w:w="1702" w:type="dxa"/>
            <w:tcBorders>
              <w:tl2br w:val="nil"/>
              <w:tr2bl w:val="nil"/>
            </w:tcBorders>
            <w:vAlign w:val="center"/>
          </w:tcPr>
          <w:p w:rsidR="00656920" w:rsidRDefault="0044602C">
            <w:pPr>
              <w:pStyle w:val="15"/>
              <w:spacing w:line="440" w:lineRule="atLeast"/>
              <w:jc w:val="center"/>
              <w:rPr>
                <w:rFonts w:cs="Times New Roman"/>
              </w:rPr>
            </w:pPr>
            <w:r>
              <w:rPr>
                <w:rFonts w:cs="Times New Roman" w:hint="eastAsia"/>
              </w:rPr>
              <w:t>提交</w:t>
            </w:r>
            <w:r>
              <w:rPr>
                <w:rFonts w:cs="Times New Roman" w:hint="eastAsia"/>
              </w:rPr>
              <w:t>IP</w:t>
            </w:r>
          </w:p>
        </w:tc>
        <w:tc>
          <w:tcPr>
            <w:tcW w:w="999" w:type="dxa"/>
            <w:tcBorders>
              <w:tl2br w:val="nil"/>
              <w:tr2bl w:val="nil"/>
            </w:tcBorders>
            <w:vAlign w:val="center"/>
          </w:tcPr>
          <w:p w:rsidR="00656920" w:rsidRDefault="00656920">
            <w:pPr>
              <w:pStyle w:val="15"/>
              <w:spacing w:line="440" w:lineRule="atLeast"/>
              <w:jc w:val="center"/>
              <w:rPr>
                <w:rFonts w:cs="Times New Roman"/>
              </w:rPr>
            </w:pPr>
          </w:p>
        </w:tc>
        <w:tc>
          <w:tcPr>
            <w:tcW w:w="1926" w:type="dxa"/>
            <w:tcBorders>
              <w:tl2br w:val="nil"/>
              <w:tr2bl w:val="nil"/>
            </w:tcBorders>
            <w:vAlign w:val="center"/>
          </w:tcPr>
          <w:p w:rsidR="00656920" w:rsidRDefault="0044602C">
            <w:pPr>
              <w:pStyle w:val="15"/>
              <w:spacing w:line="440" w:lineRule="atLeast"/>
              <w:jc w:val="center"/>
              <w:rPr>
                <w:rFonts w:cs="Times New Roman"/>
              </w:rPr>
            </w:pPr>
            <w:r>
              <w:rPr>
                <w:rFonts w:cs="Times New Roman"/>
              </w:rPr>
              <w:t>VARCHAR(255)</w:t>
            </w:r>
          </w:p>
        </w:tc>
        <w:tc>
          <w:tcPr>
            <w:tcW w:w="795" w:type="dxa"/>
            <w:tcBorders>
              <w:tl2br w:val="nil"/>
              <w:tr2bl w:val="nil"/>
            </w:tcBorders>
            <w:vAlign w:val="center"/>
          </w:tcPr>
          <w:p w:rsidR="00656920" w:rsidRDefault="00656920">
            <w:pPr>
              <w:pStyle w:val="15"/>
              <w:spacing w:line="440" w:lineRule="atLeast"/>
              <w:jc w:val="center"/>
              <w:rPr>
                <w:rFonts w:cs="Times New Roman"/>
              </w:rPr>
            </w:pPr>
          </w:p>
        </w:tc>
        <w:tc>
          <w:tcPr>
            <w:tcW w:w="675" w:type="dxa"/>
            <w:tcBorders>
              <w:tl2br w:val="nil"/>
              <w:tr2bl w:val="nil"/>
            </w:tcBorders>
            <w:vAlign w:val="center"/>
          </w:tcPr>
          <w:p w:rsidR="00656920" w:rsidRDefault="00656920">
            <w:pPr>
              <w:pStyle w:val="15"/>
              <w:spacing w:line="440" w:lineRule="atLeast"/>
              <w:jc w:val="center"/>
              <w:rPr>
                <w:rFonts w:cs="Times New Roman"/>
              </w:rPr>
            </w:pPr>
          </w:p>
        </w:tc>
        <w:tc>
          <w:tcPr>
            <w:tcW w:w="860" w:type="dxa"/>
            <w:tcBorders>
              <w:tl2br w:val="nil"/>
              <w:tr2bl w:val="nil"/>
            </w:tcBorders>
            <w:vAlign w:val="center"/>
          </w:tcPr>
          <w:p w:rsidR="00656920" w:rsidRDefault="00656920">
            <w:pPr>
              <w:pStyle w:val="15"/>
              <w:spacing w:line="440" w:lineRule="atLeast"/>
              <w:jc w:val="center"/>
              <w:rPr>
                <w:rFonts w:cs="Times New Roman"/>
              </w:rPr>
            </w:pPr>
            <w:r>
              <w:rPr>
                <w:rFonts w:cs="Times New Roman"/>
              </w:rPr>
              <w:t>√</w:t>
            </w:r>
          </w:p>
        </w:tc>
      </w:tr>
      <w:tr w:rsidR="00BC09CA" w:rsidTr="00C15BC9">
        <w:trPr>
          <w:trHeight w:val="454"/>
          <w:jc w:val="center"/>
        </w:trPr>
        <w:tc>
          <w:tcPr>
            <w:tcW w:w="1799" w:type="dxa"/>
            <w:tcBorders>
              <w:tl2br w:val="nil"/>
              <w:tr2bl w:val="nil"/>
            </w:tcBorders>
            <w:vAlign w:val="center"/>
          </w:tcPr>
          <w:p w:rsidR="00BC09CA" w:rsidRDefault="00BC09CA">
            <w:pPr>
              <w:pStyle w:val="15"/>
              <w:spacing w:line="440" w:lineRule="atLeast"/>
              <w:jc w:val="center"/>
              <w:rPr>
                <w:rFonts w:cs="Times New Roman"/>
              </w:rPr>
            </w:pPr>
            <w:proofErr w:type="spellStart"/>
            <w:r>
              <w:rPr>
                <w:rFonts w:cs="Times New Roman"/>
              </w:rPr>
              <w:t>s</w:t>
            </w:r>
            <w:r>
              <w:rPr>
                <w:rFonts w:cs="Times New Roman" w:hint="eastAsia"/>
              </w:rPr>
              <w:t>ubm_</w:t>
            </w:r>
            <w:r>
              <w:rPr>
                <w:rFonts w:cs="Times New Roman"/>
              </w:rPr>
              <w:t>source</w:t>
            </w:r>
            <w:proofErr w:type="spellEnd"/>
          </w:p>
        </w:tc>
        <w:tc>
          <w:tcPr>
            <w:tcW w:w="1702" w:type="dxa"/>
            <w:tcBorders>
              <w:tl2br w:val="nil"/>
              <w:tr2bl w:val="nil"/>
            </w:tcBorders>
            <w:vAlign w:val="center"/>
          </w:tcPr>
          <w:p w:rsidR="00BC09CA" w:rsidRDefault="0044602C">
            <w:pPr>
              <w:pStyle w:val="15"/>
              <w:spacing w:line="440" w:lineRule="atLeast"/>
              <w:jc w:val="center"/>
              <w:rPr>
                <w:rFonts w:cs="Times New Roman"/>
              </w:rPr>
            </w:pPr>
            <w:r>
              <w:rPr>
                <w:rFonts w:cs="Times New Roman" w:hint="eastAsia"/>
              </w:rPr>
              <w:t>源码</w:t>
            </w:r>
          </w:p>
        </w:tc>
        <w:tc>
          <w:tcPr>
            <w:tcW w:w="999" w:type="dxa"/>
            <w:tcBorders>
              <w:tl2br w:val="nil"/>
              <w:tr2bl w:val="nil"/>
            </w:tcBorders>
            <w:vAlign w:val="center"/>
          </w:tcPr>
          <w:p w:rsidR="00BC09CA" w:rsidRDefault="00BC09CA">
            <w:pPr>
              <w:pStyle w:val="15"/>
              <w:spacing w:line="440" w:lineRule="atLeast"/>
              <w:jc w:val="center"/>
              <w:rPr>
                <w:rFonts w:cs="Times New Roman"/>
              </w:rPr>
            </w:pPr>
          </w:p>
        </w:tc>
        <w:tc>
          <w:tcPr>
            <w:tcW w:w="1926" w:type="dxa"/>
            <w:tcBorders>
              <w:tl2br w:val="nil"/>
              <w:tr2bl w:val="nil"/>
            </w:tcBorders>
            <w:vAlign w:val="center"/>
          </w:tcPr>
          <w:p w:rsidR="00BC09CA" w:rsidRDefault="0044602C">
            <w:pPr>
              <w:pStyle w:val="15"/>
              <w:spacing w:line="440" w:lineRule="atLeast"/>
              <w:jc w:val="center"/>
              <w:rPr>
                <w:rFonts w:cs="Times New Roman"/>
              </w:rPr>
            </w:pPr>
            <w:r>
              <w:rPr>
                <w:rFonts w:cs="Times New Roman" w:hint="eastAsia"/>
              </w:rPr>
              <w:t>LONGTEXT</w:t>
            </w:r>
          </w:p>
        </w:tc>
        <w:tc>
          <w:tcPr>
            <w:tcW w:w="795" w:type="dxa"/>
            <w:tcBorders>
              <w:tl2br w:val="nil"/>
              <w:tr2bl w:val="nil"/>
            </w:tcBorders>
            <w:vAlign w:val="center"/>
          </w:tcPr>
          <w:p w:rsidR="00BC09CA" w:rsidRDefault="00BC09CA">
            <w:pPr>
              <w:pStyle w:val="15"/>
              <w:spacing w:line="440" w:lineRule="atLeast"/>
              <w:jc w:val="center"/>
              <w:rPr>
                <w:rFonts w:cs="Times New Roman"/>
              </w:rPr>
            </w:pPr>
          </w:p>
        </w:tc>
        <w:tc>
          <w:tcPr>
            <w:tcW w:w="675" w:type="dxa"/>
            <w:tcBorders>
              <w:tl2br w:val="nil"/>
              <w:tr2bl w:val="nil"/>
            </w:tcBorders>
            <w:vAlign w:val="center"/>
          </w:tcPr>
          <w:p w:rsidR="00BC09CA" w:rsidRDefault="00BC09CA">
            <w:pPr>
              <w:pStyle w:val="15"/>
              <w:spacing w:line="440" w:lineRule="atLeast"/>
              <w:jc w:val="center"/>
              <w:rPr>
                <w:rFonts w:cs="Times New Roman"/>
              </w:rPr>
            </w:pPr>
          </w:p>
        </w:tc>
        <w:tc>
          <w:tcPr>
            <w:tcW w:w="860" w:type="dxa"/>
            <w:tcBorders>
              <w:tl2br w:val="nil"/>
              <w:tr2bl w:val="nil"/>
            </w:tcBorders>
            <w:vAlign w:val="center"/>
          </w:tcPr>
          <w:p w:rsidR="00BC09CA" w:rsidRDefault="00C14264">
            <w:pPr>
              <w:pStyle w:val="15"/>
              <w:spacing w:line="440" w:lineRule="atLeast"/>
              <w:jc w:val="center"/>
              <w:rPr>
                <w:rFonts w:cs="Times New Roman"/>
              </w:rPr>
            </w:pPr>
            <w:r>
              <w:rPr>
                <w:rFonts w:cs="Times New Roman"/>
              </w:rPr>
              <w:t>√</w:t>
            </w:r>
          </w:p>
        </w:tc>
      </w:tr>
      <w:tr w:rsidR="00BC09CA" w:rsidTr="00C15BC9">
        <w:trPr>
          <w:trHeight w:val="454"/>
          <w:jc w:val="center"/>
        </w:trPr>
        <w:tc>
          <w:tcPr>
            <w:tcW w:w="1799" w:type="dxa"/>
            <w:tcBorders>
              <w:tl2br w:val="nil"/>
              <w:tr2bl w:val="nil"/>
            </w:tcBorders>
            <w:vAlign w:val="center"/>
          </w:tcPr>
          <w:p w:rsidR="00BC09CA" w:rsidRDefault="00BC09CA">
            <w:pPr>
              <w:pStyle w:val="15"/>
              <w:spacing w:line="440" w:lineRule="atLeast"/>
              <w:jc w:val="center"/>
              <w:rPr>
                <w:rFonts w:cs="Times New Roman"/>
              </w:rPr>
            </w:pPr>
            <w:proofErr w:type="spellStart"/>
            <w:r>
              <w:rPr>
                <w:rFonts w:cs="Times New Roman"/>
              </w:rPr>
              <w:t>i</w:t>
            </w:r>
            <w:r>
              <w:rPr>
                <w:rFonts w:cs="Times New Roman" w:hint="eastAsia"/>
              </w:rPr>
              <w:t>s_</w:t>
            </w:r>
            <w:r>
              <w:rPr>
                <w:rFonts w:cs="Times New Roman"/>
              </w:rPr>
              <w:t>teacher_text</w:t>
            </w:r>
            <w:proofErr w:type="spellEnd"/>
          </w:p>
        </w:tc>
        <w:tc>
          <w:tcPr>
            <w:tcW w:w="1702" w:type="dxa"/>
            <w:tcBorders>
              <w:tl2br w:val="nil"/>
              <w:tr2bl w:val="nil"/>
            </w:tcBorders>
            <w:vAlign w:val="center"/>
          </w:tcPr>
          <w:p w:rsidR="00BC09CA" w:rsidRDefault="0044602C">
            <w:pPr>
              <w:pStyle w:val="15"/>
              <w:spacing w:line="440" w:lineRule="atLeast"/>
              <w:jc w:val="center"/>
              <w:rPr>
                <w:rFonts w:cs="Times New Roman"/>
              </w:rPr>
            </w:pPr>
            <w:r>
              <w:rPr>
                <w:rFonts w:cs="Times New Roman" w:hint="eastAsia"/>
              </w:rPr>
              <w:t>是否老师测试</w:t>
            </w:r>
          </w:p>
        </w:tc>
        <w:tc>
          <w:tcPr>
            <w:tcW w:w="999" w:type="dxa"/>
            <w:tcBorders>
              <w:tl2br w:val="nil"/>
              <w:tr2bl w:val="nil"/>
            </w:tcBorders>
            <w:vAlign w:val="center"/>
          </w:tcPr>
          <w:p w:rsidR="00BC09CA" w:rsidRDefault="00BC09CA">
            <w:pPr>
              <w:pStyle w:val="15"/>
              <w:spacing w:line="440" w:lineRule="atLeast"/>
              <w:jc w:val="center"/>
              <w:rPr>
                <w:rFonts w:cs="Times New Roman"/>
              </w:rPr>
            </w:pPr>
          </w:p>
        </w:tc>
        <w:tc>
          <w:tcPr>
            <w:tcW w:w="1926" w:type="dxa"/>
            <w:tcBorders>
              <w:tl2br w:val="nil"/>
              <w:tr2bl w:val="nil"/>
            </w:tcBorders>
            <w:vAlign w:val="center"/>
          </w:tcPr>
          <w:p w:rsidR="00BC09CA" w:rsidRDefault="0044602C">
            <w:pPr>
              <w:pStyle w:val="15"/>
              <w:spacing w:line="440" w:lineRule="atLeast"/>
              <w:jc w:val="center"/>
              <w:rPr>
                <w:rFonts w:cs="Times New Roman"/>
              </w:rPr>
            </w:pPr>
            <w:r>
              <w:rPr>
                <w:rFonts w:cs="Times New Roman" w:hint="eastAsia"/>
              </w:rPr>
              <w:t>INT(</w:t>
            </w:r>
            <w:r>
              <w:rPr>
                <w:rFonts w:cs="Times New Roman"/>
              </w:rPr>
              <w:t>11</w:t>
            </w:r>
            <w:r>
              <w:rPr>
                <w:rFonts w:cs="Times New Roman" w:hint="eastAsia"/>
              </w:rPr>
              <w:t>)</w:t>
            </w:r>
          </w:p>
        </w:tc>
        <w:tc>
          <w:tcPr>
            <w:tcW w:w="795" w:type="dxa"/>
            <w:tcBorders>
              <w:tl2br w:val="nil"/>
              <w:tr2bl w:val="nil"/>
            </w:tcBorders>
            <w:vAlign w:val="center"/>
          </w:tcPr>
          <w:p w:rsidR="00BC09CA" w:rsidRDefault="00BC09CA">
            <w:pPr>
              <w:pStyle w:val="15"/>
              <w:spacing w:line="440" w:lineRule="atLeast"/>
              <w:jc w:val="center"/>
              <w:rPr>
                <w:rFonts w:cs="Times New Roman"/>
              </w:rPr>
            </w:pPr>
          </w:p>
        </w:tc>
        <w:tc>
          <w:tcPr>
            <w:tcW w:w="675" w:type="dxa"/>
            <w:tcBorders>
              <w:tl2br w:val="nil"/>
              <w:tr2bl w:val="nil"/>
            </w:tcBorders>
            <w:vAlign w:val="center"/>
          </w:tcPr>
          <w:p w:rsidR="00BC09CA" w:rsidRDefault="00BC09CA">
            <w:pPr>
              <w:pStyle w:val="15"/>
              <w:spacing w:line="440" w:lineRule="atLeast"/>
              <w:jc w:val="center"/>
              <w:rPr>
                <w:rFonts w:cs="Times New Roman"/>
              </w:rPr>
            </w:pPr>
          </w:p>
        </w:tc>
        <w:tc>
          <w:tcPr>
            <w:tcW w:w="860" w:type="dxa"/>
            <w:tcBorders>
              <w:tl2br w:val="nil"/>
              <w:tr2bl w:val="nil"/>
            </w:tcBorders>
            <w:vAlign w:val="center"/>
          </w:tcPr>
          <w:p w:rsidR="00BC09CA" w:rsidRDefault="00C14264">
            <w:pPr>
              <w:pStyle w:val="15"/>
              <w:spacing w:line="440" w:lineRule="atLeast"/>
              <w:jc w:val="center"/>
              <w:rPr>
                <w:rFonts w:cs="Times New Roman"/>
              </w:rPr>
            </w:pPr>
            <w:r>
              <w:rPr>
                <w:rFonts w:cs="Times New Roman"/>
              </w:rPr>
              <w:t>√</w:t>
            </w:r>
          </w:p>
        </w:tc>
      </w:tr>
    </w:tbl>
    <w:bookmarkEnd w:id="184"/>
    <w:bookmarkEnd w:id="185"/>
    <w:p w:rsidR="00656920" w:rsidRPr="00C15BC9" w:rsidRDefault="00C14264" w:rsidP="00C15BC9">
      <w:pPr>
        <w:pStyle w:val="a9"/>
        <w:spacing w:before="100" w:after="50" w:line="440" w:lineRule="exact"/>
        <w:ind w:leftChars="0" w:left="0" w:firstLine="420"/>
        <w:jc w:val="both"/>
        <w:rPr>
          <w:kern w:val="2"/>
        </w:rPr>
      </w:pPr>
      <w:proofErr w:type="spellStart"/>
      <w:r>
        <w:rPr>
          <w:rFonts w:hint="eastAsia"/>
          <w:kern w:val="2"/>
        </w:rPr>
        <w:t>user</w:t>
      </w:r>
      <w:r w:rsidR="00656920" w:rsidRPr="00C15BC9">
        <w:rPr>
          <w:kern w:val="2"/>
        </w:rPr>
        <w:t>_</w:t>
      </w:r>
      <w:r>
        <w:rPr>
          <w:kern w:val="2"/>
        </w:rPr>
        <w:t>info</w:t>
      </w:r>
      <w:proofErr w:type="spellEnd"/>
      <w:proofErr w:type="gramStart"/>
      <w:r w:rsidR="00656920" w:rsidRPr="00C15BC9">
        <w:rPr>
          <w:kern w:val="2"/>
        </w:rPr>
        <w:t>表记录</w:t>
      </w:r>
      <w:proofErr w:type="gramEnd"/>
      <w:r>
        <w:rPr>
          <w:rFonts w:hint="eastAsia"/>
          <w:kern w:val="2"/>
        </w:rPr>
        <w:t>考生信息，包括学生编号、</w:t>
      </w:r>
      <w:r w:rsidR="00FB6EA8">
        <w:rPr>
          <w:rFonts w:hint="eastAsia"/>
          <w:kern w:val="2"/>
        </w:rPr>
        <w:t>学生打印编号、登陆账号、密码、考场、是否是老师、是否是管理员、是否锁定、最后登录时间、添加时间</w:t>
      </w:r>
      <w:r w:rsidR="00656920" w:rsidRPr="00C15BC9">
        <w:rPr>
          <w:kern w:val="2"/>
        </w:rPr>
        <w:t>，其中</w:t>
      </w:r>
      <w:r w:rsidR="00FB6EA8">
        <w:rPr>
          <w:rFonts w:hint="eastAsia"/>
          <w:kern w:val="2"/>
        </w:rPr>
        <w:t>学生编号</w:t>
      </w:r>
      <w:r w:rsidR="00656920" w:rsidRPr="00C15BC9">
        <w:rPr>
          <w:kern w:val="2"/>
        </w:rPr>
        <w:t>是主键，</w:t>
      </w:r>
      <w:proofErr w:type="gramStart"/>
      <w:r w:rsidR="00FB6EA8">
        <w:rPr>
          <w:kern w:val="2"/>
        </w:rPr>
        <w:t>可唯一</w:t>
      </w:r>
      <w:proofErr w:type="gramEnd"/>
      <w:r w:rsidR="00FB6EA8">
        <w:rPr>
          <w:kern w:val="2"/>
        </w:rPr>
        <w:t>标识一个</w:t>
      </w:r>
      <w:r w:rsidR="00FB6EA8">
        <w:rPr>
          <w:rFonts w:hint="eastAsia"/>
          <w:kern w:val="2"/>
        </w:rPr>
        <w:t>考生</w:t>
      </w:r>
      <w:r w:rsidR="00656920" w:rsidRPr="00C15BC9">
        <w:rPr>
          <w:kern w:val="2"/>
        </w:rPr>
        <w:t>。</w:t>
      </w:r>
      <w:proofErr w:type="spellStart"/>
      <w:r w:rsidR="00FB6EA8">
        <w:rPr>
          <w:rFonts w:hint="eastAsia"/>
          <w:kern w:val="2"/>
        </w:rPr>
        <w:t>user</w:t>
      </w:r>
      <w:r w:rsidR="00656920" w:rsidRPr="00C15BC9">
        <w:rPr>
          <w:kern w:val="2"/>
        </w:rPr>
        <w:t>_</w:t>
      </w:r>
      <w:r w:rsidR="00FB6EA8">
        <w:rPr>
          <w:kern w:val="2"/>
        </w:rPr>
        <w:t>info</w:t>
      </w:r>
      <w:proofErr w:type="spellEnd"/>
      <w:r w:rsidR="00656920" w:rsidRPr="00C15BC9">
        <w:rPr>
          <w:kern w:val="2"/>
        </w:rPr>
        <w:t>表的详细设计如表</w:t>
      </w:r>
      <w:r w:rsidR="00656920" w:rsidRPr="00C15BC9">
        <w:rPr>
          <w:kern w:val="2"/>
        </w:rPr>
        <w:t>4-6</w:t>
      </w:r>
      <w:r w:rsidR="00656920" w:rsidRPr="00C15BC9">
        <w:rPr>
          <w:kern w:val="2"/>
        </w:rPr>
        <w:t>所示。</w:t>
      </w:r>
    </w:p>
    <w:p w:rsidR="00656920" w:rsidRDefault="00656920">
      <w:pPr>
        <w:pStyle w:val="a9"/>
        <w:spacing w:before="100" w:after="50" w:line="440" w:lineRule="atLeast"/>
        <w:ind w:leftChars="0" w:left="0"/>
        <w:jc w:val="center"/>
        <w:rPr>
          <w:b/>
          <w:bCs/>
          <w:kern w:val="2"/>
          <w:sz w:val="21"/>
          <w:szCs w:val="21"/>
        </w:rPr>
      </w:pPr>
      <w:r>
        <w:rPr>
          <w:b/>
          <w:bCs/>
          <w:kern w:val="2"/>
          <w:sz w:val="21"/>
          <w:szCs w:val="21"/>
        </w:rPr>
        <w:t>表</w:t>
      </w:r>
      <w:r>
        <w:rPr>
          <w:b/>
          <w:bCs/>
          <w:kern w:val="2"/>
          <w:sz w:val="18"/>
          <w:szCs w:val="18"/>
        </w:rPr>
        <w:t xml:space="preserve">4-6 </w:t>
      </w:r>
      <w:bookmarkStart w:id="190" w:name="_Toc352099107"/>
      <w:proofErr w:type="spellStart"/>
      <w:r w:rsidR="002F1D1F">
        <w:rPr>
          <w:b/>
          <w:bCs/>
          <w:kern w:val="2"/>
          <w:sz w:val="18"/>
          <w:szCs w:val="18"/>
        </w:rPr>
        <w:t>user</w:t>
      </w:r>
      <w:r>
        <w:rPr>
          <w:b/>
          <w:bCs/>
          <w:kern w:val="2"/>
          <w:sz w:val="18"/>
          <w:szCs w:val="18"/>
        </w:rPr>
        <w:t>_</w:t>
      </w:r>
      <w:bookmarkEnd w:id="190"/>
      <w:r w:rsidR="002F1D1F">
        <w:rPr>
          <w:b/>
          <w:bCs/>
          <w:kern w:val="2"/>
          <w:sz w:val="18"/>
          <w:szCs w:val="18"/>
        </w:rPr>
        <w:t>info</w:t>
      </w:r>
      <w:proofErr w:type="spellEnd"/>
      <w:r>
        <w:rPr>
          <w:b/>
          <w:bCs/>
          <w:kern w:val="2"/>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994"/>
        <w:gridCol w:w="1740"/>
        <w:gridCol w:w="802"/>
        <w:gridCol w:w="1905"/>
        <w:gridCol w:w="660"/>
        <w:gridCol w:w="720"/>
        <w:gridCol w:w="935"/>
      </w:tblGrid>
      <w:tr w:rsidR="00656920" w:rsidTr="000861A4">
        <w:trPr>
          <w:trHeight w:val="454"/>
          <w:jc w:val="center"/>
        </w:trPr>
        <w:tc>
          <w:tcPr>
            <w:tcW w:w="1994"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字段名</w:t>
            </w:r>
          </w:p>
        </w:tc>
        <w:tc>
          <w:tcPr>
            <w:tcW w:w="174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字段描述</w:t>
            </w:r>
          </w:p>
        </w:tc>
        <w:tc>
          <w:tcPr>
            <w:tcW w:w="802"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默认值</w:t>
            </w:r>
          </w:p>
        </w:tc>
        <w:tc>
          <w:tcPr>
            <w:tcW w:w="190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数据类型</w:t>
            </w:r>
          </w:p>
        </w:tc>
        <w:tc>
          <w:tcPr>
            <w:tcW w:w="66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主键</w:t>
            </w:r>
          </w:p>
        </w:tc>
        <w:tc>
          <w:tcPr>
            <w:tcW w:w="720"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proofErr w:type="gramStart"/>
            <w:r>
              <w:rPr>
                <w:rFonts w:ascii="Times New Roman" w:hAnsi="Times New Roman" w:cs="Times New Roman"/>
              </w:rPr>
              <w:t>外键</w:t>
            </w:r>
            <w:proofErr w:type="gramEnd"/>
          </w:p>
        </w:tc>
        <w:tc>
          <w:tcPr>
            <w:tcW w:w="935" w:type="dxa"/>
            <w:tcBorders>
              <w:tl2br w:val="nil"/>
              <w:tr2bl w:val="nil"/>
            </w:tcBorders>
            <w:shd w:val="clear" w:color="auto" w:fill="C0C0C0"/>
            <w:vAlign w:val="center"/>
          </w:tcPr>
          <w:p w:rsidR="00656920" w:rsidRDefault="00656920">
            <w:pPr>
              <w:pStyle w:val="ad"/>
              <w:spacing w:line="440" w:lineRule="atLeast"/>
              <w:rPr>
                <w:rFonts w:ascii="Times New Roman" w:hAnsi="Times New Roman" w:cs="Times New Roman"/>
              </w:rPr>
            </w:pPr>
            <w:r>
              <w:rPr>
                <w:rFonts w:ascii="Times New Roman" w:hAnsi="Times New Roman" w:cs="Times New Roman"/>
              </w:rPr>
              <w:t>不为空</w:t>
            </w: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proofErr w:type="spellStart"/>
            <w:r>
              <w:rPr>
                <w:rFonts w:cs="Times New Roman"/>
              </w:rPr>
              <w:t>user</w:t>
            </w:r>
            <w:r w:rsidR="00656920">
              <w:rPr>
                <w:rFonts w:cs="Times New Roman"/>
              </w:rPr>
              <w:t>_id</w:t>
            </w:r>
            <w:proofErr w:type="spellEnd"/>
          </w:p>
        </w:tc>
        <w:tc>
          <w:tcPr>
            <w:tcW w:w="1740" w:type="dxa"/>
            <w:tcBorders>
              <w:tl2br w:val="nil"/>
              <w:tr2bl w:val="nil"/>
            </w:tcBorders>
            <w:vAlign w:val="center"/>
          </w:tcPr>
          <w:p w:rsidR="00656920" w:rsidRDefault="000861A4" w:rsidP="000861A4">
            <w:pPr>
              <w:pStyle w:val="15"/>
              <w:spacing w:line="440" w:lineRule="atLeast"/>
              <w:jc w:val="center"/>
              <w:rPr>
                <w:rFonts w:cs="Times New Roman"/>
              </w:rPr>
            </w:pPr>
            <w:r>
              <w:rPr>
                <w:rFonts w:cs="Times New Roman" w:hint="eastAsia"/>
              </w:rPr>
              <w:t>学生</w:t>
            </w:r>
            <w:r w:rsidR="00656920">
              <w:rPr>
                <w:rFonts w:cs="Times New Roman"/>
              </w:rPr>
              <w:t>编号</w:t>
            </w:r>
          </w:p>
        </w:tc>
        <w:tc>
          <w:tcPr>
            <w:tcW w:w="802"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1905" w:type="dxa"/>
            <w:tcBorders>
              <w:tl2br w:val="nil"/>
              <w:tr2bl w:val="nil"/>
            </w:tcBorders>
            <w:vAlign w:val="center"/>
          </w:tcPr>
          <w:p w:rsidR="00656920" w:rsidRDefault="000861A4" w:rsidP="000861A4">
            <w:pPr>
              <w:pStyle w:val="15"/>
              <w:spacing w:line="440" w:lineRule="atLeast"/>
              <w:ind w:firstLine="420"/>
              <w:jc w:val="center"/>
              <w:rPr>
                <w:rFonts w:cs="Times New Roman"/>
              </w:rPr>
            </w:pPr>
            <w:r>
              <w:rPr>
                <w:rFonts w:cs="Times New Roman"/>
              </w:rPr>
              <w:t>INT</w:t>
            </w:r>
            <w:r w:rsidR="00656920">
              <w:rPr>
                <w:rFonts w:cs="Times New Roman"/>
              </w:rPr>
              <w:t>(</w:t>
            </w:r>
            <w:r>
              <w:rPr>
                <w:rFonts w:cs="Times New Roman"/>
              </w:rPr>
              <w:t>11)</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r>
              <w:rPr>
                <w:rFonts w:cs="Times New Roman"/>
              </w:rPr>
              <w:t>√</w:t>
            </w: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656920">
            <w:pPr>
              <w:pStyle w:val="15"/>
              <w:spacing w:line="440" w:lineRule="atLeast"/>
              <w:ind w:firstLine="420"/>
              <w:jc w:val="center"/>
              <w:rPr>
                <w:rFonts w:cs="Times New Roman"/>
              </w:rPr>
            </w:pPr>
            <w:r>
              <w:rPr>
                <w:rFonts w:cs="Times New Roman"/>
              </w:rPr>
              <w:t>√</w:t>
            </w: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proofErr w:type="spellStart"/>
            <w:r>
              <w:rPr>
                <w:rFonts w:cs="Times New Roman"/>
              </w:rPr>
              <w:t>usrpf</w:t>
            </w:r>
            <w:r w:rsidR="00656920">
              <w:rPr>
                <w:rFonts w:cs="Times New Roman"/>
              </w:rPr>
              <w:t>_</w:t>
            </w:r>
            <w:r>
              <w:rPr>
                <w:rFonts w:cs="Times New Roman"/>
              </w:rPr>
              <w:t>id</w:t>
            </w:r>
            <w:proofErr w:type="spellEnd"/>
          </w:p>
        </w:tc>
        <w:tc>
          <w:tcPr>
            <w:tcW w:w="1740" w:type="dxa"/>
            <w:tcBorders>
              <w:tl2br w:val="nil"/>
              <w:tr2bl w:val="nil"/>
            </w:tcBorders>
            <w:vAlign w:val="center"/>
          </w:tcPr>
          <w:p w:rsidR="00656920" w:rsidRDefault="000861A4">
            <w:pPr>
              <w:pStyle w:val="15"/>
              <w:spacing w:line="440" w:lineRule="atLeast"/>
              <w:jc w:val="center"/>
              <w:rPr>
                <w:rFonts w:cs="Times New Roman"/>
              </w:rPr>
            </w:pPr>
            <w:r>
              <w:rPr>
                <w:rFonts w:cs="Times New Roman" w:hint="eastAsia"/>
              </w:rPr>
              <w:t>学生打印</w:t>
            </w:r>
            <w:r w:rsidR="00656920">
              <w:rPr>
                <w:rFonts w:cs="Times New Roman"/>
              </w:rPr>
              <w:t>编号</w:t>
            </w:r>
          </w:p>
        </w:tc>
        <w:tc>
          <w:tcPr>
            <w:tcW w:w="802"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1905" w:type="dxa"/>
            <w:tcBorders>
              <w:tl2br w:val="nil"/>
              <w:tr2bl w:val="nil"/>
            </w:tcBorders>
            <w:vAlign w:val="center"/>
          </w:tcPr>
          <w:p w:rsidR="00656920" w:rsidRDefault="000861A4" w:rsidP="000861A4">
            <w:pPr>
              <w:pStyle w:val="15"/>
              <w:spacing w:line="440" w:lineRule="atLeast"/>
              <w:ind w:firstLine="420"/>
              <w:jc w:val="center"/>
              <w:rPr>
                <w:rFonts w:cs="Times New Roman"/>
              </w:rPr>
            </w:pPr>
            <w:r>
              <w:rPr>
                <w:rFonts w:cs="Times New Roman"/>
              </w:rPr>
              <w:t>INT</w:t>
            </w:r>
            <w:r w:rsidR="00656920">
              <w:rPr>
                <w:rFonts w:cs="Times New Roman"/>
              </w:rPr>
              <w:t>(</w:t>
            </w:r>
            <w:r>
              <w:rPr>
                <w:rFonts w:cs="Times New Roman"/>
              </w:rPr>
              <w:t>11</w:t>
            </w:r>
            <w:r w:rsidR="00656920">
              <w:rPr>
                <w:rFonts w:cs="Times New Roman"/>
              </w:rPr>
              <w:t>)</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2F1D1F">
            <w:pPr>
              <w:pStyle w:val="15"/>
              <w:spacing w:line="440" w:lineRule="atLeast"/>
              <w:ind w:firstLine="420"/>
              <w:jc w:val="center"/>
              <w:rPr>
                <w:rFonts w:cs="Times New Roman"/>
              </w:rPr>
            </w:pPr>
            <w:r>
              <w:rPr>
                <w:rFonts w:cs="Times New Roman"/>
              </w:rPr>
              <w:t>√</w:t>
            </w: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r>
              <w:rPr>
                <w:rFonts w:cs="Times New Roman"/>
              </w:rPr>
              <w:t>username</w:t>
            </w:r>
          </w:p>
        </w:tc>
        <w:tc>
          <w:tcPr>
            <w:tcW w:w="1740" w:type="dxa"/>
            <w:tcBorders>
              <w:tl2br w:val="nil"/>
              <w:tr2bl w:val="nil"/>
            </w:tcBorders>
            <w:vAlign w:val="center"/>
          </w:tcPr>
          <w:p w:rsidR="00656920" w:rsidRDefault="000861A4">
            <w:pPr>
              <w:pStyle w:val="15"/>
              <w:spacing w:line="440" w:lineRule="atLeast"/>
              <w:jc w:val="center"/>
              <w:rPr>
                <w:rFonts w:cs="Times New Roman"/>
              </w:rPr>
            </w:pPr>
            <w:r>
              <w:rPr>
                <w:rFonts w:cs="Times New Roman" w:hint="eastAsia"/>
              </w:rPr>
              <w:t>登陆账号</w:t>
            </w:r>
          </w:p>
        </w:tc>
        <w:tc>
          <w:tcPr>
            <w:tcW w:w="802"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1905" w:type="dxa"/>
            <w:tcBorders>
              <w:tl2br w:val="nil"/>
              <w:tr2bl w:val="nil"/>
            </w:tcBorders>
            <w:vAlign w:val="center"/>
          </w:tcPr>
          <w:p w:rsidR="00656920" w:rsidRDefault="000861A4" w:rsidP="000861A4">
            <w:pPr>
              <w:pStyle w:val="15"/>
              <w:spacing w:line="440" w:lineRule="atLeast"/>
              <w:jc w:val="center"/>
              <w:rPr>
                <w:rFonts w:cs="Times New Roman"/>
              </w:rPr>
            </w:pPr>
            <w:r>
              <w:rPr>
                <w:rFonts w:cs="Times New Roman"/>
              </w:rPr>
              <w:t xml:space="preserve"> </w:t>
            </w:r>
            <w:r w:rsidR="00656920">
              <w:rPr>
                <w:rFonts w:cs="Times New Roman"/>
              </w:rPr>
              <w:t>VARCHAR(</w:t>
            </w:r>
            <w:r>
              <w:rPr>
                <w:rFonts w:cs="Times New Roman"/>
              </w:rPr>
              <w:t>255</w:t>
            </w:r>
            <w:r w:rsidR="00656920">
              <w:rPr>
                <w:rFonts w:cs="Times New Roman"/>
              </w:rPr>
              <w:t>)</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2F1D1F">
            <w:pPr>
              <w:pStyle w:val="15"/>
              <w:spacing w:line="440" w:lineRule="atLeast"/>
              <w:ind w:firstLine="420"/>
              <w:jc w:val="center"/>
              <w:rPr>
                <w:rFonts w:cs="Times New Roman"/>
              </w:rPr>
            </w:pPr>
            <w:r>
              <w:rPr>
                <w:rFonts w:cs="Times New Roman"/>
              </w:rPr>
              <w:t>√</w:t>
            </w: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r>
              <w:rPr>
                <w:rFonts w:cs="Times New Roman"/>
              </w:rPr>
              <w:lastRenderedPageBreak/>
              <w:t>password</w:t>
            </w:r>
          </w:p>
        </w:tc>
        <w:tc>
          <w:tcPr>
            <w:tcW w:w="1740" w:type="dxa"/>
            <w:tcBorders>
              <w:tl2br w:val="nil"/>
              <w:tr2bl w:val="nil"/>
            </w:tcBorders>
            <w:vAlign w:val="center"/>
          </w:tcPr>
          <w:p w:rsidR="00656920" w:rsidRDefault="000861A4">
            <w:pPr>
              <w:pStyle w:val="15"/>
              <w:spacing w:line="440" w:lineRule="atLeast"/>
              <w:jc w:val="center"/>
              <w:rPr>
                <w:rFonts w:cs="Times New Roman"/>
              </w:rPr>
            </w:pPr>
            <w:r>
              <w:rPr>
                <w:rFonts w:cs="Times New Roman" w:hint="eastAsia"/>
              </w:rPr>
              <w:t>登陆密码</w:t>
            </w:r>
          </w:p>
        </w:tc>
        <w:tc>
          <w:tcPr>
            <w:tcW w:w="802"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1905" w:type="dxa"/>
            <w:tcBorders>
              <w:tl2br w:val="nil"/>
              <w:tr2bl w:val="nil"/>
            </w:tcBorders>
            <w:vAlign w:val="center"/>
          </w:tcPr>
          <w:p w:rsidR="00656920" w:rsidRDefault="00656920" w:rsidP="000861A4">
            <w:pPr>
              <w:pStyle w:val="15"/>
              <w:spacing w:line="440" w:lineRule="atLeast"/>
              <w:ind w:firstLineChars="100" w:firstLine="210"/>
              <w:rPr>
                <w:rFonts w:cs="Times New Roman"/>
              </w:rPr>
            </w:pPr>
            <w:r>
              <w:rPr>
                <w:rFonts w:cs="Times New Roman"/>
              </w:rPr>
              <w:t>VARCHAR(</w:t>
            </w:r>
            <w:r w:rsidR="000861A4">
              <w:rPr>
                <w:rFonts w:cs="Times New Roman"/>
              </w:rPr>
              <w:t>255</w:t>
            </w:r>
            <w:r>
              <w:rPr>
                <w:rFonts w:cs="Times New Roman"/>
              </w:rPr>
              <w:t>)</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656920">
            <w:pPr>
              <w:pStyle w:val="15"/>
              <w:spacing w:line="440" w:lineRule="atLeast"/>
              <w:ind w:firstLine="420"/>
              <w:jc w:val="center"/>
              <w:rPr>
                <w:rFonts w:cs="Times New Roman"/>
              </w:rPr>
            </w:pPr>
            <w:r>
              <w:rPr>
                <w:rFonts w:cs="Times New Roman"/>
              </w:rPr>
              <w:t>√</w:t>
            </w: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r>
              <w:rPr>
                <w:rFonts w:cs="Times New Roman"/>
              </w:rPr>
              <w:t>classroom</w:t>
            </w:r>
          </w:p>
        </w:tc>
        <w:tc>
          <w:tcPr>
            <w:tcW w:w="1740" w:type="dxa"/>
            <w:tcBorders>
              <w:tl2br w:val="nil"/>
              <w:tr2bl w:val="nil"/>
            </w:tcBorders>
            <w:vAlign w:val="center"/>
          </w:tcPr>
          <w:p w:rsidR="00656920" w:rsidRDefault="000861A4">
            <w:pPr>
              <w:pStyle w:val="15"/>
              <w:spacing w:line="440" w:lineRule="atLeast"/>
              <w:jc w:val="center"/>
              <w:rPr>
                <w:rFonts w:cs="Times New Roman"/>
              </w:rPr>
            </w:pPr>
            <w:r>
              <w:rPr>
                <w:rFonts w:cs="Times New Roman" w:hint="eastAsia"/>
              </w:rPr>
              <w:t>考场</w:t>
            </w:r>
          </w:p>
        </w:tc>
        <w:tc>
          <w:tcPr>
            <w:tcW w:w="802"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1905" w:type="dxa"/>
            <w:tcBorders>
              <w:tl2br w:val="nil"/>
              <w:tr2bl w:val="nil"/>
            </w:tcBorders>
            <w:vAlign w:val="center"/>
          </w:tcPr>
          <w:p w:rsidR="00656920" w:rsidRDefault="00656920" w:rsidP="000861A4">
            <w:pPr>
              <w:pStyle w:val="15"/>
              <w:spacing w:line="440" w:lineRule="atLeast"/>
              <w:ind w:firstLineChars="100" w:firstLine="210"/>
              <w:rPr>
                <w:rFonts w:cs="Times New Roman"/>
              </w:rPr>
            </w:pPr>
            <w:r>
              <w:rPr>
                <w:rFonts w:cs="Times New Roman"/>
              </w:rPr>
              <w:t>VARCHAR(</w:t>
            </w:r>
            <w:r w:rsidR="000861A4">
              <w:rPr>
                <w:rFonts w:cs="Times New Roman"/>
              </w:rPr>
              <w:t>255</w:t>
            </w:r>
            <w:r>
              <w:rPr>
                <w:rFonts w:cs="Times New Roman"/>
              </w:rPr>
              <w:t>)</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656920">
            <w:pPr>
              <w:pStyle w:val="15"/>
              <w:spacing w:line="440" w:lineRule="atLeast"/>
              <w:ind w:firstLine="420"/>
              <w:jc w:val="center"/>
              <w:rPr>
                <w:rFonts w:cs="Times New Roman"/>
              </w:rPr>
            </w:pPr>
          </w:p>
        </w:tc>
      </w:tr>
      <w:tr w:rsidR="00656920" w:rsidTr="000861A4">
        <w:trPr>
          <w:trHeight w:val="454"/>
          <w:jc w:val="center"/>
        </w:trPr>
        <w:tc>
          <w:tcPr>
            <w:tcW w:w="1994" w:type="dxa"/>
            <w:tcBorders>
              <w:tl2br w:val="nil"/>
              <w:tr2bl w:val="nil"/>
            </w:tcBorders>
            <w:vAlign w:val="center"/>
          </w:tcPr>
          <w:p w:rsidR="00656920" w:rsidRDefault="00FB6EA8" w:rsidP="00FB6EA8">
            <w:pPr>
              <w:pStyle w:val="15"/>
              <w:spacing w:line="440" w:lineRule="atLeast"/>
              <w:jc w:val="center"/>
              <w:rPr>
                <w:rFonts w:cs="Times New Roman"/>
              </w:rPr>
            </w:pPr>
            <w:proofErr w:type="spellStart"/>
            <w:r>
              <w:rPr>
                <w:rFonts w:cs="Times New Roman"/>
              </w:rPr>
              <w:t>is</w:t>
            </w:r>
            <w:r w:rsidR="00656920">
              <w:rPr>
                <w:rFonts w:cs="Times New Roman"/>
              </w:rPr>
              <w:t>_</w:t>
            </w:r>
            <w:r>
              <w:rPr>
                <w:rFonts w:cs="Times New Roman"/>
              </w:rPr>
              <w:t>teacher</w:t>
            </w:r>
            <w:proofErr w:type="spellEnd"/>
          </w:p>
        </w:tc>
        <w:tc>
          <w:tcPr>
            <w:tcW w:w="1740" w:type="dxa"/>
            <w:tcBorders>
              <w:tl2br w:val="nil"/>
              <w:tr2bl w:val="nil"/>
            </w:tcBorders>
            <w:vAlign w:val="center"/>
          </w:tcPr>
          <w:p w:rsidR="00656920" w:rsidRDefault="000861A4" w:rsidP="000861A4">
            <w:pPr>
              <w:pStyle w:val="15"/>
              <w:spacing w:line="440" w:lineRule="atLeast"/>
              <w:jc w:val="center"/>
              <w:rPr>
                <w:rFonts w:cs="Times New Roman"/>
              </w:rPr>
            </w:pPr>
            <w:r>
              <w:rPr>
                <w:rFonts w:cs="Times New Roman" w:hint="eastAsia"/>
              </w:rPr>
              <w:t>是否老师</w:t>
            </w:r>
          </w:p>
        </w:tc>
        <w:tc>
          <w:tcPr>
            <w:tcW w:w="802" w:type="dxa"/>
            <w:tcBorders>
              <w:tl2br w:val="nil"/>
              <w:tr2bl w:val="nil"/>
            </w:tcBorders>
            <w:vAlign w:val="center"/>
          </w:tcPr>
          <w:p w:rsidR="00656920" w:rsidRDefault="00656920">
            <w:pPr>
              <w:pStyle w:val="15"/>
              <w:spacing w:line="440" w:lineRule="atLeast"/>
              <w:jc w:val="center"/>
              <w:rPr>
                <w:rFonts w:cs="Times New Roman"/>
              </w:rPr>
            </w:pPr>
          </w:p>
        </w:tc>
        <w:tc>
          <w:tcPr>
            <w:tcW w:w="1905" w:type="dxa"/>
            <w:tcBorders>
              <w:tl2br w:val="nil"/>
              <w:tr2bl w:val="nil"/>
            </w:tcBorders>
            <w:vAlign w:val="center"/>
          </w:tcPr>
          <w:p w:rsidR="00656920" w:rsidRDefault="000861A4" w:rsidP="000861A4">
            <w:pPr>
              <w:pStyle w:val="15"/>
              <w:spacing w:line="440" w:lineRule="atLeast"/>
              <w:jc w:val="center"/>
              <w:rPr>
                <w:rFonts w:cs="Times New Roman"/>
              </w:rPr>
            </w:pPr>
            <w:r>
              <w:rPr>
                <w:rFonts w:cs="Times New Roman" w:hint="eastAsia"/>
              </w:rPr>
              <w:t>INT(</w:t>
            </w:r>
            <w:r>
              <w:rPr>
                <w:rFonts w:cs="Times New Roman"/>
              </w:rPr>
              <w:t>1</w:t>
            </w:r>
            <w:r>
              <w:rPr>
                <w:rFonts w:cs="Times New Roman" w:hint="eastAsia"/>
              </w:rPr>
              <w:t>)</w:t>
            </w:r>
          </w:p>
        </w:tc>
        <w:tc>
          <w:tcPr>
            <w:tcW w:w="66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720" w:type="dxa"/>
            <w:tcBorders>
              <w:tl2br w:val="nil"/>
              <w:tr2bl w:val="nil"/>
            </w:tcBorders>
            <w:vAlign w:val="center"/>
          </w:tcPr>
          <w:p w:rsidR="00656920" w:rsidRDefault="00656920">
            <w:pPr>
              <w:pStyle w:val="15"/>
              <w:spacing w:line="440" w:lineRule="atLeast"/>
              <w:ind w:firstLine="420"/>
              <w:jc w:val="center"/>
              <w:rPr>
                <w:rFonts w:cs="Times New Roman"/>
              </w:rPr>
            </w:pPr>
          </w:p>
        </w:tc>
        <w:tc>
          <w:tcPr>
            <w:tcW w:w="935" w:type="dxa"/>
            <w:tcBorders>
              <w:tl2br w:val="nil"/>
              <w:tr2bl w:val="nil"/>
            </w:tcBorders>
            <w:vAlign w:val="center"/>
          </w:tcPr>
          <w:p w:rsidR="00656920" w:rsidRDefault="002F1D1F">
            <w:pPr>
              <w:pStyle w:val="15"/>
              <w:spacing w:line="440" w:lineRule="atLeast"/>
              <w:ind w:firstLine="420"/>
              <w:jc w:val="center"/>
              <w:rPr>
                <w:rFonts w:cs="Times New Roman"/>
              </w:rPr>
            </w:pPr>
            <w:r>
              <w:rPr>
                <w:rFonts w:cs="Times New Roman"/>
              </w:rPr>
              <w:t>√</w:t>
            </w:r>
          </w:p>
        </w:tc>
      </w:tr>
      <w:tr w:rsidR="00FB6EA8" w:rsidTr="000861A4">
        <w:trPr>
          <w:trHeight w:val="454"/>
          <w:jc w:val="center"/>
        </w:trPr>
        <w:tc>
          <w:tcPr>
            <w:tcW w:w="1994" w:type="dxa"/>
            <w:tcBorders>
              <w:tl2br w:val="nil"/>
              <w:tr2bl w:val="nil"/>
            </w:tcBorders>
            <w:vAlign w:val="center"/>
          </w:tcPr>
          <w:p w:rsidR="00FB6EA8" w:rsidRDefault="00FB6EA8" w:rsidP="00FB6EA8">
            <w:pPr>
              <w:pStyle w:val="15"/>
              <w:spacing w:line="440" w:lineRule="atLeast"/>
              <w:jc w:val="center"/>
              <w:rPr>
                <w:rFonts w:cs="Times New Roman"/>
              </w:rPr>
            </w:pPr>
            <w:proofErr w:type="spellStart"/>
            <w:r>
              <w:rPr>
                <w:rFonts w:cs="Times New Roman"/>
              </w:rPr>
              <w:t>last_ogin</w:t>
            </w:r>
            <w:proofErr w:type="spellEnd"/>
          </w:p>
        </w:tc>
        <w:tc>
          <w:tcPr>
            <w:tcW w:w="1740" w:type="dxa"/>
            <w:tcBorders>
              <w:tl2br w:val="nil"/>
              <w:tr2bl w:val="nil"/>
            </w:tcBorders>
            <w:vAlign w:val="center"/>
          </w:tcPr>
          <w:p w:rsidR="00FB6EA8" w:rsidRDefault="000861A4">
            <w:pPr>
              <w:pStyle w:val="15"/>
              <w:spacing w:line="440" w:lineRule="atLeast"/>
              <w:jc w:val="center"/>
              <w:rPr>
                <w:rFonts w:cs="Times New Roman"/>
              </w:rPr>
            </w:pPr>
            <w:r>
              <w:rPr>
                <w:rFonts w:cs="Times New Roman" w:hint="eastAsia"/>
              </w:rPr>
              <w:t>最后登录时间</w:t>
            </w:r>
          </w:p>
        </w:tc>
        <w:tc>
          <w:tcPr>
            <w:tcW w:w="802" w:type="dxa"/>
            <w:tcBorders>
              <w:tl2br w:val="nil"/>
              <w:tr2bl w:val="nil"/>
            </w:tcBorders>
            <w:vAlign w:val="center"/>
          </w:tcPr>
          <w:p w:rsidR="00FB6EA8" w:rsidRDefault="00FB6EA8">
            <w:pPr>
              <w:pStyle w:val="15"/>
              <w:spacing w:line="440" w:lineRule="atLeast"/>
              <w:jc w:val="center"/>
              <w:rPr>
                <w:rFonts w:cs="Times New Roman"/>
              </w:rPr>
            </w:pPr>
          </w:p>
        </w:tc>
        <w:tc>
          <w:tcPr>
            <w:tcW w:w="1905" w:type="dxa"/>
            <w:tcBorders>
              <w:tl2br w:val="nil"/>
              <w:tr2bl w:val="nil"/>
            </w:tcBorders>
            <w:vAlign w:val="center"/>
          </w:tcPr>
          <w:p w:rsidR="00FB6EA8" w:rsidRDefault="000861A4" w:rsidP="000861A4">
            <w:pPr>
              <w:pStyle w:val="15"/>
              <w:spacing w:line="440" w:lineRule="atLeast"/>
              <w:jc w:val="center"/>
              <w:rPr>
                <w:rFonts w:cs="Times New Roman"/>
              </w:rPr>
            </w:pPr>
            <w:r>
              <w:rPr>
                <w:rFonts w:cs="Times New Roman" w:hint="eastAsia"/>
              </w:rPr>
              <w:t>DATETIME</w:t>
            </w:r>
          </w:p>
        </w:tc>
        <w:tc>
          <w:tcPr>
            <w:tcW w:w="660" w:type="dxa"/>
            <w:tcBorders>
              <w:tl2br w:val="nil"/>
              <w:tr2bl w:val="nil"/>
            </w:tcBorders>
            <w:vAlign w:val="center"/>
          </w:tcPr>
          <w:p w:rsidR="00FB6EA8" w:rsidRDefault="00FB6EA8">
            <w:pPr>
              <w:pStyle w:val="15"/>
              <w:spacing w:line="440" w:lineRule="atLeast"/>
              <w:ind w:firstLine="420"/>
              <w:jc w:val="center"/>
              <w:rPr>
                <w:rFonts w:cs="Times New Roman"/>
              </w:rPr>
            </w:pPr>
          </w:p>
        </w:tc>
        <w:tc>
          <w:tcPr>
            <w:tcW w:w="720" w:type="dxa"/>
            <w:tcBorders>
              <w:tl2br w:val="nil"/>
              <w:tr2bl w:val="nil"/>
            </w:tcBorders>
            <w:vAlign w:val="center"/>
          </w:tcPr>
          <w:p w:rsidR="00FB6EA8" w:rsidRDefault="00FB6EA8">
            <w:pPr>
              <w:pStyle w:val="15"/>
              <w:spacing w:line="440" w:lineRule="atLeast"/>
              <w:ind w:firstLine="420"/>
              <w:jc w:val="center"/>
              <w:rPr>
                <w:rFonts w:cs="Times New Roman"/>
              </w:rPr>
            </w:pPr>
          </w:p>
        </w:tc>
        <w:tc>
          <w:tcPr>
            <w:tcW w:w="935" w:type="dxa"/>
            <w:tcBorders>
              <w:tl2br w:val="nil"/>
              <w:tr2bl w:val="nil"/>
            </w:tcBorders>
            <w:vAlign w:val="center"/>
          </w:tcPr>
          <w:p w:rsidR="00FB6EA8" w:rsidRDefault="002F1D1F">
            <w:pPr>
              <w:pStyle w:val="15"/>
              <w:spacing w:line="440" w:lineRule="atLeast"/>
              <w:ind w:firstLine="420"/>
              <w:jc w:val="center"/>
              <w:rPr>
                <w:rFonts w:cs="Times New Roman"/>
              </w:rPr>
            </w:pPr>
            <w:r>
              <w:rPr>
                <w:rFonts w:cs="Times New Roman"/>
              </w:rPr>
              <w:t>√</w:t>
            </w:r>
          </w:p>
        </w:tc>
      </w:tr>
      <w:tr w:rsidR="00FB6EA8" w:rsidTr="000861A4">
        <w:trPr>
          <w:trHeight w:val="454"/>
          <w:jc w:val="center"/>
        </w:trPr>
        <w:tc>
          <w:tcPr>
            <w:tcW w:w="1994" w:type="dxa"/>
            <w:tcBorders>
              <w:tl2br w:val="nil"/>
              <w:tr2bl w:val="nil"/>
            </w:tcBorders>
            <w:vAlign w:val="center"/>
          </w:tcPr>
          <w:p w:rsidR="00FB6EA8" w:rsidRDefault="00FB6EA8" w:rsidP="00FB6EA8">
            <w:pPr>
              <w:pStyle w:val="15"/>
              <w:spacing w:line="440" w:lineRule="atLeast"/>
              <w:jc w:val="center"/>
              <w:rPr>
                <w:rFonts w:cs="Times New Roman"/>
              </w:rPr>
            </w:pPr>
            <w:proofErr w:type="spellStart"/>
            <w:r>
              <w:rPr>
                <w:rFonts w:cs="Times New Roman"/>
              </w:rPr>
              <w:t>add_time</w:t>
            </w:r>
            <w:proofErr w:type="spellEnd"/>
          </w:p>
        </w:tc>
        <w:tc>
          <w:tcPr>
            <w:tcW w:w="1740" w:type="dxa"/>
            <w:tcBorders>
              <w:tl2br w:val="nil"/>
              <w:tr2bl w:val="nil"/>
            </w:tcBorders>
            <w:vAlign w:val="center"/>
          </w:tcPr>
          <w:p w:rsidR="00FB6EA8" w:rsidRDefault="000861A4">
            <w:pPr>
              <w:pStyle w:val="15"/>
              <w:spacing w:line="440" w:lineRule="atLeast"/>
              <w:jc w:val="center"/>
              <w:rPr>
                <w:rFonts w:cs="Times New Roman"/>
              </w:rPr>
            </w:pPr>
            <w:r>
              <w:rPr>
                <w:rFonts w:cs="Times New Roman" w:hint="eastAsia"/>
              </w:rPr>
              <w:t>添加时间</w:t>
            </w:r>
          </w:p>
        </w:tc>
        <w:tc>
          <w:tcPr>
            <w:tcW w:w="802" w:type="dxa"/>
            <w:tcBorders>
              <w:tl2br w:val="nil"/>
              <w:tr2bl w:val="nil"/>
            </w:tcBorders>
            <w:vAlign w:val="center"/>
          </w:tcPr>
          <w:p w:rsidR="00FB6EA8" w:rsidRDefault="00FB6EA8">
            <w:pPr>
              <w:pStyle w:val="15"/>
              <w:spacing w:line="440" w:lineRule="atLeast"/>
              <w:jc w:val="center"/>
              <w:rPr>
                <w:rFonts w:cs="Times New Roman"/>
              </w:rPr>
            </w:pPr>
          </w:p>
        </w:tc>
        <w:tc>
          <w:tcPr>
            <w:tcW w:w="1905" w:type="dxa"/>
            <w:tcBorders>
              <w:tl2br w:val="nil"/>
              <w:tr2bl w:val="nil"/>
            </w:tcBorders>
            <w:vAlign w:val="center"/>
          </w:tcPr>
          <w:p w:rsidR="00FB6EA8" w:rsidRDefault="000861A4" w:rsidP="000861A4">
            <w:pPr>
              <w:pStyle w:val="15"/>
              <w:spacing w:line="440" w:lineRule="atLeast"/>
              <w:jc w:val="center"/>
              <w:rPr>
                <w:rFonts w:cs="Times New Roman"/>
              </w:rPr>
            </w:pPr>
            <w:r>
              <w:rPr>
                <w:rFonts w:cs="Times New Roman" w:hint="eastAsia"/>
              </w:rPr>
              <w:t>DATETIME</w:t>
            </w:r>
          </w:p>
        </w:tc>
        <w:tc>
          <w:tcPr>
            <w:tcW w:w="660" w:type="dxa"/>
            <w:tcBorders>
              <w:tl2br w:val="nil"/>
              <w:tr2bl w:val="nil"/>
            </w:tcBorders>
            <w:vAlign w:val="center"/>
          </w:tcPr>
          <w:p w:rsidR="00FB6EA8" w:rsidRDefault="00FB6EA8">
            <w:pPr>
              <w:pStyle w:val="15"/>
              <w:spacing w:line="440" w:lineRule="atLeast"/>
              <w:ind w:firstLine="420"/>
              <w:jc w:val="center"/>
              <w:rPr>
                <w:rFonts w:cs="Times New Roman"/>
              </w:rPr>
            </w:pPr>
          </w:p>
        </w:tc>
        <w:tc>
          <w:tcPr>
            <w:tcW w:w="720" w:type="dxa"/>
            <w:tcBorders>
              <w:tl2br w:val="nil"/>
              <w:tr2bl w:val="nil"/>
            </w:tcBorders>
            <w:vAlign w:val="center"/>
          </w:tcPr>
          <w:p w:rsidR="00FB6EA8" w:rsidRDefault="00FB6EA8">
            <w:pPr>
              <w:pStyle w:val="15"/>
              <w:spacing w:line="440" w:lineRule="atLeast"/>
              <w:ind w:firstLine="420"/>
              <w:jc w:val="center"/>
              <w:rPr>
                <w:rFonts w:cs="Times New Roman"/>
              </w:rPr>
            </w:pPr>
          </w:p>
        </w:tc>
        <w:tc>
          <w:tcPr>
            <w:tcW w:w="935" w:type="dxa"/>
            <w:tcBorders>
              <w:tl2br w:val="nil"/>
              <w:tr2bl w:val="nil"/>
            </w:tcBorders>
            <w:vAlign w:val="center"/>
          </w:tcPr>
          <w:p w:rsidR="00FB6EA8" w:rsidRDefault="002F1D1F">
            <w:pPr>
              <w:pStyle w:val="15"/>
              <w:spacing w:line="440" w:lineRule="atLeast"/>
              <w:ind w:firstLine="420"/>
              <w:jc w:val="center"/>
              <w:rPr>
                <w:rFonts w:cs="Times New Roman"/>
              </w:rPr>
            </w:pPr>
            <w:r>
              <w:rPr>
                <w:rFonts w:cs="Times New Roman"/>
              </w:rPr>
              <w:t>√</w:t>
            </w:r>
          </w:p>
        </w:tc>
      </w:tr>
    </w:tbl>
    <w:p w:rsidR="00656920" w:rsidRPr="00C15BC9" w:rsidRDefault="00F271EE" w:rsidP="00C15BC9">
      <w:pPr>
        <w:pStyle w:val="2"/>
        <w:spacing w:before="100" w:after="50" w:line="440" w:lineRule="exact"/>
        <w:rPr>
          <w:rFonts w:ascii="黑体" w:eastAsia="黑体" w:hAnsi="宋体"/>
          <w:b w:val="0"/>
          <w:bCs w:val="0"/>
          <w:color w:val="auto"/>
          <w:kern w:val="0"/>
          <w:sz w:val="28"/>
          <w:szCs w:val="28"/>
        </w:rPr>
      </w:pPr>
      <w:bookmarkStart w:id="191" w:name="_Toc9308"/>
      <w:bookmarkStart w:id="192" w:name="_Toc25524"/>
      <w:bookmarkStart w:id="193" w:name="_Toc9767"/>
      <w:bookmarkStart w:id="194" w:name="_Toc26628"/>
      <w:bookmarkStart w:id="195" w:name="_Toc20921"/>
      <w:bookmarkStart w:id="196" w:name="_Toc4729"/>
      <w:bookmarkStart w:id="197" w:name="_Toc6221"/>
      <w:bookmarkStart w:id="198" w:name="_Toc451169893"/>
      <w:r>
        <w:rPr>
          <w:rFonts w:ascii="黑体" w:eastAsia="黑体" w:hAnsi="宋体" w:hint="eastAsia"/>
          <w:b w:val="0"/>
          <w:bCs w:val="0"/>
          <w:color w:val="auto"/>
          <w:kern w:val="0"/>
          <w:sz w:val="28"/>
          <w:szCs w:val="28"/>
        </w:rPr>
        <w:t>3</w:t>
      </w:r>
      <w:r w:rsidR="00650B68">
        <w:rPr>
          <w:rFonts w:ascii="黑体" w:eastAsia="黑体" w:hAnsi="宋体" w:hint="eastAsia"/>
          <w:b w:val="0"/>
          <w:bCs w:val="0"/>
          <w:color w:val="auto"/>
          <w:kern w:val="0"/>
          <w:sz w:val="28"/>
          <w:szCs w:val="28"/>
        </w:rPr>
        <w:t>.5</w:t>
      </w:r>
      <w:r w:rsidR="00656920" w:rsidRPr="00C15BC9">
        <w:rPr>
          <w:rFonts w:ascii="黑体" w:eastAsia="黑体" w:hAnsi="宋体" w:hint="eastAsia"/>
          <w:b w:val="0"/>
          <w:bCs w:val="0"/>
          <w:color w:val="auto"/>
          <w:kern w:val="0"/>
          <w:sz w:val="28"/>
          <w:szCs w:val="28"/>
        </w:rPr>
        <w:t xml:space="preserve"> 本章小结</w:t>
      </w:r>
      <w:bookmarkEnd w:id="191"/>
      <w:bookmarkEnd w:id="192"/>
      <w:bookmarkEnd w:id="193"/>
      <w:bookmarkEnd w:id="194"/>
      <w:bookmarkEnd w:id="195"/>
      <w:bookmarkEnd w:id="196"/>
      <w:bookmarkEnd w:id="197"/>
      <w:bookmarkEnd w:id="198"/>
    </w:p>
    <w:p w:rsidR="00656920" w:rsidRPr="00C15BC9" w:rsidRDefault="00656920" w:rsidP="00C15BC9">
      <w:pPr>
        <w:pStyle w:val="a9"/>
        <w:spacing w:before="100" w:after="50" w:line="440" w:lineRule="exact"/>
        <w:ind w:leftChars="0" w:left="0" w:firstLine="420"/>
        <w:jc w:val="both"/>
        <w:rPr>
          <w:kern w:val="2"/>
        </w:rPr>
      </w:pPr>
      <w:r w:rsidRPr="00C15BC9">
        <w:rPr>
          <w:kern w:val="2"/>
        </w:rPr>
        <w:t>本章对</w:t>
      </w:r>
      <w:r w:rsidR="002264DF">
        <w:rPr>
          <w:rFonts w:hint="eastAsia"/>
          <w:kern w:val="2"/>
        </w:rPr>
        <w:t>程序设计能力认证系统</w:t>
      </w:r>
      <w:r w:rsidRPr="00C15BC9">
        <w:rPr>
          <w:kern w:val="2"/>
        </w:rPr>
        <w:t>进行了总体设计，首先介绍本</w:t>
      </w:r>
      <w:r w:rsidR="002264DF">
        <w:rPr>
          <w:rFonts w:hint="eastAsia"/>
          <w:kern w:val="2"/>
        </w:rPr>
        <w:t>系统设计策略，然后分别从老师和学生模块</w:t>
      </w:r>
      <w:r w:rsidRPr="00C15BC9">
        <w:rPr>
          <w:kern w:val="2"/>
        </w:rPr>
        <w:t>，给出了系统的功能结构图。紧接着对系统的数据库设计进行了介绍，首先介绍了数据库的开发、编码环境，然后介绍了本系统在设计数据库时所遵循的命名规范，给出了系统的</w:t>
      </w:r>
      <w:r w:rsidRPr="00C15BC9">
        <w:rPr>
          <w:kern w:val="2"/>
        </w:rPr>
        <w:t>EER</w:t>
      </w:r>
      <w:r w:rsidRPr="00C15BC9">
        <w:rPr>
          <w:kern w:val="2"/>
        </w:rPr>
        <w:t>图，最后将系统中所涉及的表进行了介绍，限于论文页面的限制，只选取了系统中最主要的表进行介绍。通过本章的介绍，可对本系统的总体设计有很好的了解，为之后的系统详细设计与开发做准备。</w:t>
      </w:r>
    </w:p>
    <w:p w:rsidR="00656920" w:rsidRPr="00C15BC9" w:rsidRDefault="00656920" w:rsidP="003942C5">
      <w:pPr>
        <w:pStyle w:val="a9"/>
        <w:spacing w:before="100" w:after="50" w:line="440" w:lineRule="exact"/>
        <w:ind w:leftChars="0" w:left="0"/>
        <w:jc w:val="both"/>
        <w:rPr>
          <w:kern w:val="2"/>
          <w:sz w:val="20"/>
        </w:rPr>
        <w:sectPr w:rsidR="00656920" w:rsidRPr="00C15BC9">
          <w:pgSz w:w="11906" w:h="16838"/>
          <w:pgMar w:top="1701" w:right="1417" w:bottom="1701" w:left="1701" w:header="1134" w:footer="1134" w:gutter="0"/>
          <w:cols w:space="720"/>
          <w:docGrid w:type="lines" w:linePitch="312"/>
        </w:sectPr>
      </w:pPr>
    </w:p>
    <w:p w:rsidR="001A4DC9" w:rsidRPr="00C15BC9" w:rsidRDefault="001A4DC9" w:rsidP="001A4DC9">
      <w:pPr>
        <w:pStyle w:val="1"/>
        <w:spacing w:beforeLines="150" w:before="468" w:afterLines="50" w:after="156" w:line="440" w:lineRule="exact"/>
        <w:jc w:val="center"/>
        <w:rPr>
          <w:rFonts w:ascii="黑体" w:eastAsia="黑体" w:hAnsi="宋体"/>
          <w:b w:val="0"/>
          <w:bCs w:val="0"/>
          <w:color w:val="auto"/>
          <w:kern w:val="0"/>
          <w:sz w:val="36"/>
          <w:szCs w:val="36"/>
        </w:rPr>
      </w:pPr>
      <w:r w:rsidRPr="00C15BC9">
        <w:rPr>
          <w:rFonts w:ascii="黑体" w:eastAsia="黑体" w:hAnsi="宋体" w:hint="eastAsia"/>
          <w:b w:val="0"/>
          <w:bCs w:val="0"/>
          <w:color w:val="auto"/>
          <w:kern w:val="0"/>
          <w:sz w:val="36"/>
          <w:szCs w:val="36"/>
        </w:rPr>
        <w:lastRenderedPageBreak/>
        <w:t>第</w:t>
      </w:r>
      <w:r>
        <w:rPr>
          <w:rFonts w:ascii="黑体" w:eastAsia="黑体" w:hAnsi="宋体" w:hint="eastAsia"/>
          <w:b w:val="0"/>
          <w:bCs w:val="0"/>
          <w:color w:val="auto"/>
          <w:kern w:val="0"/>
          <w:sz w:val="36"/>
          <w:szCs w:val="36"/>
        </w:rPr>
        <w:t>4</w:t>
      </w:r>
      <w:r w:rsidRPr="00C15BC9">
        <w:rPr>
          <w:rFonts w:ascii="黑体" w:eastAsia="黑体" w:hAnsi="宋体" w:hint="eastAsia"/>
          <w:b w:val="0"/>
          <w:bCs w:val="0"/>
          <w:color w:val="auto"/>
          <w:kern w:val="0"/>
          <w:sz w:val="36"/>
          <w:szCs w:val="36"/>
        </w:rPr>
        <w:t xml:space="preserve">章 </w:t>
      </w:r>
      <w:r>
        <w:rPr>
          <w:rFonts w:ascii="黑体" w:eastAsia="黑体" w:hAnsi="宋体" w:hint="eastAsia"/>
          <w:b w:val="0"/>
          <w:bCs w:val="0"/>
          <w:color w:val="auto"/>
          <w:kern w:val="0"/>
          <w:sz w:val="36"/>
          <w:szCs w:val="36"/>
        </w:rPr>
        <w:t>系统</w:t>
      </w:r>
      <w:r w:rsidR="00615898">
        <w:rPr>
          <w:rFonts w:ascii="黑体" w:eastAsia="黑体" w:hAnsi="宋体" w:hint="eastAsia"/>
          <w:b w:val="0"/>
          <w:bCs w:val="0"/>
          <w:color w:val="auto"/>
          <w:kern w:val="0"/>
          <w:sz w:val="36"/>
          <w:szCs w:val="36"/>
        </w:rPr>
        <w:t>详细设计与实现</w:t>
      </w:r>
    </w:p>
    <w:p w:rsidR="001A4DC9" w:rsidRDefault="001A4DC9" w:rsidP="001A4DC9">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4.1</w:t>
      </w:r>
      <w:r w:rsidRPr="00C15BC9">
        <w:rPr>
          <w:rFonts w:ascii="黑体" w:eastAsia="黑体" w:hAnsi="宋体" w:hint="eastAsia"/>
          <w:b w:val="0"/>
          <w:bCs w:val="0"/>
          <w:color w:val="auto"/>
          <w:kern w:val="0"/>
          <w:sz w:val="28"/>
          <w:szCs w:val="28"/>
        </w:rPr>
        <w:t xml:space="preserve"> </w:t>
      </w:r>
      <w:r w:rsidR="00C929E9">
        <w:rPr>
          <w:rFonts w:ascii="黑体" w:eastAsia="黑体" w:hAnsi="宋体" w:hint="eastAsia"/>
          <w:b w:val="0"/>
          <w:bCs w:val="0"/>
          <w:color w:val="auto"/>
          <w:kern w:val="0"/>
          <w:sz w:val="28"/>
          <w:szCs w:val="28"/>
        </w:rPr>
        <w:t>技术难点解决</w:t>
      </w:r>
    </w:p>
    <w:p w:rsidR="00A858DA" w:rsidRDefault="00A858DA" w:rsidP="00A858DA">
      <w:pPr>
        <w:pStyle w:val="3"/>
        <w:spacing w:before="100" w:after="50" w:line="440" w:lineRule="exact"/>
        <w:rPr>
          <w:rFonts w:eastAsia="黑体"/>
          <w:b w:val="0"/>
          <w:bCs/>
          <w:sz w:val="24"/>
          <w:szCs w:val="24"/>
        </w:rPr>
      </w:pPr>
      <w:r>
        <w:rPr>
          <w:rFonts w:eastAsia="黑体"/>
          <w:b w:val="0"/>
          <w:bCs/>
          <w:sz w:val="24"/>
          <w:szCs w:val="24"/>
        </w:rPr>
        <w:t xml:space="preserve">4.1.1 </w:t>
      </w:r>
      <w:r>
        <w:rPr>
          <w:rFonts w:eastAsia="黑体" w:hint="eastAsia"/>
          <w:b w:val="0"/>
          <w:bCs/>
          <w:sz w:val="24"/>
          <w:szCs w:val="24"/>
        </w:rPr>
        <w:t>系统自动判题</w:t>
      </w:r>
    </w:p>
    <w:p w:rsidR="001A4DC9" w:rsidRDefault="007C56BD" w:rsidP="00A858DA">
      <w:pPr>
        <w:spacing w:before="100" w:after="50" w:line="440" w:lineRule="exact"/>
        <w:ind w:firstLine="420"/>
        <w:rPr>
          <w:sz w:val="24"/>
        </w:rPr>
      </w:pPr>
      <w:r>
        <w:rPr>
          <w:rFonts w:hint="eastAsia"/>
          <w:sz w:val="24"/>
        </w:rPr>
        <w:t>系统自动评判模块是整个系统的核心模块，它负责编译并运行学生提交的代码，并给学生和老师反馈评判的结果。传统机器评卷的方式</w:t>
      </w:r>
      <w:r w:rsidR="00341D54">
        <w:rPr>
          <w:rFonts w:hint="eastAsia"/>
          <w:sz w:val="24"/>
        </w:rPr>
        <w:t>是将考试系统判卷程序安装在考生使用的机器上（客户端），考生交卷后，考试系统通过匹配位于客户端的</w:t>
      </w:r>
      <w:r w:rsidR="00341D54">
        <w:rPr>
          <w:rFonts w:hint="eastAsia"/>
          <w:sz w:val="24"/>
        </w:rPr>
        <w:t>out</w:t>
      </w:r>
      <w:r w:rsidR="00341D54">
        <w:rPr>
          <w:sz w:val="24"/>
        </w:rPr>
        <w:t>.dat</w:t>
      </w:r>
      <w:r w:rsidR="00341D54">
        <w:rPr>
          <w:rFonts w:hint="eastAsia"/>
          <w:sz w:val="24"/>
        </w:rPr>
        <w:t>文件和答案评出考生成绩，在将考试成绩上传至服务器。这种方式可以让考生一个字母都不写同事获得该题满分，这种作弊方式俗称“打表”。</w:t>
      </w:r>
    </w:p>
    <w:p w:rsidR="00341D54" w:rsidRDefault="00341D54" w:rsidP="00A858DA">
      <w:pPr>
        <w:spacing w:before="100" w:after="50" w:line="440" w:lineRule="exact"/>
        <w:ind w:firstLine="420"/>
        <w:rPr>
          <w:sz w:val="24"/>
        </w:rPr>
      </w:pPr>
      <w:r>
        <w:rPr>
          <w:rFonts w:hint="eastAsia"/>
          <w:sz w:val="24"/>
        </w:rPr>
        <w:t>本系统将判卷模块设置在服务器上，考生交卷后，服务器获得考生所提交程序源码，</w:t>
      </w:r>
      <w:r w:rsidR="00936F2D">
        <w:rPr>
          <w:rFonts w:hint="eastAsia"/>
          <w:sz w:val="24"/>
        </w:rPr>
        <w:t>以重定向的方式把该代码的运行结果保存值服务器，通过这样的方式使得</w:t>
      </w:r>
      <w:r w:rsidR="00936F2D">
        <w:rPr>
          <w:rFonts w:hint="eastAsia"/>
          <w:sz w:val="24"/>
        </w:rPr>
        <w:t>out</w:t>
      </w:r>
      <w:r w:rsidR="00936F2D">
        <w:rPr>
          <w:sz w:val="24"/>
        </w:rPr>
        <w:t>.dat</w:t>
      </w:r>
      <w:r w:rsidR="00936F2D">
        <w:rPr>
          <w:rFonts w:hint="eastAsia"/>
          <w:sz w:val="24"/>
        </w:rPr>
        <w:t>对考生不可见，</w:t>
      </w:r>
      <w:r w:rsidR="00F0396B">
        <w:rPr>
          <w:rFonts w:hint="eastAsia"/>
          <w:sz w:val="24"/>
        </w:rPr>
        <w:t>防止了考生通过“打表”作弊。</w:t>
      </w:r>
    </w:p>
    <w:p w:rsidR="00F0396B" w:rsidRDefault="008153ED" w:rsidP="00A858DA">
      <w:pPr>
        <w:spacing w:before="100" w:after="50" w:line="440" w:lineRule="exact"/>
        <w:ind w:firstLine="420"/>
        <w:rPr>
          <w:sz w:val="24"/>
        </w:rPr>
      </w:pPr>
      <w:r>
        <w:rPr>
          <w:noProof/>
          <w:sz w:val="24"/>
        </w:rPr>
        <w:drawing>
          <wp:anchor distT="0" distB="0" distL="114300" distR="114300" simplePos="0" relativeHeight="251668992" behindDoc="0" locked="0" layoutInCell="1" allowOverlap="1" wp14:anchorId="03A2714A" wp14:editId="09E0CAD9">
            <wp:simplePos x="0" y="0"/>
            <wp:positionH relativeFrom="column">
              <wp:posOffset>1130310</wp:posOffset>
            </wp:positionH>
            <wp:positionV relativeFrom="paragraph">
              <wp:posOffset>281816</wp:posOffset>
            </wp:positionV>
            <wp:extent cx="2946658" cy="4204721"/>
            <wp:effectExtent l="0" t="0" r="6350" b="571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 Flowchart Template (1).png"/>
                    <pic:cNvPicPr/>
                  </pic:nvPicPr>
                  <pic:blipFill>
                    <a:blip r:embed="rId20">
                      <a:extLst>
                        <a:ext uri="{28A0092B-C50C-407E-A947-70E740481C1C}">
                          <a14:useLocalDpi xmlns:a14="http://schemas.microsoft.com/office/drawing/2010/main" val="0"/>
                        </a:ext>
                      </a:extLst>
                    </a:blip>
                    <a:stretch>
                      <a:fillRect/>
                    </a:stretch>
                  </pic:blipFill>
                  <pic:spPr>
                    <a:xfrm>
                      <a:off x="0" y="0"/>
                      <a:ext cx="2946658" cy="4204721"/>
                    </a:xfrm>
                    <a:prstGeom prst="rect">
                      <a:avLst/>
                    </a:prstGeom>
                  </pic:spPr>
                </pic:pic>
              </a:graphicData>
            </a:graphic>
            <wp14:sizeRelH relativeFrom="page">
              <wp14:pctWidth>0</wp14:pctWidth>
            </wp14:sizeRelH>
            <wp14:sizeRelV relativeFrom="page">
              <wp14:pctHeight>0</wp14:pctHeight>
            </wp14:sizeRelV>
          </wp:anchor>
        </w:drawing>
      </w:r>
      <w:r w:rsidR="00F0396B">
        <w:rPr>
          <w:rFonts w:hint="eastAsia"/>
          <w:sz w:val="24"/>
        </w:rPr>
        <w:t>基本流程</w:t>
      </w:r>
      <w:r>
        <w:rPr>
          <w:rFonts w:hint="eastAsia"/>
          <w:sz w:val="24"/>
        </w:rPr>
        <w:t>和详细流程图如下</w:t>
      </w:r>
      <w:r w:rsidR="00F0396B">
        <w:rPr>
          <w:rFonts w:hint="eastAsia"/>
          <w:sz w:val="24"/>
        </w:rPr>
        <w:t>所示（以</w:t>
      </w:r>
      <w:r w:rsidR="00F0396B">
        <w:rPr>
          <w:rFonts w:hint="eastAsia"/>
          <w:sz w:val="24"/>
        </w:rPr>
        <w:t>C</w:t>
      </w:r>
      <w:r w:rsidR="00F0396B">
        <w:rPr>
          <w:rFonts w:hint="eastAsia"/>
          <w:sz w:val="24"/>
        </w:rPr>
        <w:t>语言为例）：</w:t>
      </w:r>
    </w:p>
    <w:p w:rsidR="00F0396B" w:rsidRDefault="00F0396B"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Pr="008153ED"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8E73F2" w:rsidP="00A858DA">
      <w:pPr>
        <w:spacing w:before="100" w:after="50" w:line="440" w:lineRule="exact"/>
        <w:ind w:firstLine="420"/>
        <w:rPr>
          <w:sz w:val="24"/>
        </w:rPr>
      </w:pPr>
    </w:p>
    <w:p w:rsidR="008E73F2" w:rsidRDefault="009774CB" w:rsidP="008153ED">
      <w:pPr>
        <w:spacing w:before="100" w:after="50" w:line="440" w:lineRule="exact"/>
        <w:ind w:firstLine="420"/>
        <w:jc w:val="center"/>
        <w:rPr>
          <w:rFonts w:ascii="黑体" w:eastAsia="黑体" w:hAnsi="黑体"/>
          <w:szCs w:val="21"/>
        </w:rPr>
      </w:pPr>
      <w:r>
        <w:rPr>
          <w:rFonts w:ascii="黑体" w:eastAsia="黑体" w:hAnsi="黑体" w:hint="eastAsia"/>
          <w:szCs w:val="21"/>
        </w:rPr>
        <w:t>图4-</w:t>
      </w:r>
      <w:r>
        <w:rPr>
          <w:rFonts w:ascii="黑体" w:eastAsia="黑体" w:hAnsi="黑体"/>
          <w:szCs w:val="21"/>
        </w:rPr>
        <w:t>1</w:t>
      </w:r>
      <w:r w:rsidR="008153ED" w:rsidRPr="008153ED">
        <w:rPr>
          <w:rFonts w:ascii="黑体" w:eastAsia="黑体" w:hAnsi="黑体" w:hint="eastAsia"/>
          <w:szCs w:val="21"/>
        </w:rPr>
        <w:t>基本流程图</w:t>
      </w:r>
    </w:p>
    <w:p w:rsidR="008153ED" w:rsidRDefault="008153ED" w:rsidP="008153ED">
      <w:pPr>
        <w:spacing w:before="100" w:after="50" w:line="440" w:lineRule="exact"/>
        <w:ind w:firstLine="420"/>
        <w:jc w:val="center"/>
        <w:rPr>
          <w:rFonts w:ascii="黑体" w:eastAsia="黑体" w:hAnsi="黑体"/>
          <w:szCs w:val="21"/>
        </w:rPr>
      </w:pPr>
      <w:r>
        <w:rPr>
          <w:rFonts w:ascii="黑体" w:eastAsia="黑体" w:hAnsi="黑体" w:hint="eastAsia"/>
          <w:noProof/>
          <w:szCs w:val="21"/>
        </w:rPr>
        <w:lastRenderedPageBreak/>
        <w:drawing>
          <wp:anchor distT="0" distB="0" distL="114300" distR="114300" simplePos="0" relativeHeight="251670016" behindDoc="0" locked="0" layoutInCell="1" allowOverlap="1" wp14:anchorId="76C2913A" wp14:editId="214A568F">
            <wp:simplePos x="0" y="0"/>
            <wp:positionH relativeFrom="column">
              <wp:posOffset>-110661</wp:posOffset>
            </wp:positionH>
            <wp:positionV relativeFrom="paragraph">
              <wp:posOffset>4701</wp:posOffset>
            </wp:positionV>
            <wp:extent cx="5580380" cy="6583680"/>
            <wp:effectExtent l="0" t="0" r="1270" b="762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Flowchart Template.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6583680"/>
                    </a:xfrm>
                    <a:prstGeom prst="rect">
                      <a:avLst/>
                    </a:prstGeom>
                  </pic:spPr>
                </pic:pic>
              </a:graphicData>
            </a:graphic>
            <wp14:sizeRelH relativeFrom="page">
              <wp14:pctWidth>0</wp14:pctWidth>
            </wp14:sizeRelH>
            <wp14:sizeRelV relativeFrom="page">
              <wp14:pctHeight>0</wp14:pctHeight>
            </wp14:sizeRelV>
          </wp:anchor>
        </w:drawing>
      </w: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8153ED" w:rsidRDefault="008153ED" w:rsidP="008153ED">
      <w:pPr>
        <w:spacing w:before="100" w:after="50" w:line="440" w:lineRule="exact"/>
        <w:ind w:firstLine="420"/>
        <w:jc w:val="center"/>
        <w:rPr>
          <w:rFonts w:ascii="黑体" w:eastAsia="黑体" w:hAnsi="黑体"/>
          <w:szCs w:val="21"/>
        </w:rPr>
      </w:pPr>
    </w:p>
    <w:p w:rsidR="00B32DD2" w:rsidRPr="002E4F29" w:rsidRDefault="009774CB" w:rsidP="002E4F29">
      <w:pPr>
        <w:spacing w:before="100" w:after="50" w:line="440" w:lineRule="exact"/>
        <w:ind w:firstLine="420"/>
        <w:jc w:val="center"/>
        <w:rPr>
          <w:rFonts w:ascii="黑体" w:eastAsia="黑体" w:hAnsi="黑体"/>
          <w:szCs w:val="21"/>
        </w:rPr>
      </w:pPr>
      <w:r>
        <w:rPr>
          <w:rFonts w:ascii="黑体" w:eastAsia="黑体" w:hAnsi="黑体" w:hint="eastAsia"/>
          <w:szCs w:val="21"/>
        </w:rPr>
        <w:t>图4-</w:t>
      </w:r>
      <w:r>
        <w:rPr>
          <w:rFonts w:ascii="黑体" w:eastAsia="黑体" w:hAnsi="黑体"/>
          <w:szCs w:val="21"/>
        </w:rPr>
        <w:t>2</w:t>
      </w:r>
      <w:r w:rsidR="008153ED">
        <w:rPr>
          <w:rFonts w:ascii="黑体" w:eastAsia="黑体" w:hAnsi="黑体" w:hint="eastAsia"/>
          <w:szCs w:val="21"/>
        </w:rPr>
        <w:t>详细流程图</w:t>
      </w:r>
    </w:p>
    <w:p w:rsidR="00DF46ED" w:rsidRDefault="00DF46ED" w:rsidP="00B32DD2">
      <w:pPr>
        <w:spacing w:before="100" w:after="50" w:line="440" w:lineRule="exact"/>
        <w:ind w:firstLine="420"/>
        <w:rPr>
          <w:rFonts w:ascii="宋体" w:hAnsi="宋体"/>
          <w:sz w:val="24"/>
          <w:szCs w:val="24"/>
        </w:rPr>
      </w:pPr>
    </w:p>
    <w:p w:rsidR="00B32DD2" w:rsidRDefault="00B32DD2" w:rsidP="00B32DD2">
      <w:pPr>
        <w:spacing w:before="100" w:after="50" w:line="440" w:lineRule="exact"/>
        <w:ind w:firstLine="420"/>
        <w:rPr>
          <w:rFonts w:ascii="宋体" w:hAnsi="宋体"/>
          <w:sz w:val="24"/>
          <w:szCs w:val="24"/>
        </w:rPr>
      </w:pPr>
      <w:r>
        <w:rPr>
          <w:rFonts w:ascii="宋体" w:hAnsi="宋体" w:hint="eastAsia"/>
          <w:sz w:val="24"/>
          <w:szCs w:val="24"/>
        </w:rPr>
        <w:t>判题关键代码如下：</w:t>
      </w:r>
    </w:p>
    <w:p w:rsidR="00B32DD2" w:rsidRDefault="00B32DD2" w:rsidP="00DF46ED">
      <w:pPr>
        <w:spacing w:before="100" w:after="50" w:line="440" w:lineRule="exact"/>
        <w:rPr>
          <w:rFonts w:ascii="宋体" w:hAnsi="宋体"/>
          <w:sz w:val="24"/>
          <w:szCs w:val="24"/>
        </w:rPr>
      </w:pPr>
    </w:p>
    <w:p w:rsidR="00B32DD2" w:rsidRDefault="00B32DD2" w:rsidP="00B32DD2">
      <w:pPr>
        <w:spacing w:before="100" w:after="50" w:line="440" w:lineRule="exact"/>
        <w:ind w:firstLine="420"/>
        <w:rPr>
          <w:rFonts w:ascii="宋体" w:hAnsi="宋体"/>
          <w:sz w:val="24"/>
          <w:szCs w:val="24"/>
        </w:rPr>
      </w:pPr>
    </w:p>
    <w:p w:rsidR="00B32DD2" w:rsidRPr="00DF46ED" w:rsidRDefault="00DF46ED" w:rsidP="00DF46ED">
      <w:pPr>
        <w:spacing w:before="100" w:after="50" w:line="440" w:lineRule="exact"/>
        <w:ind w:firstLine="420"/>
        <w:rPr>
          <w:rFonts w:ascii="宋体" w:hAnsi="宋体"/>
          <w:sz w:val="24"/>
          <w:szCs w:val="24"/>
        </w:rPr>
      </w:pPr>
      <w:r w:rsidRPr="00B32DD2">
        <w:rPr>
          <w:rFonts w:ascii="宋体" w:hAnsi="宋体"/>
          <w:noProof/>
          <w:sz w:val="24"/>
          <w:szCs w:val="24"/>
        </w:rPr>
        <w:lastRenderedPageBreak/>
        <mc:AlternateContent>
          <mc:Choice Requires="wps">
            <w:drawing>
              <wp:anchor distT="45720" distB="45720" distL="114300" distR="114300" simplePos="0" relativeHeight="251672064" behindDoc="0" locked="0" layoutInCell="1" allowOverlap="1" wp14:anchorId="405DB2FA" wp14:editId="65A7EE38">
                <wp:simplePos x="0" y="0"/>
                <wp:positionH relativeFrom="margin">
                  <wp:align>left</wp:align>
                </wp:positionH>
                <wp:positionV relativeFrom="paragraph">
                  <wp:posOffset>635</wp:posOffset>
                </wp:positionV>
                <wp:extent cx="5604510" cy="8372475"/>
                <wp:effectExtent l="0" t="0" r="1524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8372475"/>
                        </a:xfrm>
                        <a:prstGeom prst="rect">
                          <a:avLst/>
                        </a:prstGeom>
                        <a:solidFill>
                          <a:srgbClr val="FFFFFF"/>
                        </a:solidFill>
                        <a:ln w="9525">
                          <a:solidFill>
                            <a:srgbClr val="000000"/>
                          </a:solidFill>
                          <a:miter lim="800000"/>
                          <a:headEnd/>
                          <a:tailEnd/>
                        </a:ln>
                      </wps:spPr>
                      <wps:txbx>
                        <w:txbxContent>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proofErr w:type="gramStart"/>
                            <w:r>
                              <w:rPr>
                                <w:rFonts w:ascii="Courier New" w:hAnsi="Courier New" w:cs="Courier New"/>
                                <w:color w:val="000000"/>
                                <w:kern w:val="0"/>
                                <w:sz w:val="20"/>
                              </w:rPr>
                              <w:t>run(</w:t>
                            </w:r>
                            <w:proofErr w:type="gramEnd"/>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script_path</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script_path</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script_name</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script_name</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source_path</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source_path</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获取源码文件后缀</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file_name</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0000C0"/>
                                <w:kern w:val="0"/>
                                <w:sz w:val="20"/>
                              </w:rPr>
                              <w:t>language</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file_name</w:t>
                            </w:r>
                            <w:proofErr w:type="spellEnd"/>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w:t>
                            </w:r>
                            <w:r>
                              <w:rPr>
                                <w:rFonts w:ascii="Courier New" w:hAnsi="Courier New" w:cs="Courier New"/>
                                <w:b/>
                                <w:bCs/>
                                <w:color w:val="7F0055"/>
                                <w:kern w:val="0"/>
                                <w:sz w:val="20"/>
                              </w:rPr>
                              <w:t>return</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Courier New" w:hAnsi="Courier New" w:cs="Courier New"/>
                                <w:color w:val="3F7F5F"/>
                                <w:kern w:val="0"/>
                                <w:sz w:val="20"/>
                              </w:rPr>
                              <w:t>生成源码文件</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roofErr w:type="spellStart"/>
                            <w:r>
                              <w:rPr>
                                <w:rFonts w:ascii="Courier New" w:hAnsi="Courier New" w:cs="Courier New"/>
                                <w:color w:val="000000"/>
                                <w:kern w:val="0"/>
                                <w:sz w:val="20"/>
                              </w:rPr>
                              <w:t>FileUtil.</w:t>
                            </w:r>
                            <w:r>
                              <w:rPr>
                                <w:rFonts w:ascii="Courier New" w:hAnsi="Courier New" w:cs="Courier New"/>
                                <w:i/>
                                <w:iCs/>
                                <w:color w:val="000000"/>
                                <w:kern w:val="0"/>
                                <w:sz w:val="20"/>
                              </w:rPr>
                              <w:t>generateFile</w:t>
                            </w:r>
                            <w:proofErr w:type="spellEnd"/>
                            <w:r>
                              <w:rPr>
                                <w:rFonts w:ascii="Courier New" w:hAnsi="Courier New" w:cs="Courier New"/>
                                <w:color w:val="000000"/>
                                <w:kern w:val="0"/>
                                <w:sz w:val="20"/>
                              </w:rPr>
                              <w:t>(</w:t>
                            </w:r>
                            <w:r>
                              <w:rPr>
                                <w:rFonts w:ascii="Courier New" w:hAnsi="Courier New" w:cs="Courier New"/>
                                <w:color w:val="0000C0"/>
                                <w:kern w:val="0"/>
                                <w:sz w:val="20"/>
                              </w:rPr>
                              <w:t>source</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script_path</w:t>
                            </w:r>
                            <w:proofErr w:type="spellEnd"/>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source_</w:t>
                            </w:r>
                            <w:proofErr w:type="gramStart"/>
                            <w:r>
                              <w:rPr>
                                <w:rFonts w:ascii="Courier New" w:hAnsi="Courier New" w:cs="Courier New"/>
                                <w:color w:val="6A3E3E"/>
                                <w:kern w:val="0"/>
                                <w:sz w:val="20"/>
                              </w:rPr>
                              <w:t>path</w:t>
                            </w:r>
                            <w:r>
                              <w:rPr>
                                <w:rFonts w:ascii="Courier New" w:hAnsi="Courier New" w:cs="Courier New"/>
                                <w:color w:val="000000"/>
                                <w:kern w:val="0"/>
                                <w:sz w:val="20"/>
                              </w:rPr>
                              <w:t>,</w:t>
                            </w:r>
                            <w:r>
                              <w:rPr>
                                <w:rFonts w:ascii="Courier New" w:hAnsi="Courier New" w:cs="Courier New"/>
                                <w:color w:val="6A3E3E"/>
                                <w:kern w:val="0"/>
                                <w:sz w:val="20"/>
                              </w:rPr>
                              <w:t>file</w:t>
                            </w:r>
                            <w:proofErr w:type="gramEnd"/>
                            <w:r>
                              <w:rPr>
                                <w:rFonts w:ascii="Courier New" w:hAnsi="Courier New" w:cs="Courier New"/>
                                <w:color w:val="6A3E3E"/>
                                <w:kern w:val="0"/>
                                <w:sz w:val="20"/>
                              </w:rPr>
                              <w:t>_name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执行脚本</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Runtime </w:t>
                            </w:r>
                            <w:proofErr w:type="spellStart"/>
                            <w:r>
                              <w:rPr>
                                <w:rFonts w:ascii="Courier New" w:hAnsi="Courier New" w:cs="Courier New"/>
                                <w:color w:val="6A3E3E"/>
                                <w:kern w:val="0"/>
                                <w:sz w:val="20"/>
                              </w:rPr>
                              <w:t>rt</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Runtime.</w:t>
                            </w:r>
                            <w:r>
                              <w:rPr>
                                <w:rFonts w:ascii="Courier New" w:hAnsi="Courier New" w:cs="Courier New"/>
                                <w:i/>
                                <w:iCs/>
                                <w:color w:val="000000"/>
                                <w:kern w:val="0"/>
                                <w:sz w:val="20"/>
                              </w:rPr>
                              <w:t>getRuntime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Process </w:t>
                            </w:r>
                            <w:proofErr w:type="spellStart"/>
                            <w:r>
                              <w:rPr>
                                <w:rFonts w:ascii="Courier New" w:hAnsi="Courier New" w:cs="Courier New"/>
                                <w:color w:val="6A3E3E"/>
                                <w:kern w:val="0"/>
                                <w:sz w:val="20"/>
                              </w:rPr>
                              <w:t>proc</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color w:val="6A3E3E"/>
                                <w:kern w:val="0"/>
                                <w:sz w:val="20"/>
                              </w:rPr>
                              <w:t>rt</w:t>
                            </w:r>
                            <w:r>
                              <w:rPr>
                                <w:rFonts w:ascii="Courier New" w:hAnsi="Courier New" w:cs="Courier New"/>
                                <w:color w:val="000000"/>
                                <w:kern w:val="0"/>
                                <w:sz w:val="20"/>
                              </w:rPr>
                              <w:t>.exec</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cmd</w:t>
                            </w:r>
                            <w:r>
                              <w:rPr>
                                <w:rFonts w:ascii="Courier New" w:hAnsi="Courier New" w:cs="Courier New"/>
                                <w:color w:val="000000"/>
                                <w:kern w:val="0"/>
                                <w:sz w:val="20"/>
                              </w:rPr>
                              <w:t>.toString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StreamUtil.</w:t>
                            </w:r>
                            <w:r>
                              <w:rPr>
                                <w:rFonts w:ascii="Courier New" w:hAnsi="Courier New" w:cs="Courier New"/>
                                <w:i/>
                                <w:iCs/>
                                <w:color w:val="000000"/>
                                <w:kern w:val="0"/>
                                <w:sz w:val="20"/>
                              </w:rPr>
                              <w:t>output</w:t>
                            </w:r>
                            <w:proofErr w:type="spellEnd"/>
                            <w:r>
                              <w:rPr>
                                <w:rFonts w:ascii="Courier New" w:hAnsi="Courier New" w:cs="Courier New"/>
                                <w:color w:val="000000"/>
                                <w:kern w:val="0"/>
                                <w:sz w:val="20"/>
                              </w:rPr>
                              <w:t>(</w:t>
                            </w:r>
                            <w:proofErr w:type="spellStart"/>
                            <w:proofErr w:type="gramStart"/>
                            <w:r>
                              <w:rPr>
                                <w:rFonts w:ascii="Courier New" w:hAnsi="Courier New" w:cs="Courier New"/>
                                <w:color w:val="6A3E3E"/>
                                <w:kern w:val="0"/>
                                <w:sz w:val="20"/>
                              </w:rPr>
                              <w:t>proc</w:t>
                            </w:r>
                            <w:r>
                              <w:rPr>
                                <w:rFonts w:ascii="Courier New" w:hAnsi="Courier New" w:cs="Courier New"/>
                                <w:color w:val="000000"/>
                                <w:kern w:val="0"/>
                                <w:sz w:val="20"/>
                              </w:rPr>
                              <w:t>.getErrorStream</w:t>
                            </w:r>
                            <w:proofErr w:type="spellEnd"/>
                            <w:proofErr w:type="gram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consoleMsg</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StreamUtil.</w:t>
                            </w:r>
                            <w:r>
                              <w:rPr>
                                <w:rFonts w:ascii="Courier New" w:hAnsi="Courier New" w:cs="Courier New"/>
                                <w:i/>
                                <w:iCs/>
                                <w:color w:val="000000"/>
                                <w:kern w:val="0"/>
                                <w:sz w:val="20"/>
                              </w:rPr>
                              <w:t>output</w:t>
                            </w:r>
                            <w:proofErr w:type="spellEnd"/>
                            <w:r>
                              <w:rPr>
                                <w:rFonts w:ascii="Courier New" w:hAnsi="Courier New" w:cs="Courier New"/>
                                <w:color w:val="000000"/>
                                <w:kern w:val="0"/>
                                <w:sz w:val="20"/>
                              </w:rPr>
                              <w:t>(</w:t>
                            </w:r>
                            <w:proofErr w:type="spellStart"/>
                            <w:proofErr w:type="gramStart"/>
                            <w:r>
                              <w:rPr>
                                <w:rFonts w:ascii="Courier New" w:hAnsi="Courier New" w:cs="Courier New"/>
                                <w:color w:val="6A3E3E"/>
                                <w:kern w:val="0"/>
                                <w:sz w:val="20"/>
                              </w:rPr>
                              <w:t>proc</w:t>
                            </w:r>
                            <w:r>
                              <w:rPr>
                                <w:rFonts w:ascii="Courier New" w:hAnsi="Courier New" w:cs="Courier New"/>
                                <w:color w:val="000000"/>
                                <w:kern w:val="0"/>
                                <w:sz w:val="20"/>
                              </w:rPr>
                              <w:t>.getInputStream</w:t>
                            </w:r>
                            <w:proofErr w:type="spellEnd"/>
                            <w:proofErr w:type="gram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判断结果</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proofErr w:type="gram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null</w:t>
                            </w:r>
                            <w:r>
                              <w:rPr>
                                <w:rFonts w:ascii="Courier New" w:hAnsi="Courier New" w:cs="Courier New"/>
                                <w:color w:val="000000"/>
                                <w:kern w:val="0"/>
                                <w:sz w:val="20"/>
                              </w:rPr>
                              <w:t xml:space="preserve"> &amp;&amp; </w:t>
                            </w:r>
                            <w:r>
                              <w:rPr>
                                <w:rFonts w:ascii="Courier New" w:hAnsi="Courier New" w:cs="Courier New"/>
                                <w:color w:val="2A00FF"/>
                                <w:kern w:val="0"/>
                                <w:sz w:val="20"/>
                              </w:rPr>
                              <w:t>""</w:t>
                            </w:r>
                            <w:r>
                              <w:rPr>
                                <w:rFonts w:ascii="Courier New" w:hAnsi="Courier New" w:cs="Courier New"/>
                                <w:color w:val="000000"/>
                                <w:kern w:val="0"/>
                                <w:sz w:val="20"/>
                              </w:rPr>
                              <w:t>.equals(</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 </w:t>
                            </w:r>
                            <w:r>
                              <w:rPr>
                                <w:rFonts w:ascii="Courier New" w:hAnsi="Courier New" w:cs="Courier New"/>
                                <w:b/>
                                <w:bCs/>
                                <w:color w:val="7F0055"/>
                                <w:kern w:val="0"/>
                                <w:sz w:val="20"/>
                              </w:rPr>
                              <w:t>false</w:t>
                            </w:r>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RuntimeError</w:t>
                            </w:r>
                            <w:proofErr w:type="spellEnd"/>
                            <w:r>
                              <w:rPr>
                                <w:rFonts w:ascii="Courier New" w:hAnsi="Courier New" w:cs="Courier New"/>
                                <w:color w:val="2A00FF"/>
                                <w:kern w:val="0"/>
                                <w:sz w:val="20"/>
                              </w:rPr>
                              <w: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consoleMsg</w:t>
                            </w:r>
                            <w:r>
                              <w:rPr>
                                <w:rFonts w:ascii="Courier New" w:hAnsi="Courier New" w:cs="Courier New"/>
                                <w:color w:val="000000"/>
                                <w:kern w:val="0"/>
                                <w:sz w:val="20"/>
                              </w:rPr>
                              <w:t>.indexOf</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gramStart"/>
                            <w:r>
                              <w:rPr>
                                <w:rFonts w:ascii="Courier New" w:hAnsi="Courier New" w:cs="Courier New"/>
                                <w:color w:val="2A00FF"/>
                                <w:kern w:val="0"/>
                                <w:sz w:val="20"/>
                              </w:rPr>
                              <w:t>ERROR:TESTDATA</w:t>
                            </w:r>
                            <w:proofErr w:type="gramEnd"/>
                            <w:r>
                              <w:rPr>
                                <w:rFonts w:ascii="Courier New" w:hAnsi="Courier New" w:cs="Courier New"/>
                                <w:color w:val="2A00FF"/>
                                <w:kern w:val="0"/>
                                <w:sz w:val="20"/>
                              </w:rPr>
                              <w:t xml:space="preserve"> IS INCORRECT"</w:t>
                            </w:r>
                            <w:r>
                              <w:rPr>
                                <w:rFonts w:ascii="Courier New" w:hAnsi="Courier New" w:cs="Courier New"/>
                                <w:color w:val="000000"/>
                                <w:kern w:val="0"/>
                                <w:sz w:val="20"/>
                              </w:rPr>
                              <w:t>) != -1)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SystemError</w:t>
                            </w:r>
                            <w:proofErr w:type="spellEnd"/>
                            <w:r>
                              <w:rPr>
                                <w:rFonts w:ascii="Courier New" w:hAnsi="Courier New" w:cs="Courier New"/>
                                <w:color w:val="2A00FF"/>
                                <w:kern w:val="0"/>
                                <w:sz w:val="20"/>
                              </w:rPr>
                              <w: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Pattern </w:t>
                            </w:r>
                            <w:proofErr w:type="spellStart"/>
                            <w:r>
                              <w:rPr>
                                <w:rFonts w:ascii="Courier New" w:hAnsi="Courier New" w:cs="Courier New"/>
                                <w:color w:val="6A3E3E"/>
                                <w:kern w:val="0"/>
                                <w:sz w:val="20"/>
                              </w:rPr>
                              <w:t>pattern</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Pattern.</w:t>
                            </w:r>
                            <w:r>
                              <w:rPr>
                                <w:rFonts w:ascii="Courier New" w:hAnsi="Courier New" w:cs="Courier New"/>
                                <w:i/>
                                <w:iCs/>
                                <w:color w:val="000000"/>
                                <w:kern w:val="0"/>
                                <w:sz w:val="20"/>
                              </w:rPr>
                              <w:t>compile</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gramStart"/>
                            <w:r>
                              <w:rPr>
                                <w:rFonts w:ascii="Courier New" w:hAnsi="Courier New" w:cs="Courier New"/>
                                <w:color w:val="2A00FF"/>
                                <w:kern w:val="0"/>
                                <w:sz w:val="20"/>
                              </w:rPr>
                              <w:t>\{</w:t>
                            </w:r>
                            <w:proofErr w:type="gramEnd"/>
                            <w:r>
                              <w:rPr>
                                <w:rFonts w:ascii="Courier New" w:hAnsi="Courier New" w:cs="Courier New"/>
                                <w:color w:val="2A00FF"/>
                                <w:kern w:val="0"/>
                                <w:sz w:val="20"/>
                              </w:rPr>
                              <w:t>'memoryused': (.+?)L,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timeused</w:t>
                            </w:r>
                            <w:proofErr w:type="spellEnd"/>
                            <w:r>
                              <w:rPr>
                                <w:rFonts w:ascii="Courier New" w:hAnsi="Courier New" w:cs="Courier New"/>
                                <w:color w:val="2A00FF"/>
                                <w:kern w:val="0"/>
                                <w:sz w:val="20"/>
                              </w:rPr>
                              <w:t>': (.+?)L, "</w:t>
                            </w:r>
                            <w:r>
                              <w:rPr>
                                <w:rFonts w:ascii="Courier New" w:hAnsi="Courier New" w:cs="Courier New"/>
                                <w:color w:val="000000"/>
                                <w:kern w:val="0"/>
                                <w:sz w:val="20"/>
                              </w:rPr>
                              <w:t xml:space="preserve">+ </w:t>
                            </w:r>
                            <w:r>
                              <w:rPr>
                                <w:rFonts w:ascii="Courier New" w:hAnsi="Courier New" w:cs="Courier New"/>
                                <w:color w:val="2A00FF"/>
                                <w:kern w:val="0"/>
                                <w:sz w:val="20"/>
                              </w:rPr>
                              <w:t>"'result': '(.+?)',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errMsg</w:t>
                            </w:r>
                            <w:proofErr w:type="spellEnd"/>
                            <w:r>
                              <w:rPr>
                                <w:rFonts w:ascii="Courier New" w:hAnsi="Courier New" w:cs="Courier New"/>
                                <w:color w:val="2A00FF"/>
                                <w:kern w:val="0"/>
                                <w:sz w:val="20"/>
                              </w:rPr>
                              <w:t>': '(.*?)',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testdata_id</w:t>
                            </w:r>
                            <w:proofErr w:type="spellEnd"/>
                            <w:r>
                              <w:rPr>
                                <w:rFonts w:ascii="Courier New" w:hAnsi="Courier New" w:cs="Courier New"/>
                                <w:color w:val="2A00FF"/>
                                <w:kern w:val="0"/>
                                <w:sz w:val="20"/>
                              </w:rPr>
                              <w:t>': (.+?)\\}"</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Matcher </w:t>
                            </w:r>
                            <w:proofErr w:type="spellStart"/>
                            <w:r>
                              <w:rPr>
                                <w:rFonts w:ascii="Courier New" w:hAnsi="Courier New" w:cs="Courier New"/>
                                <w:color w:val="6A3E3E"/>
                                <w:kern w:val="0"/>
                                <w:sz w:val="20"/>
                              </w:rPr>
                              <w:t>matcher</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color w:val="6A3E3E"/>
                                <w:kern w:val="0"/>
                                <w:sz w:val="20"/>
                              </w:rPr>
                              <w:t>pattern</w:t>
                            </w:r>
                            <w:r>
                              <w:rPr>
                                <w:rFonts w:ascii="Courier New" w:hAnsi="Courier New" w:cs="Courier New"/>
                                <w:color w:val="000000"/>
                                <w:kern w:val="0"/>
                                <w:sz w:val="20"/>
                              </w:rPr>
                              <w:t>.matcher</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consoleMsg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proofErr w:type="spellStart"/>
                            <w:proofErr w:type="gramStart"/>
                            <w:r>
                              <w:rPr>
                                <w:rFonts w:ascii="Courier New" w:hAnsi="Courier New" w:cs="Courier New"/>
                                <w:color w:val="6A3E3E"/>
                                <w:kern w:val="0"/>
                                <w:sz w:val="20"/>
                              </w:rPr>
                              <w:t>matcher</w:t>
                            </w:r>
                            <w:r>
                              <w:rPr>
                                <w:rFonts w:ascii="Courier New" w:hAnsi="Courier New" w:cs="Courier New"/>
                                <w:color w:val="000000"/>
                                <w:kern w:val="0"/>
                                <w:sz w:val="20"/>
                              </w:rPr>
                              <w:t>.find</w:t>
                            </w:r>
                            <w:proofErr w:type="spellEnd"/>
                            <w:proofErr w:type="gramEnd"/>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(1));</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(2));</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(3));</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(4));</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(5));</w:t>
                            </w:r>
                          </w:p>
                          <w:p w:rsidR="00841F8F" w:rsidRDefault="00841F8F" w:rsidP="00DF46ED">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DF46ED">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w:t>
                            </w:r>
                          </w:p>
                          <w:p w:rsidR="00841F8F" w:rsidRDefault="00841F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DB2FA" id="_x0000_t202" coordsize="21600,21600" o:spt="202" path="m,l,21600r21600,l21600,xe">
                <v:stroke joinstyle="miter"/>
                <v:path gradientshapeok="t" o:connecttype="rect"/>
              </v:shapetype>
              <v:shape id="文本框 2" o:spid="_x0000_s1026" type="#_x0000_t202" style="position:absolute;left:0;text-align:left;margin-left:0;margin-top:.05pt;width:441.3pt;height:659.2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">
                <v:textbox>
                  <w:txbxContent>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w:t>
                      </w:r>
                      <w:r>
                        <w:rPr>
                          <w:rFonts w:ascii="Courier New" w:hAnsi="Courier New" w:cs="Courier New"/>
                          <w:b/>
                          <w:bCs/>
                          <w:color w:val="7F0055"/>
                          <w:kern w:val="0"/>
                          <w:sz w:val="20"/>
                        </w:rPr>
                        <w:t>void</w:t>
                      </w:r>
                      <w:r>
                        <w:rPr>
                          <w:rFonts w:ascii="Courier New" w:hAnsi="Courier New" w:cs="Courier New"/>
                          <w:color w:val="000000"/>
                          <w:kern w:val="0"/>
                          <w:sz w:val="20"/>
                        </w:rPr>
                        <w:t xml:space="preserve"> </w:t>
                      </w:r>
                      <w:proofErr w:type="gramStart"/>
                      <w:r>
                        <w:rPr>
                          <w:rFonts w:ascii="Courier New" w:hAnsi="Courier New" w:cs="Courier New"/>
                          <w:color w:val="000000"/>
                          <w:kern w:val="0"/>
                          <w:sz w:val="20"/>
                        </w:rPr>
                        <w:t>run(</w:t>
                      </w:r>
                      <w:proofErr w:type="gramEnd"/>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script_path</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script_path</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script_name</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script_name</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source_path</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source_path</w:t>
                      </w:r>
                      <w:proofErr w:type="spellEnd"/>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获取源码文件后缀</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file_name</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PropertyUtil.</w:t>
                      </w:r>
                      <w:r>
                        <w:rPr>
                          <w:rFonts w:ascii="Courier New" w:hAnsi="Courier New" w:cs="Courier New"/>
                          <w:i/>
                          <w:iCs/>
                          <w:color w:val="000000"/>
                          <w:kern w:val="0"/>
                          <w:sz w:val="20"/>
                        </w:rPr>
                        <w:t>getPropertyByName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2A00FF"/>
                          <w:kern w:val="0"/>
                          <w:sz w:val="20"/>
                        </w:rPr>
                        <w:t>"</w:t>
                      </w:r>
                      <w:proofErr w:type="spellStart"/>
                      <w:r>
                        <w:rPr>
                          <w:rFonts w:ascii="Courier New" w:hAnsi="Courier New" w:cs="Courier New"/>
                          <w:color w:val="2A00FF"/>
                          <w:kern w:val="0"/>
                          <w:sz w:val="20"/>
                        </w:rPr>
                        <w:t>script_</w:t>
                      </w:r>
                      <w:proofErr w:type="gramStart"/>
                      <w:r>
                        <w:rPr>
                          <w:rFonts w:ascii="Courier New" w:hAnsi="Courier New" w:cs="Courier New"/>
                          <w:color w:val="2A00FF"/>
                          <w:kern w:val="0"/>
                          <w:sz w:val="20"/>
                        </w:rPr>
                        <w:t>config.properties</w:t>
                      </w:r>
                      <w:proofErr w:type="spellEnd"/>
                      <w:proofErr w:type="gramEnd"/>
                      <w:r>
                        <w:rPr>
                          <w:rFonts w:ascii="Courier New" w:hAnsi="Courier New" w:cs="Courier New"/>
                          <w:color w:val="2A00FF"/>
                          <w:kern w:val="0"/>
                          <w:sz w:val="20"/>
                        </w:rPr>
                        <w:t>"</w:t>
                      </w:r>
                      <w:r>
                        <w:rPr>
                          <w:rFonts w:ascii="Courier New" w:hAnsi="Courier New" w:cs="Courier New"/>
                          <w:color w:val="000000"/>
                          <w:kern w:val="0"/>
                          <w:sz w:val="20"/>
                        </w:rPr>
                        <w:t xml:space="preserve">, </w:t>
                      </w:r>
                      <w:r>
                        <w:rPr>
                          <w:rFonts w:ascii="Courier New" w:hAnsi="Courier New" w:cs="Courier New"/>
                          <w:color w:val="0000C0"/>
                          <w:kern w:val="0"/>
                          <w:sz w:val="20"/>
                        </w:rPr>
                        <w:t>language</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file_name</w:t>
                      </w:r>
                      <w:proofErr w:type="spellEnd"/>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w:t>
                      </w:r>
                      <w:r>
                        <w:rPr>
                          <w:rFonts w:ascii="Courier New" w:hAnsi="Courier New" w:cs="Courier New"/>
                          <w:b/>
                          <w:bCs/>
                          <w:color w:val="7F0055"/>
                          <w:kern w:val="0"/>
                          <w:sz w:val="20"/>
                        </w:rPr>
                        <w:t>return</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3F7F5F"/>
                          <w:kern w:val="0"/>
                          <w:sz w:val="20"/>
                        </w:rPr>
                        <w:t xml:space="preserve">// </w:t>
                      </w:r>
                      <w:r>
                        <w:rPr>
                          <w:rFonts w:ascii="Courier New" w:hAnsi="Courier New" w:cs="Courier New"/>
                          <w:color w:val="3F7F5F"/>
                          <w:kern w:val="0"/>
                          <w:sz w:val="20"/>
                        </w:rPr>
                        <w:t>生成源码文件</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roofErr w:type="spellStart"/>
                      <w:r>
                        <w:rPr>
                          <w:rFonts w:ascii="Courier New" w:hAnsi="Courier New" w:cs="Courier New"/>
                          <w:color w:val="000000"/>
                          <w:kern w:val="0"/>
                          <w:sz w:val="20"/>
                        </w:rPr>
                        <w:t>FileUtil.</w:t>
                      </w:r>
                      <w:r>
                        <w:rPr>
                          <w:rFonts w:ascii="Courier New" w:hAnsi="Courier New" w:cs="Courier New"/>
                          <w:i/>
                          <w:iCs/>
                          <w:color w:val="000000"/>
                          <w:kern w:val="0"/>
                          <w:sz w:val="20"/>
                        </w:rPr>
                        <w:t>generateFile</w:t>
                      </w:r>
                      <w:proofErr w:type="spellEnd"/>
                      <w:r>
                        <w:rPr>
                          <w:rFonts w:ascii="Courier New" w:hAnsi="Courier New" w:cs="Courier New"/>
                          <w:color w:val="000000"/>
                          <w:kern w:val="0"/>
                          <w:sz w:val="20"/>
                        </w:rPr>
                        <w:t>(</w:t>
                      </w:r>
                      <w:r>
                        <w:rPr>
                          <w:rFonts w:ascii="Courier New" w:hAnsi="Courier New" w:cs="Courier New"/>
                          <w:color w:val="0000C0"/>
                          <w:kern w:val="0"/>
                          <w:sz w:val="20"/>
                        </w:rPr>
                        <w:t>source</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script_path</w:t>
                      </w:r>
                      <w:proofErr w:type="spellEnd"/>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source_</w:t>
                      </w:r>
                      <w:proofErr w:type="gramStart"/>
                      <w:r>
                        <w:rPr>
                          <w:rFonts w:ascii="Courier New" w:hAnsi="Courier New" w:cs="Courier New"/>
                          <w:color w:val="6A3E3E"/>
                          <w:kern w:val="0"/>
                          <w:sz w:val="20"/>
                        </w:rPr>
                        <w:t>path</w:t>
                      </w:r>
                      <w:r>
                        <w:rPr>
                          <w:rFonts w:ascii="Courier New" w:hAnsi="Courier New" w:cs="Courier New"/>
                          <w:color w:val="000000"/>
                          <w:kern w:val="0"/>
                          <w:sz w:val="20"/>
                        </w:rPr>
                        <w:t>,</w:t>
                      </w:r>
                      <w:r>
                        <w:rPr>
                          <w:rFonts w:ascii="Courier New" w:hAnsi="Courier New" w:cs="Courier New"/>
                          <w:color w:val="6A3E3E"/>
                          <w:kern w:val="0"/>
                          <w:sz w:val="20"/>
                        </w:rPr>
                        <w:t>file</w:t>
                      </w:r>
                      <w:proofErr w:type="gramEnd"/>
                      <w:r>
                        <w:rPr>
                          <w:rFonts w:ascii="Courier New" w:hAnsi="Courier New" w:cs="Courier New"/>
                          <w:color w:val="6A3E3E"/>
                          <w:kern w:val="0"/>
                          <w:sz w:val="20"/>
                        </w:rPr>
                        <w:t>_name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执行脚本</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Runtime </w:t>
                      </w:r>
                      <w:proofErr w:type="spellStart"/>
                      <w:r>
                        <w:rPr>
                          <w:rFonts w:ascii="Courier New" w:hAnsi="Courier New" w:cs="Courier New"/>
                          <w:color w:val="6A3E3E"/>
                          <w:kern w:val="0"/>
                          <w:sz w:val="20"/>
                        </w:rPr>
                        <w:t>rt</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Runtime.</w:t>
                      </w:r>
                      <w:r>
                        <w:rPr>
                          <w:rFonts w:ascii="Courier New" w:hAnsi="Courier New" w:cs="Courier New"/>
                          <w:i/>
                          <w:iCs/>
                          <w:color w:val="000000"/>
                          <w:kern w:val="0"/>
                          <w:sz w:val="20"/>
                        </w:rPr>
                        <w:t>getRuntime</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Process </w:t>
                      </w:r>
                      <w:proofErr w:type="spellStart"/>
                      <w:r>
                        <w:rPr>
                          <w:rFonts w:ascii="Courier New" w:hAnsi="Courier New" w:cs="Courier New"/>
                          <w:color w:val="6A3E3E"/>
                          <w:kern w:val="0"/>
                          <w:sz w:val="20"/>
                        </w:rPr>
                        <w:t>proc</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color w:val="6A3E3E"/>
                          <w:kern w:val="0"/>
                          <w:sz w:val="20"/>
                        </w:rPr>
                        <w:t>rt</w:t>
                      </w:r>
                      <w:r>
                        <w:rPr>
                          <w:rFonts w:ascii="Courier New" w:hAnsi="Courier New" w:cs="Courier New"/>
                          <w:color w:val="000000"/>
                          <w:kern w:val="0"/>
                          <w:sz w:val="20"/>
                        </w:rPr>
                        <w:t>.exec</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cmd</w:t>
                      </w:r>
                      <w:r>
                        <w:rPr>
                          <w:rFonts w:ascii="Courier New" w:hAnsi="Courier New" w:cs="Courier New"/>
                          <w:color w:val="000000"/>
                          <w:kern w:val="0"/>
                          <w:sz w:val="20"/>
                        </w:rPr>
                        <w:t>.toString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StreamUtil.</w:t>
                      </w:r>
                      <w:r>
                        <w:rPr>
                          <w:rFonts w:ascii="Courier New" w:hAnsi="Courier New" w:cs="Courier New"/>
                          <w:i/>
                          <w:iCs/>
                          <w:color w:val="000000"/>
                          <w:kern w:val="0"/>
                          <w:sz w:val="20"/>
                        </w:rPr>
                        <w:t>output</w:t>
                      </w:r>
                      <w:proofErr w:type="spellEnd"/>
                      <w:r>
                        <w:rPr>
                          <w:rFonts w:ascii="Courier New" w:hAnsi="Courier New" w:cs="Courier New"/>
                          <w:color w:val="000000"/>
                          <w:kern w:val="0"/>
                          <w:sz w:val="20"/>
                        </w:rPr>
                        <w:t>(</w:t>
                      </w:r>
                      <w:proofErr w:type="spellStart"/>
                      <w:proofErr w:type="gramStart"/>
                      <w:r>
                        <w:rPr>
                          <w:rFonts w:ascii="Courier New" w:hAnsi="Courier New" w:cs="Courier New"/>
                          <w:color w:val="6A3E3E"/>
                          <w:kern w:val="0"/>
                          <w:sz w:val="20"/>
                        </w:rPr>
                        <w:t>proc</w:t>
                      </w:r>
                      <w:r>
                        <w:rPr>
                          <w:rFonts w:ascii="Courier New" w:hAnsi="Courier New" w:cs="Courier New"/>
                          <w:color w:val="000000"/>
                          <w:kern w:val="0"/>
                          <w:sz w:val="20"/>
                        </w:rPr>
                        <w:t>.getErrorStream</w:t>
                      </w:r>
                      <w:proofErr w:type="spellEnd"/>
                      <w:proofErr w:type="gram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String </w:t>
                      </w:r>
                      <w:proofErr w:type="spellStart"/>
                      <w:r>
                        <w:rPr>
                          <w:rFonts w:ascii="Courier New" w:hAnsi="Courier New" w:cs="Courier New"/>
                          <w:color w:val="6A3E3E"/>
                          <w:kern w:val="0"/>
                          <w:sz w:val="20"/>
                        </w:rPr>
                        <w:t>consoleMsg</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StreamUtil.</w:t>
                      </w:r>
                      <w:r>
                        <w:rPr>
                          <w:rFonts w:ascii="Courier New" w:hAnsi="Courier New" w:cs="Courier New"/>
                          <w:i/>
                          <w:iCs/>
                          <w:color w:val="000000"/>
                          <w:kern w:val="0"/>
                          <w:sz w:val="20"/>
                        </w:rPr>
                        <w:t>output</w:t>
                      </w:r>
                      <w:proofErr w:type="spellEnd"/>
                      <w:r>
                        <w:rPr>
                          <w:rFonts w:ascii="Courier New" w:hAnsi="Courier New" w:cs="Courier New"/>
                          <w:color w:val="000000"/>
                          <w:kern w:val="0"/>
                          <w:sz w:val="20"/>
                        </w:rPr>
                        <w:t>(</w:t>
                      </w:r>
                      <w:proofErr w:type="spellStart"/>
                      <w:proofErr w:type="gramStart"/>
                      <w:r>
                        <w:rPr>
                          <w:rFonts w:ascii="Courier New" w:hAnsi="Courier New" w:cs="Courier New"/>
                          <w:color w:val="6A3E3E"/>
                          <w:kern w:val="0"/>
                          <w:sz w:val="20"/>
                        </w:rPr>
                        <w:t>proc</w:t>
                      </w:r>
                      <w:r>
                        <w:rPr>
                          <w:rFonts w:ascii="Courier New" w:hAnsi="Courier New" w:cs="Courier New"/>
                          <w:color w:val="000000"/>
                          <w:kern w:val="0"/>
                          <w:sz w:val="20"/>
                        </w:rPr>
                        <w:t>.getInputStream</w:t>
                      </w:r>
                      <w:proofErr w:type="spellEnd"/>
                      <w:proofErr w:type="gram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判断结果</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proofErr w:type="gram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null</w:t>
                      </w:r>
                      <w:r>
                        <w:rPr>
                          <w:rFonts w:ascii="Courier New" w:hAnsi="Courier New" w:cs="Courier New"/>
                          <w:color w:val="000000"/>
                          <w:kern w:val="0"/>
                          <w:sz w:val="20"/>
                        </w:rPr>
                        <w:t xml:space="preserve"> &amp;&amp; </w:t>
                      </w:r>
                      <w:r>
                        <w:rPr>
                          <w:rFonts w:ascii="Courier New" w:hAnsi="Courier New" w:cs="Courier New"/>
                          <w:color w:val="2A00FF"/>
                          <w:kern w:val="0"/>
                          <w:sz w:val="20"/>
                        </w:rPr>
                        <w:t>""</w:t>
                      </w:r>
                      <w:r>
                        <w:rPr>
                          <w:rFonts w:ascii="Courier New" w:hAnsi="Courier New" w:cs="Courier New"/>
                          <w:color w:val="000000"/>
                          <w:kern w:val="0"/>
                          <w:sz w:val="20"/>
                        </w:rPr>
                        <w:t>.equals(</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 xml:space="preserve">) == </w:t>
                      </w:r>
                      <w:r>
                        <w:rPr>
                          <w:rFonts w:ascii="Courier New" w:hAnsi="Courier New" w:cs="Courier New"/>
                          <w:b/>
                          <w:bCs/>
                          <w:color w:val="7F0055"/>
                          <w:kern w:val="0"/>
                          <w:sz w:val="20"/>
                        </w:rPr>
                        <w:t>false</w:t>
                      </w:r>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RuntimeError</w:t>
                      </w:r>
                      <w:proofErr w:type="spellEnd"/>
                      <w:r>
                        <w:rPr>
                          <w:rFonts w:ascii="Courier New" w:hAnsi="Courier New" w:cs="Courier New"/>
                          <w:color w:val="2A00FF"/>
                          <w:kern w:val="0"/>
                          <w:sz w:val="20"/>
                        </w:rPr>
                        <w: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consoleMsg</w:t>
                      </w:r>
                      <w:r>
                        <w:rPr>
                          <w:rFonts w:ascii="Courier New" w:hAnsi="Courier New" w:cs="Courier New"/>
                          <w:color w:val="000000"/>
                          <w:kern w:val="0"/>
                          <w:sz w:val="20"/>
                        </w:rPr>
                        <w:t>.indexOf</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gramStart"/>
                      <w:r>
                        <w:rPr>
                          <w:rFonts w:ascii="Courier New" w:hAnsi="Courier New" w:cs="Courier New"/>
                          <w:color w:val="2A00FF"/>
                          <w:kern w:val="0"/>
                          <w:sz w:val="20"/>
                        </w:rPr>
                        <w:t>ERROR:TESTDATA</w:t>
                      </w:r>
                      <w:proofErr w:type="gramEnd"/>
                      <w:r>
                        <w:rPr>
                          <w:rFonts w:ascii="Courier New" w:hAnsi="Courier New" w:cs="Courier New"/>
                          <w:color w:val="2A00FF"/>
                          <w:kern w:val="0"/>
                          <w:sz w:val="20"/>
                        </w:rPr>
                        <w:t xml:space="preserve"> IS INCORRECT"</w:t>
                      </w:r>
                      <w:r>
                        <w:rPr>
                          <w:rFonts w:ascii="Courier New" w:hAnsi="Courier New" w:cs="Courier New"/>
                          <w:color w:val="000000"/>
                          <w:kern w:val="0"/>
                          <w:sz w:val="20"/>
                        </w:rPr>
                        <w:t>) != -1)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SystemError</w:t>
                      </w:r>
                      <w:proofErr w:type="spellEnd"/>
                      <w:r>
                        <w:rPr>
                          <w:rFonts w:ascii="Courier New" w:hAnsi="Courier New" w:cs="Courier New"/>
                          <w:color w:val="2A00FF"/>
                          <w:kern w:val="0"/>
                          <w:sz w:val="20"/>
                        </w:rPr>
                        <w: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errMsg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else</w:t>
                      </w:r>
                      <w:r>
                        <w:rPr>
                          <w:rFonts w:ascii="Courier New" w:hAnsi="Courier New" w:cs="Courier New"/>
                          <w:color w:val="000000"/>
                          <w:kern w:val="0"/>
                          <w:sz w:val="20"/>
                        </w:rPr>
                        <w:t xml:space="preserve">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Pattern </w:t>
                      </w:r>
                      <w:proofErr w:type="spellStart"/>
                      <w:r>
                        <w:rPr>
                          <w:rFonts w:ascii="Courier New" w:hAnsi="Courier New" w:cs="Courier New"/>
                          <w:color w:val="6A3E3E"/>
                          <w:kern w:val="0"/>
                          <w:sz w:val="20"/>
                        </w:rPr>
                        <w:t>pattern</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Pattern.</w:t>
                      </w:r>
                      <w:r>
                        <w:rPr>
                          <w:rFonts w:ascii="Courier New" w:hAnsi="Courier New" w:cs="Courier New"/>
                          <w:i/>
                          <w:iCs/>
                          <w:color w:val="000000"/>
                          <w:kern w:val="0"/>
                          <w:sz w:val="20"/>
                        </w:rPr>
                        <w:t>compile</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gramStart"/>
                      <w:r>
                        <w:rPr>
                          <w:rFonts w:ascii="Courier New" w:hAnsi="Courier New" w:cs="Courier New"/>
                          <w:color w:val="2A00FF"/>
                          <w:kern w:val="0"/>
                          <w:sz w:val="20"/>
                        </w:rPr>
                        <w:t>\{</w:t>
                      </w:r>
                      <w:proofErr w:type="gramEnd"/>
                      <w:r>
                        <w:rPr>
                          <w:rFonts w:ascii="Courier New" w:hAnsi="Courier New" w:cs="Courier New"/>
                          <w:color w:val="2A00FF"/>
                          <w:kern w:val="0"/>
                          <w:sz w:val="20"/>
                        </w:rPr>
                        <w:t>'memoryused': (.+?)L,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timeused</w:t>
                      </w:r>
                      <w:proofErr w:type="spellEnd"/>
                      <w:r>
                        <w:rPr>
                          <w:rFonts w:ascii="Courier New" w:hAnsi="Courier New" w:cs="Courier New"/>
                          <w:color w:val="2A00FF"/>
                          <w:kern w:val="0"/>
                          <w:sz w:val="20"/>
                        </w:rPr>
                        <w:t>': (.+?)L, "</w:t>
                      </w:r>
                      <w:r>
                        <w:rPr>
                          <w:rFonts w:ascii="Courier New" w:hAnsi="Courier New" w:cs="Courier New"/>
                          <w:color w:val="000000"/>
                          <w:kern w:val="0"/>
                          <w:sz w:val="20"/>
                        </w:rPr>
                        <w:t xml:space="preserve">+ </w:t>
                      </w:r>
                      <w:r>
                        <w:rPr>
                          <w:rFonts w:ascii="Courier New" w:hAnsi="Courier New" w:cs="Courier New"/>
                          <w:color w:val="2A00FF"/>
                          <w:kern w:val="0"/>
                          <w:sz w:val="20"/>
                        </w:rPr>
                        <w:t>"'result': '(.+?)',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errMsg</w:t>
                      </w:r>
                      <w:proofErr w:type="spellEnd"/>
                      <w:r>
                        <w:rPr>
                          <w:rFonts w:ascii="Courier New" w:hAnsi="Courier New" w:cs="Courier New"/>
                          <w:color w:val="2A00FF"/>
                          <w:kern w:val="0"/>
                          <w:sz w:val="20"/>
                        </w:rPr>
                        <w:t>': '(.*?)', "</w:t>
                      </w:r>
                      <w:r>
                        <w:rPr>
                          <w:rFonts w:ascii="Courier New" w:hAnsi="Courier New" w:cs="Courier New"/>
                          <w:color w:val="000000"/>
                          <w:kern w:val="0"/>
                          <w:sz w:val="20"/>
                        </w:rPr>
                        <w:t xml:space="preserve">+ </w:t>
                      </w:r>
                      <w:r>
                        <w:rPr>
                          <w:rFonts w:ascii="Courier New" w:hAnsi="Courier New" w:cs="Courier New"/>
                          <w:color w:val="2A00FF"/>
                          <w:kern w:val="0"/>
                          <w:sz w:val="20"/>
                        </w:rPr>
                        <w:t>"'</w:t>
                      </w:r>
                      <w:proofErr w:type="spellStart"/>
                      <w:r>
                        <w:rPr>
                          <w:rFonts w:ascii="Courier New" w:hAnsi="Courier New" w:cs="Courier New"/>
                          <w:color w:val="2A00FF"/>
                          <w:kern w:val="0"/>
                          <w:sz w:val="20"/>
                        </w:rPr>
                        <w:t>testdata_id</w:t>
                      </w:r>
                      <w:proofErr w:type="spellEnd"/>
                      <w:r>
                        <w:rPr>
                          <w:rFonts w:ascii="Courier New" w:hAnsi="Courier New" w:cs="Courier New"/>
                          <w:color w:val="2A00FF"/>
                          <w:kern w:val="0"/>
                          <w:sz w:val="20"/>
                        </w:rPr>
                        <w:t>': (.+?)\\}"</w:t>
                      </w:r>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Matcher </w:t>
                      </w:r>
                      <w:proofErr w:type="spellStart"/>
                      <w:r>
                        <w:rPr>
                          <w:rFonts w:ascii="Courier New" w:hAnsi="Courier New" w:cs="Courier New"/>
                          <w:color w:val="6A3E3E"/>
                          <w:kern w:val="0"/>
                          <w:sz w:val="20"/>
                        </w:rPr>
                        <w:t>matcher</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color w:val="6A3E3E"/>
                          <w:kern w:val="0"/>
                          <w:sz w:val="20"/>
                        </w:rPr>
                        <w:t>pattern</w:t>
                      </w:r>
                      <w:r>
                        <w:rPr>
                          <w:rFonts w:ascii="Courier New" w:hAnsi="Courier New" w:cs="Courier New"/>
                          <w:color w:val="000000"/>
                          <w:kern w:val="0"/>
                          <w:sz w:val="20"/>
                        </w:rPr>
                        <w:t>.matcher</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consoleMsg</w:t>
                      </w:r>
                      <w:proofErr w:type="spellEnd"/>
                      <w:r>
                        <w:rPr>
                          <w:rFonts w:ascii="Courier New" w:hAnsi="Courier New" w:cs="Courier New"/>
                          <w:color w:val="000000"/>
                          <w:kern w:val="0"/>
                          <w:sz w:val="20"/>
                        </w:rPr>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while</w:t>
                      </w:r>
                      <w:r>
                        <w:rPr>
                          <w:rFonts w:ascii="Courier New" w:hAnsi="Courier New" w:cs="Courier New"/>
                          <w:color w:val="000000"/>
                          <w:kern w:val="0"/>
                          <w:sz w:val="20"/>
                        </w:rPr>
                        <w:t xml:space="preserve"> (</w:t>
                      </w:r>
                      <w:proofErr w:type="spellStart"/>
                      <w:proofErr w:type="gramStart"/>
                      <w:r>
                        <w:rPr>
                          <w:rFonts w:ascii="Courier New" w:hAnsi="Courier New" w:cs="Courier New"/>
                          <w:color w:val="6A3E3E"/>
                          <w:kern w:val="0"/>
                          <w:sz w:val="20"/>
                        </w:rPr>
                        <w:t>matcher</w:t>
                      </w:r>
                      <w:r>
                        <w:rPr>
                          <w:rFonts w:ascii="Courier New" w:hAnsi="Courier New" w:cs="Courier New"/>
                          <w:color w:val="000000"/>
                          <w:kern w:val="0"/>
                          <w:sz w:val="20"/>
                        </w:rPr>
                        <w:t>.find</w:t>
                      </w:r>
                      <w:proofErr w:type="spellEnd"/>
                      <w:proofErr w:type="gramEnd"/>
                      <w:r>
                        <w:rPr>
                          <w:rFonts w:ascii="Courier New" w:hAnsi="Courier New" w:cs="Courier New"/>
                          <w:color w:val="000000"/>
                          <w:kern w:val="0"/>
                          <w:sz w:val="20"/>
                        </w:rPr>
                        <w:t>()) {</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(1));</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(2));</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(3));</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(4));</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i/>
                          <w:iCs/>
                          <w:color w:val="0000C0"/>
                          <w:kern w:val="0"/>
                          <w:sz w:val="20"/>
                        </w:rPr>
                        <w:t>logger</w:t>
                      </w:r>
                      <w:r>
                        <w:rPr>
                          <w:rFonts w:ascii="Courier New" w:hAnsi="Courier New" w:cs="Courier New"/>
                          <w:color w:val="000000"/>
                          <w:kern w:val="0"/>
                          <w:sz w:val="20"/>
                        </w:rPr>
                        <w:t>.debug</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matcher</w:t>
                      </w:r>
                      <w:r>
                        <w:rPr>
                          <w:rFonts w:ascii="Courier New" w:hAnsi="Courier New" w:cs="Courier New"/>
                          <w:color w:val="000000"/>
                          <w:kern w:val="0"/>
                          <w:sz w:val="20"/>
                        </w:rPr>
                        <w:t>.group</w:t>
                      </w:r>
                      <w:proofErr w:type="spellEnd"/>
                      <w:r>
                        <w:rPr>
                          <w:rFonts w:ascii="Courier New" w:hAnsi="Courier New" w:cs="Courier New"/>
                          <w:color w:val="000000"/>
                          <w:kern w:val="0"/>
                          <w:sz w:val="20"/>
                        </w:rPr>
                        <w:t>(5));</w:t>
                      </w:r>
                    </w:p>
                    <w:p w:rsidR="00841F8F" w:rsidRDefault="00841F8F" w:rsidP="00DF46ED">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DF46ED">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2E4F29">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w:t>
                      </w:r>
                    </w:p>
                    <w:p w:rsidR="00841F8F" w:rsidRDefault="00841F8F"/>
                  </w:txbxContent>
                </v:textbox>
                <w10:wrap type="square" anchorx="margin"/>
              </v:shape>
            </w:pict>
          </mc:Fallback>
        </mc:AlternateContent>
      </w:r>
    </w:p>
    <w:p w:rsidR="00A858DA" w:rsidRDefault="00A858DA" w:rsidP="00A858DA">
      <w:pPr>
        <w:pStyle w:val="3"/>
        <w:spacing w:before="100" w:after="50" w:line="440" w:lineRule="exact"/>
        <w:rPr>
          <w:rFonts w:eastAsia="黑体"/>
          <w:b w:val="0"/>
          <w:bCs/>
          <w:sz w:val="24"/>
          <w:szCs w:val="24"/>
        </w:rPr>
      </w:pPr>
      <w:r>
        <w:rPr>
          <w:rFonts w:eastAsia="黑体"/>
          <w:b w:val="0"/>
          <w:bCs/>
          <w:sz w:val="24"/>
          <w:szCs w:val="24"/>
        </w:rPr>
        <w:lastRenderedPageBreak/>
        <w:t xml:space="preserve">4.1.2 </w:t>
      </w:r>
      <w:r>
        <w:rPr>
          <w:rFonts w:eastAsia="黑体" w:hint="eastAsia"/>
          <w:b w:val="0"/>
          <w:bCs/>
          <w:sz w:val="24"/>
          <w:szCs w:val="24"/>
        </w:rPr>
        <w:t>代码相似度检测</w:t>
      </w:r>
    </w:p>
    <w:p w:rsidR="00A858DA" w:rsidRDefault="00226425" w:rsidP="00A858DA">
      <w:pPr>
        <w:spacing w:before="100" w:after="50" w:line="440" w:lineRule="exact"/>
        <w:ind w:firstLine="420"/>
        <w:rPr>
          <w:sz w:val="24"/>
        </w:rPr>
      </w:pPr>
      <w:r>
        <w:rPr>
          <w:rFonts w:hint="eastAsia"/>
          <w:noProof/>
          <w:sz w:val="24"/>
        </w:rPr>
        <w:drawing>
          <wp:anchor distT="0" distB="0" distL="114300" distR="114300" simplePos="0" relativeHeight="251673088" behindDoc="0" locked="0" layoutInCell="1" allowOverlap="1" wp14:anchorId="2BB70202" wp14:editId="26D4D16F">
            <wp:simplePos x="0" y="0"/>
            <wp:positionH relativeFrom="margin">
              <wp:align>center</wp:align>
            </wp:positionH>
            <wp:positionV relativeFrom="paragraph">
              <wp:posOffset>1685262</wp:posOffset>
            </wp:positionV>
            <wp:extent cx="4015409" cy="5189237"/>
            <wp:effectExtent l="0" t="0" r="44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 Flowchart Template (2).png"/>
                    <pic:cNvPicPr/>
                  </pic:nvPicPr>
                  <pic:blipFill>
                    <a:blip r:embed="rId22">
                      <a:extLst>
                        <a:ext uri="{28A0092B-C50C-407E-A947-70E740481C1C}">
                          <a14:useLocalDpi xmlns:a14="http://schemas.microsoft.com/office/drawing/2010/main" val="0"/>
                        </a:ext>
                      </a:extLst>
                    </a:blip>
                    <a:stretch>
                      <a:fillRect/>
                    </a:stretch>
                  </pic:blipFill>
                  <pic:spPr>
                    <a:xfrm>
                      <a:off x="0" y="0"/>
                      <a:ext cx="4015409" cy="5189237"/>
                    </a:xfrm>
                    <a:prstGeom prst="rect">
                      <a:avLst/>
                    </a:prstGeom>
                  </pic:spPr>
                </pic:pic>
              </a:graphicData>
            </a:graphic>
            <wp14:sizeRelH relativeFrom="page">
              <wp14:pctWidth>0</wp14:pctWidth>
            </wp14:sizeRelH>
            <wp14:sizeRelV relativeFrom="page">
              <wp14:pctHeight>0</wp14:pctHeight>
            </wp14:sizeRelV>
          </wp:anchor>
        </w:drawing>
      </w:r>
      <w:r w:rsidR="0048287F">
        <w:rPr>
          <w:rFonts w:hint="eastAsia"/>
          <w:sz w:val="24"/>
        </w:rPr>
        <w:t>代码相似度检测也是系统的核心功能，由于系统接收提交的代码量很大，参加考试的学生人数也多，难免出现抄袭等现象。所以需要对学生提交代码进行相似度检测。在老师进行阅卷的时候，</w:t>
      </w:r>
      <w:r w:rsidR="006D0931">
        <w:rPr>
          <w:rFonts w:hint="eastAsia"/>
          <w:sz w:val="24"/>
        </w:rPr>
        <w:t>老师可以手动操作，系统自动列举出与当前批阅代码相似度最高的前五份代码，老师对比代码，若是发现抄袭，则重新给分。</w:t>
      </w:r>
      <w:r w:rsidR="00A3284F">
        <w:rPr>
          <w:rFonts w:hint="eastAsia"/>
          <w:sz w:val="24"/>
        </w:rPr>
        <w:t>本系统采用余弦向量算法实现相似度检测</w:t>
      </w:r>
      <w:r w:rsidR="000C0057">
        <w:rPr>
          <w:rFonts w:hint="eastAsia"/>
          <w:sz w:val="24"/>
        </w:rPr>
        <w:t>，先用</w:t>
      </w:r>
      <w:proofErr w:type="spellStart"/>
      <w:r w:rsidR="000C0057">
        <w:rPr>
          <w:rFonts w:hint="eastAsia"/>
          <w:sz w:val="24"/>
        </w:rPr>
        <w:t>es</w:t>
      </w:r>
      <w:r w:rsidR="000C0057">
        <w:rPr>
          <w:sz w:val="24"/>
        </w:rPr>
        <w:t>-ik</w:t>
      </w:r>
      <w:proofErr w:type="spellEnd"/>
      <w:r w:rsidR="000C0057">
        <w:rPr>
          <w:rFonts w:hint="eastAsia"/>
          <w:sz w:val="24"/>
        </w:rPr>
        <w:t>进行代码分词，得到两份代码的词频向量，然后计算两个向量的预先相似度，值越大相似度越高。</w:t>
      </w:r>
      <w:r w:rsidR="006D0931">
        <w:rPr>
          <w:rFonts w:hint="eastAsia"/>
          <w:sz w:val="24"/>
        </w:rPr>
        <w:t>检测流程图如下图所示：</w:t>
      </w:r>
    </w:p>
    <w:p w:rsidR="00A3284F" w:rsidRDefault="00A3284F"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E0120C" w:rsidRDefault="00E0120C" w:rsidP="00A858DA">
      <w:pPr>
        <w:spacing w:before="100" w:after="50" w:line="440" w:lineRule="exact"/>
        <w:ind w:firstLine="420"/>
        <w:rPr>
          <w:sz w:val="24"/>
        </w:rPr>
      </w:pPr>
    </w:p>
    <w:p w:rsidR="00226425" w:rsidRDefault="00226425" w:rsidP="00A858DA">
      <w:pPr>
        <w:spacing w:before="100" w:after="50" w:line="440" w:lineRule="exact"/>
        <w:ind w:firstLine="420"/>
        <w:rPr>
          <w:sz w:val="24"/>
        </w:rPr>
      </w:pPr>
    </w:p>
    <w:p w:rsidR="00226425" w:rsidRDefault="00226425" w:rsidP="00A858DA">
      <w:pPr>
        <w:spacing w:before="100" w:after="50" w:line="440" w:lineRule="exact"/>
        <w:ind w:firstLine="420"/>
        <w:rPr>
          <w:sz w:val="24"/>
        </w:rPr>
      </w:pPr>
    </w:p>
    <w:p w:rsidR="00226425" w:rsidRDefault="00226425" w:rsidP="00A858DA">
      <w:pPr>
        <w:spacing w:before="100" w:after="50" w:line="440" w:lineRule="exact"/>
        <w:ind w:firstLine="420"/>
        <w:rPr>
          <w:sz w:val="24"/>
        </w:rPr>
      </w:pPr>
    </w:p>
    <w:p w:rsidR="00226425" w:rsidRPr="009774CB" w:rsidRDefault="009774CB" w:rsidP="009774CB">
      <w:pPr>
        <w:spacing w:before="100" w:after="50" w:line="440" w:lineRule="exact"/>
        <w:ind w:firstLine="420"/>
        <w:jc w:val="center"/>
        <w:rPr>
          <w:rFonts w:ascii="黑体" w:eastAsia="黑体" w:hAnsi="黑体"/>
          <w:sz w:val="24"/>
        </w:rPr>
      </w:pPr>
      <w:r w:rsidRPr="009774CB">
        <w:rPr>
          <w:rFonts w:ascii="黑体" w:eastAsia="黑体" w:hAnsi="黑体" w:hint="eastAsia"/>
          <w:sz w:val="24"/>
        </w:rPr>
        <w:t>图4-</w:t>
      </w:r>
      <w:r w:rsidRPr="009774CB">
        <w:rPr>
          <w:rFonts w:ascii="黑体" w:eastAsia="黑体" w:hAnsi="黑体"/>
          <w:sz w:val="24"/>
        </w:rPr>
        <w:t xml:space="preserve">3 </w:t>
      </w:r>
      <w:r w:rsidRPr="009774CB">
        <w:rPr>
          <w:rFonts w:ascii="黑体" w:eastAsia="黑体" w:hAnsi="黑体" w:hint="eastAsia"/>
          <w:sz w:val="24"/>
        </w:rPr>
        <w:t>相似度检测流程图</w:t>
      </w:r>
    </w:p>
    <w:p w:rsidR="00226425" w:rsidRDefault="00226425" w:rsidP="00A858DA">
      <w:pPr>
        <w:spacing w:before="100" w:after="50" w:line="440" w:lineRule="exact"/>
        <w:ind w:firstLine="420"/>
        <w:rPr>
          <w:sz w:val="24"/>
        </w:rPr>
      </w:pPr>
      <w:r>
        <w:rPr>
          <w:rFonts w:hint="eastAsia"/>
          <w:sz w:val="24"/>
        </w:rPr>
        <w:t>相似度检测关键代码如下：</w:t>
      </w:r>
    </w:p>
    <w:p w:rsidR="00226425" w:rsidRPr="00226425" w:rsidRDefault="00226425" w:rsidP="00DF5443">
      <w:pPr>
        <w:spacing w:before="100" w:after="50" w:line="440" w:lineRule="exact"/>
        <w:rPr>
          <w:sz w:val="24"/>
        </w:rPr>
      </w:pPr>
      <w:r w:rsidRPr="00226425">
        <w:rPr>
          <w:noProof/>
          <w:sz w:val="24"/>
        </w:rPr>
        <w:lastRenderedPageBreak/>
        <mc:AlternateContent>
          <mc:Choice Requires="wps">
            <w:drawing>
              <wp:anchor distT="45720" distB="45720" distL="114300" distR="114300" simplePos="0" relativeHeight="251675136" behindDoc="0" locked="0" layoutInCell="1" allowOverlap="1" wp14:anchorId="7B6C64A4" wp14:editId="085DDB45">
                <wp:simplePos x="0" y="0"/>
                <wp:positionH relativeFrom="margin">
                  <wp:align>left</wp:align>
                </wp:positionH>
                <wp:positionV relativeFrom="paragraph">
                  <wp:posOffset>120015</wp:posOffset>
                </wp:positionV>
                <wp:extent cx="5478145" cy="5979160"/>
                <wp:effectExtent l="0" t="0" r="27305" b="2159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145" cy="5979160"/>
                        </a:xfrm>
                        <a:prstGeom prst="rect">
                          <a:avLst/>
                        </a:prstGeom>
                        <a:solidFill>
                          <a:srgbClr val="FFFFFF"/>
                        </a:solidFill>
                        <a:ln w="9525">
                          <a:solidFill>
                            <a:srgbClr val="000000"/>
                          </a:solidFill>
                          <a:miter lim="800000"/>
                          <a:headEnd/>
                          <a:tailEnd/>
                        </a:ln>
                      </wps:spPr>
                      <wps:txbx>
                        <w:txbxContent>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private</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Double </w:t>
                            </w:r>
                            <w:proofErr w:type="spellStart"/>
                            <w:proofErr w:type="gramStart"/>
                            <w:r>
                              <w:rPr>
                                <w:rFonts w:ascii="Courier New" w:hAnsi="Courier New" w:cs="Courier New"/>
                                <w:color w:val="000000"/>
                                <w:kern w:val="0"/>
                                <w:sz w:val="20"/>
                              </w:rPr>
                              <w:t>calculateCos</w:t>
                            </w:r>
                            <w:proofErr w:type="spellEnd"/>
                            <w:r>
                              <w:rPr>
                                <w:rFonts w:ascii="Courier New" w:hAnsi="Courier New" w:cs="Courier New"/>
                                <w:color w:val="000000"/>
                                <w:kern w:val="0"/>
                                <w:sz w:val="20"/>
                              </w:rPr>
                              <w:t>(</w:t>
                            </w:r>
                            <w:proofErr w:type="spellStart"/>
                            <w:proofErr w:type="gramEnd"/>
                            <w:r>
                              <w:rPr>
                                <w:rFonts w:ascii="Courier New" w:hAnsi="Courier New" w:cs="Courier New"/>
                                <w:color w:val="000000"/>
                                <w:kern w:val="0"/>
                                <w:sz w:val="20"/>
                                <w:u w:val="single"/>
                              </w:rPr>
                              <w:t>LinkedHashMap</w:t>
                            </w:r>
                            <w:proofErr w:type="spellEnd"/>
                            <w:r>
                              <w:rPr>
                                <w:rFonts w:ascii="Courier New" w:hAnsi="Courier New" w:cs="Courier New"/>
                                <w:color w:val="000000"/>
                                <w:kern w:val="0"/>
                                <w:sz w:val="20"/>
                              </w:rPr>
                              <w:t xml:space="preserve">&lt;String, Integer&gt; </w:t>
                            </w:r>
                            <w:proofErr w:type="spellStart"/>
                            <w:r>
                              <w:rPr>
                                <w:rFonts w:ascii="Courier New" w:hAnsi="Courier New" w:cs="Courier New"/>
                                <w:color w:val="000000"/>
                                <w:kern w:val="0"/>
                                <w:sz w:val="20"/>
                              </w:rPr>
                              <w:t>first,</w:t>
                            </w:r>
                            <w:r>
                              <w:rPr>
                                <w:rFonts w:ascii="Courier New" w:hAnsi="Courier New" w:cs="Courier New"/>
                                <w:color w:val="000000"/>
                                <w:kern w:val="0"/>
                                <w:sz w:val="20"/>
                                <w:u w:val="single"/>
                              </w:rPr>
                              <w:t>LinkedHashMap</w:t>
                            </w:r>
                            <w:proofErr w:type="spellEnd"/>
                            <w:r>
                              <w:rPr>
                                <w:rFonts w:ascii="Courier New" w:hAnsi="Courier New" w:cs="Courier New"/>
                                <w:color w:val="000000"/>
                                <w:kern w:val="0"/>
                                <w:sz w:val="20"/>
                              </w:rPr>
                              <w:t>&lt;String, Integer&gt; second){</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List&lt;</w:t>
                            </w:r>
                            <w:proofErr w:type="spellStart"/>
                            <w:r>
                              <w:rPr>
                                <w:rFonts w:ascii="Courier New" w:hAnsi="Courier New" w:cs="Courier New"/>
                                <w:color w:val="000000"/>
                                <w:kern w:val="0"/>
                                <w:sz w:val="20"/>
                              </w:rPr>
                              <w:t>Map.Entry</w:t>
                            </w:r>
                            <w:proofErr w:type="spellEnd"/>
                            <w:r>
                              <w:rPr>
                                <w:rFonts w:ascii="Courier New" w:hAnsi="Courier New" w:cs="Courier New"/>
                                <w:color w:val="000000"/>
                                <w:kern w:val="0"/>
                                <w:sz w:val="20"/>
                              </w:rPr>
                              <w:t xml:space="preserve">&lt;String, Integer&gt;&gt; </w:t>
                            </w:r>
                            <w:proofErr w:type="spellStart"/>
                            <w:r>
                              <w:rPr>
                                <w:rFonts w:ascii="Courier New" w:hAnsi="Courier New" w:cs="Courier New"/>
                                <w:color w:val="000000"/>
                                <w:kern w:val="0"/>
                                <w:sz w:val="20"/>
                              </w:rPr>
                              <w:t>firstList</w:t>
                            </w:r>
                            <w:proofErr w:type="spellEnd"/>
                            <w:r>
                              <w:rPr>
                                <w:rFonts w:ascii="Courier New" w:hAnsi="Courier New" w:cs="Courier New"/>
                                <w:color w:val="000000"/>
                                <w:kern w:val="0"/>
                                <w:sz w:val="20"/>
                              </w:rPr>
                              <w:t xml:space="preserve"> = </w:t>
                            </w:r>
                            <w:r w:rsidRPr="0018440C">
                              <w:rPr>
                                <w:rFonts w:ascii="Courier New" w:hAnsi="Courier New" w:cs="Courier New"/>
                                <w:b/>
                                <w:bCs/>
                                <w:color w:val="7F0055"/>
                                <w:kern w:val="0"/>
                                <w:sz w:val="20"/>
                              </w:rPr>
                              <w:t>new</w:t>
                            </w:r>
                            <w:r w:rsidRPr="0018440C">
                              <w:rPr>
                                <w:rFonts w:ascii="Courier New" w:hAnsi="Courier New" w:cs="Courier New"/>
                                <w:color w:val="000000"/>
                                <w:kern w:val="0"/>
                                <w:sz w:val="20"/>
                              </w:rPr>
                              <w:t xml:space="preserve"> </w:t>
                            </w:r>
                            <w:proofErr w:type="spellStart"/>
                            <w:r w:rsidRPr="0018440C">
                              <w:rPr>
                                <w:rFonts w:ascii="Courier New" w:hAnsi="Courier New" w:cs="Courier New"/>
                                <w:color w:val="000000"/>
                                <w:kern w:val="0"/>
                                <w:sz w:val="20"/>
                              </w:rPr>
                              <w:t>ArrayList</w:t>
                            </w:r>
                            <w:proofErr w:type="spellEnd"/>
                            <w:r w:rsidRPr="0018440C">
                              <w:rPr>
                                <w:rFonts w:ascii="Courier New" w:hAnsi="Courier New" w:cs="Courier New"/>
                                <w:color w:val="000000"/>
                                <w:kern w:val="0"/>
                                <w:sz w:val="20"/>
                              </w:rPr>
                              <w:t>&lt;</w:t>
                            </w:r>
                            <w:proofErr w:type="spellStart"/>
                            <w:r w:rsidRPr="0018440C">
                              <w:rPr>
                                <w:rFonts w:ascii="Courier New" w:hAnsi="Courier New" w:cs="Courier New"/>
                                <w:color w:val="000000"/>
                                <w:kern w:val="0"/>
                                <w:sz w:val="20"/>
                              </w:rPr>
                              <w:t>Map.Entry</w:t>
                            </w:r>
                            <w:proofErr w:type="spellEnd"/>
                            <w:r w:rsidRPr="0018440C">
                              <w:rPr>
                                <w:rFonts w:ascii="Courier New" w:hAnsi="Courier New" w:cs="Courier New"/>
                                <w:color w:val="000000"/>
                                <w:kern w:val="0"/>
                                <w:sz w:val="20"/>
                              </w:rPr>
                              <w:t>&lt;String, Integer&gt;&gt;(</w:t>
                            </w:r>
                            <w:proofErr w:type="spellStart"/>
                            <w:proofErr w:type="gramStart"/>
                            <w:r w:rsidRPr="0018440C">
                              <w:rPr>
                                <w:rFonts w:ascii="Courier New" w:hAnsi="Courier New" w:cs="Courier New"/>
                                <w:color w:val="000000"/>
                                <w:kern w:val="0"/>
                                <w:sz w:val="20"/>
                              </w:rPr>
                              <w:t>first.entrySet</w:t>
                            </w:r>
                            <w:proofErr w:type="spellEnd"/>
                            <w:proofErr w:type="gramEnd"/>
                            <w:r w:rsidRPr="0018440C">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List&lt;</w:t>
                            </w:r>
                            <w:proofErr w:type="spellStart"/>
                            <w:r>
                              <w:rPr>
                                <w:rFonts w:ascii="Courier New" w:hAnsi="Courier New" w:cs="Courier New"/>
                                <w:color w:val="000000"/>
                                <w:kern w:val="0"/>
                                <w:sz w:val="20"/>
                              </w:rPr>
                              <w:t>Map.Entry</w:t>
                            </w:r>
                            <w:proofErr w:type="spellEnd"/>
                            <w:r>
                              <w:rPr>
                                <w:rFonts w:ascii="Courier New" w:hAnsi="Courier New" w:cs="Courier New"/>
                                <w:color w:val="000000"/>
                                <w:kern w:val="0"/>
                                <w:sz w:val="20"/>
                              </w:rPr>
                              <w:t xml:space="preserve">&lt;String, Integer&gt;&gt; </w:t>
                            </w:r>
                            <w:proofErr w:type="spellStart"/>
                            <w:r>
                              <w:rPr>
                                <w:rFonts w:ascii="Courier New" w:hAnsi="Courier New" w:cs="Courier New"/>
                                <w:color w:val="000000"/>
                                <w:kern w:val="0"/>
                                <w:sz w:val="20"/>
                              </w:rPr>
                              <w:t>secondList</w:t>
                            </w:r>
                            <w:proofErr w:type="spellEnd"/>
                            <w:r>
                              <w:rPr>
                                <w:rFonts w:ascii="Courier New" w:hAnsi="Courier New" w:cs="Courier New"/>
                                <w:color w:val="000000"/>
                                <w:kern w:val="0"/>
                                <w:sz w:val="20"/>
                              </w:rPr>
                              <w:t xml:space="preserve"> = </w:t>
                            </w:r>
                            <w:r w:rsidRPr="0018440C">
                              <w:rPr>
                                <w:rFonts w:ascii="Courier New" w:hAnsi="Courier New" w:cs="Courier New"/>
                                <w:b/>
                                <w:bCs/>
                                <w:color w:val="7F0055"/>
                                <w:kern w:val="0"/>
                                <w:sz w:val="20"/>
                              </w:rPr>
                              <w:t>new</w:t>
                            </w:r>
                            <w:r w:rsidRPr="0018440C">
                              <w:rPr>
                                <w:rFonts w:ascii="Courier New" w:hAnsi="Courier New" w:cs="Courier New"/>
                                <w:color w:val="000000"/>
                                <w:kern w:val="0"/>
                                <w:sz w:val="20"/>
                              </w:rPr>
                              <w:t xml:space="preserve"> </w:t>
                            </w:r>
                            <w:proofErr w:type="spellStart"/>
                            <w:r w:rsidRPr="0018440C">
                              <w:rPr>
                                <w:rFonts w:ascii="Courier New" w:hAnsi="Courier New" w:cs="Courier New"/>
                                <w:color w:val="000000"/>
                                <w:kern w:val="0"/>
                                <w:sz w:val="20"/>
                              </w:rPr>
                              <w:t>ArrayList</w:t>
                            </w:r>
                            <w:proofErr w:type="spellEnd"/>
                            <w:r w:rsidRPr="0018440C">
                              <w:rPr>
                                <w:rFonts w:ascii="Courier New" w:hAnsi="Courier New" w:cs="Courier New"/>
                                <w:color w:val="000000"/>
                                <w:kern w:val="0"/>
                                <w:sz w:val="20"/>
                              </w:rPr>
                              <w:t>&lt;</w:t>
                            </w:r>
                            <w:proofErr w:type="spellStart"/>
                            <w:r w:rsidRPr="0018440C">
                              <w:rPr>
                                <w:rFonts w:ascii="Courier New" w:hAnsi="Courier New" w:cs="Courier New"/>
                                <w:color w:val="000000"/>
                                <w:kern w:val="0"/>
                                <w:sz w:val="20"/>
                              </w:rPr>
                              <w:t>Map.Entry</w:t>
                            </w:r>
                            <w:proofErr w:type="spellEnd"/>
                            <w:r w:rsidRPr="0018440C">
                              <w:rPr>
                                <w:rFonts w:ascii="Courier New" w:hAnsi="Courier New" w:cs="Courier New"/>
                                <w:color w:val="000000"/>
                                <w:kern w:val="0"/>
                                <w:sz w:val="20"/>
                              </w:rPr>
                              <w:t>&lt;String, Integer&gt;&gt;(</w:t>
                            </w:r>
                            <w:proofErr w:type="spellStart"/>
                            <w:proofErr w:type="gramStart"/>
                            <w:r w:rsidRPr="0018440C">
                              <w:rPr>
                                <w:rFonts w:ascii="Courier New" w:hAnsi="Courier New" w:cs="Courier New"/>
                                <w:color w:val="000000"/>
                                <w:kern w:val="0"/>
                                <w:sz w:val="20"/>
                              </w:rPr>
                              <w:t>second.entrySet</w:t>
                            </w:r>
                            <w:proofErr w:type="spellEnd"/>
                            <w:proofErr w:type="gramEnd"/>
                            <w:r w:rsidRPr="0018440C">
                              <w:rPr>
                                <w:rFonts w:ascii="Courier New" w:hAnsi="Courier New" w:cs="Courier New"/>
                                <w:color w:val="000000"/>
                                <w:kern w:val="0"/>
                                <w:sz w:val="20"/>
                              </w:rPr>
                              <w:t>())</w:t>
                            </w:r>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计算相似度</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vectorFirstModulo</w:t>
                            </w:r>
                            <w:proofErr w:type="spellEnd"/>
                            <w:r>
                              <w:rPr>
                                <w:rFonts w:ascii="Courier New" w:hAnsi="Courier New" w:cs="Courier New"/>
                                <w:color w:val="000000"/>
                                <w:kern w:val="0"/>
                                <w:sz w:val="20"/>
                              </w:rPr>
                              <w:t xml:space="preserve"> = 0.00;</w:t>
                            </w:r>
                            <w:r>
                              <w:rPr>
                                <w:rFonts w:ascii="Courier New" w:hAnsi="Courier New" w:cs="Courier New"/>
                                <w:color w:val="3F7F5F"/>
                                <w:kern w:val="0"/>
                                <w:sz w:val="20"/>
                              </w:rPr>
                              <w:t>//</w:t>
                            </w:r>
                            <w:r>
                              <w:rPr>
                                <w:rFonts w:ascii="Courier New" w:hAnsi="Courier New" w:cs="Courier New"/>
                                <w:color w:val="3F7F5F"/>
                                <w:kern w:val="0"/>
                                <w:sz w:val="20"/>
                              </w:rPr>
                              <w:t>向量</w:t>
                            </w:r>
                            <w:r>
                              <w:rPr>
                                <w:rFonts w:ascii="Courier New" w:hAnsi="Courier New" w:cs="Courier New"/>
                                <w:color w:val="3F7F5F"/>
                                <w:kern w:val="0"/>
                                <w:sz w:val="20"/>
                              </w:rPr>
                              <w:t>1</w:t>
                            </w:r>
                            <w:r>
                              <w:rPr>
                                <w:rFonts w:ascii="Courier New" w:hAnsi="Courier New" w:cs="Courier New"/>
                                <w:color w:val="3F7F5F"/>
                                <w:kern w:val="0"/>
                                <w:sz w:val="20"/>
                              </w:rPr>
                              <w:t>的模</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vectorSecondModulo</w:t>
                            </w:r>
                            <w:proofErr w:type="spellEnd"/>
                            <w:r>
                              <w:rPr>
                                <w:rFonts w:ascii="Courier New" w:hAnsi="Courier New" w:cs="Courier New"/>
                                <w:color w:val="000000"/>
                                <w:kern w:val="0"/>
                                <w:sz w:val="20"/>
                              </w:rPr>
                              <w:t xml:space="preserve"> = 0.00;</w:t>
                            </w:r>
                            <w:r>
                              <w:rPr>
                                <w:rFonts w:ascii="Courier New" w:hAnsi="Courier New" w:cs="Courier New"/>
                                <w:color w:val="3F7F5F"/>
                                <w:kern w:val="0"/>
                                <w:sz w:val="20"/>
                              </w:rPr>
                              <w:t>//</w:t>
                            </w:r>
                            <w:r>
                              <w:rPr>
                                <w:rFonts w:ascii="Courier New" w:hAnsi="Courier New" w:cs="Courier New"/>
                                <w:color w:val="3F7F5F"/>
                                <w:kern w:val="0"/>
                                <w:sz w:val="20"/>
                              </w:rPr>
                              <w:t>向量</w:t>
                            </w:r>
                            <w:r>
                              <w:rPr>
                                <w:rFonts w:ascii="Courier New" w:hAnsi="Courier New" w:cs="Courier New"/>
                                <w:color w:val="3F7F5F"/>
                                <w:kern w:val="0"/>
                                <w:sz w:val="20"/>
                              </w:rPr>
                              <w:t>2</w:t>
                            </w:r>
                            <w:r>
                              <w:rPr>
                                <w:rFonts w:ascii="Courier New" w:hAnsi="Courier New" w:cs="Courier New"/>
                                <w:color w:val="3F7F5F"/>
                                <w:kern w:val="0"/>
                                <w:sz w:val="20"/>
                              </w:rPr>
                              <w:t>的模</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vectorProduct</w:t>
                            </w:r>
                            <w:proofErr w:type="spellEnd"/>
                            <w:r>
                              <w:rPr>
                                <w:rFonts w:ascii="Courier New" w:hAnsi="Courier New" w:cs="Courier New"/>
                                <w:color w:val="000000"/>
                                <w:kern w:val="0"/>
                                <w:sz w:val="20"/>
                              </w:rPr>
                              <w:t xml:space="preserve"> = 0.00; </w:t>
                            </w:r>
                            <w:r>
                              <w:rPr>
                                <w:rFonts w:ascii="Courier New" w:hAnsi="Courier New" w:cs="Courier New"/>
                                <w:color w:val="3F7F5F"/>
                                <w:kern w:val="0"/>
                                <w:sz w:val="20"/>
                              </w:rPr>
                              <w:t>//</w:t>
                            </w:r>
                            <w:r>
                              <w:rPr>
                                <w:rFonts w:ascii="Courier New" w:hAnsi="Courier New" w:cs="Courier New"/>
                                <w:color w:val="3F7F5F"/>
                                <w:kern w:val="0"/>
                                <w:sz w:val="20"/>
                              </w:rPr>
                              <w:t>向量积</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secondSize</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second.size</w:t>
                            </w:r>
                            <w:proofErr w:type="spellEnd"/>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roofErr w:type="gramStart"/>
                            <w:r>
                              <w:rPr>
                                <w:rFonts w:ascii="Courier New" w:hAnsi="Courier New" w:cs="Courier New"/>
                                <w:b/>
                                <w:bCs/>
                                <w:color w:val="7F0055"/>
                                <w:kern w:val="0"/>
                                <w:sz w:val="20"/>
                              </w:rPr>
                              <w:t>for</w:t>
                            </w:r>
                            <w:r>
                              <w:rPr>
                                <w:rFonts w:ascii="Courier New" w:hAnsi="Courier New" w:cs="Courier New"/>
                                <w:color w:val="000000"/>
                                <w:kern w:val="0"/>
                                <w:sz w:val="20"/>
                              </w:rPr>
                              <w:t>(</w:t>
                            </w:r>
                            <w:proofErr w:type="spellStart"/>
                            <w:proofErr w:type="gramEnd"/>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=0;i&lt;</w:t>
                            </w:r>
                            <w:proofErr w:type="spellStart"/>
                            <w:r>
                              <w:rPr>
                                <w:rFonts w:ascii="Courier New" w:hAnsi="Courier New" w:cs="Courier New"/>
                                <w:color w:val="000000"/>
                                <w:kern w:val="0"/>
                                <w:sz w:val="20"/>
                              </w:rPr>
                              <w:t>firstList.size</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&lt;</w:t>
                            </w:r>
                            <w:proofErr w:type="spellStart"/>
                            <w:r>
                              <w:rPr>
                                <w:rFonts w:ascii="Courier New" w:hAnsi="Courier New" w:cs="Courier New"/>
                                <w:color w:val="000000"/>
                                <w:kern w:val="0"/>
                                <w:sz w:val="20"/>
                              </w:rPr>
                              <w:t>secondSize</w:t>
                            </w:r>
                            <w:proofErr w:type="spellEnd"/>
                            <w:proofErr w:type="gramStart"/>
                            <w:r>
                              <w:rPr>
                                <w:rFonts w:ascii="Courier New" w:hAnsi="Courier New" w:cs="Courier New"/>
                                <w:color w:val="000000"/>
                                <w:kern w:val="0"/>
                                <w:sz w:val="20"/>
                              </w:rPr>
                              <w:t>){</w:t>
                            </w:r>
                            <w:proofErr w:type="gramEnd"/>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vectorSecondModulo+=secondList.get(i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().doubleValue()*secondList.get(i).getValue().doubleValue();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vectorProduct+=firstList.get(i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().doubleValue()*secondList.get(i).getValue().doubleValue();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vectorFirstModulo+=firstList.get(i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().doubleValue()*firstList.get(i).getValue().doubleValue();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vectorProduct/(Math.sqrt(vectorFirstModulo)*Math.sqrt(vectorSecondModulo));</w:t>
                            </w:r>
                          </w:p>
                          <w:p w:rsidR="00841F8F" w:rsidRPr="0018440C" w:rsidRDefault="00841F8F" w:rsidP="0018440C">
                            <w:r w:rsidRPr="0018440C">
                              <w:rPr>
                                <w:rFonts w:ascii="Courier New" w:hAnsi="Courier New" w:cs="Courier New"/>
                                <w:color w:val="000000"/>
                                <w:kern w:val="0"/>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C64A4" id="_x0000_s1027" type="#_x0000_t202" style="position:absolute;left:0;text-align:left;margin-left:0;margin-top:9.45pt;width:431.35pt;height:470.8pt;z-index:251675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">
                <v:textbox>
                  <w:txbxContent>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private</w:t>
                      </w:r>
                      <w:r>
                        <w:rPr>
                          <w:rFonts w:ascii="Courier New" w:hAnsi="Courier New" w:cs="Courier New"/>
                          <w:color w:val="000000"/>
                          <w:kern w:val="0"/>
                          <w:sz w:val="20"/>
                        </w:rPr>
                        <w:t xml:space="preserve"> </w:t>
                      </w:r>
                      <w:r>
                        <w:rPr>
                          <w:rFonts w:ascii="Courier New" w:hAnsi="Courier New" w:cs="Courier New"/>
                          <w:b/>
                          <w:bCs/>
                          <w:color w:val="7F0055"/>
                          <w:kern w:val="0"/>
                          <w:sz w:val="20"/>
                        </w:rPr>
                        <w:t>static</w:t>
                      </w:r>
                      <w:r>
                        <w:rPr>
                          <w:rFonts w:ascii="Courier New" w:hAnsi="Courier New" w:cs="Courier New"/>
                          <w:color w:val="000000"/>
                          <w:kern w:val="0"/>
                          <w:sz w:val="20"/>
                        </w:rPr>
                        <w:t xml:space="preserve"> Double </w:t>
                      </w:r>
                      <w:proofErr w:type="spellStart"/>
                      <w:proofErr w:type="gramStart"/>
                      <w:r>
                        <w:rPr>
                          <w:rFonts w:ascii="Courier New" w:hAnsi="Courier New" w:cs="Courier New"/>
                          <w:color w:val="000000"/>
                          <w:kern w:val="0"/>
                          <w:sz w:val="20"/>
                        </w:rPr>
                        <w:t>calculateCos</w:t>
                      </w:r>
                      <w:proofErr w:type="spellEnd"/>
                      <w:r>
                        <w:rPr>
                          <w:rFonts w:ascii="Courier New" w:hAnsi="Courier New" w:cs="Courier New"/>
                          <w:color w:val="000000"/>
                          <w:kern w:val="0"/>
                          <w:sz w:val="20"/>
                        </w:rPr>
                        <w:t>(</w:t>
                      </w:r>
                      <w:proofErr w:type="spellStart"/>
                      <w:proofErr w:type="gramEnd"/>
                      <w:r>
                        <w:rPr>
                          <w:rFonts w:ascii="Courier New" w:hAnsi="Courier New" w:cs="Courier New"/>
                          <w:color w:val="000000"/>
                          <w:kern w:val="0"/>
                          <w:sz w:val="20"/>
                          <w:u w:val="single"/>
                        </w:rPr>
                        <w:t>LinkedHashMap</w:t>
                      </w:r>
                      <w:proofErr w:type="spellEnd"/>
                      <w:r>
                        <w:rPr>
                          <w:rFonts w:ascii="Courier New" w:hAnsi="Courier New" w:cs="Courier New"/>
                          <w:color w:val="000000"/>
                          <w:kern w:val="0"/>
                          <w:sz w:val="20"/>
                        </w:rPr>
                        <w:t xml:space="preserve">&lt;String, Integer&gt; </w:t>
                      </w:r>
                      <w:proofErr w:type="spellStart"/>
                      <w:r>
                        <w:rPr>
                          <w:rFonts w:ascii="Courier New" w:hAnsi="Courier New" w:cs="Courier New"/>
                          <w:color w:val="000000"/>
                          <w:kern w:val="0"/>
                          <w:sz w:val="20"/>
                        </w:rPr>
                        <w:t>first,</w:t>
                      </w:r>
                      <w:r>
                        <w:rPr>
                          <w:rFonts w:ascii="Courier New" w:hAnsi="Courier New" w:cs="Courier New"/>
                          <w:color w:val="000000"/>
                          <w:kern w:val="0"/>
                          <w:sz w:val="20"/>
                          <w:u w:val="single"/>
                        </w:rPr>
                        <w:t>LinkedHashMap</w:t>
                      </w:r>
                      <w:proofErr w:type="spellEnd"/>
                      <w:r>
                        <w:rPr>
                          <w:rFonts w:ascii="Courier New" w:hAnsi="Courier New" w:cs="Courier New"/>
                          <w:color w:val="000000"/>
                          <w:kern w:val="0"/>
                          <w:sz w:val="20"/>
                        </w:rPr>
                        <w:t>&lt;String, Integer&gt; second){</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List&lt;</w:t>
                      </w:r>
                      <w:proofErr w:type="spellStart"/>
                      <w:r>
                        <w:rPr>
                          <w:rFonts w:ascii="Courier New" w:hAnsi="Courier New" w:cs="Courier New"/>
                          <w:color w:val="000000"/>
                          <w:kern w:val="0"/>
                          <w:sz w:val="20"/>
                        </w:rPr>
                        <w:t>Map.Entry</w:t>
                      </w:r>
                      <w:proofErr w:type="spellEnd"/>
                      <w:r>
                        <w:rPr>
                          <w:rFonts w:ascii="Courier New" w:hAnsi="Courier New" w:cs="Courier New"/>
                          <w:color w:val="000000"/>
                          <w:kern w:val="0"/>
                          <w:sz w:val="20"/>
                        </w:rPr>
                        <w:t xml:space="preserve">&lt;String, Integer&gt;&gt; </w:t>
                      </w:r>
                      <w:proofErr w:type="spellStart"/>
                      <w:r>
                        <w:rPr>
                          <w:rFonts w:ascii="Courier New" w:hAnsi="Courier New" w:cs="Courier New"/>
                          <w:color w:val="000000"/>
                          <w:kern w:val="0"/>
                          <w:sz w:val="20"/>
                        </w:rPr>
                        <w:t>firstList</w:t>
                      </w:r>
                      <w:proofErr w:type="spellEnd"/>
                      <w:r>
                        <w:rPr>
                          <w:rFonts w:ascii="Courier New" w:hAnsi="Courier New" w:cs="Courier New"/>
                          <w:color w:val="000000"/>
                          <w:kern w:val="0"/>
                          <w:sz w:val="20"/>
                        </w:rPr>
                        <w:t xml:space="preserve"> = </w:t>
                      </w:r>
                      <w:r w:rsidRPr="0018440C">
                        <w:rPr>
                          <w:rFonts w:ascii="Courier New" w:hAnsi="Courier New" w:cs="Courier New"/>
                          <w:b/>
                          <w:bCs/>
                          <w:color w:val="7F0055"/>
                          <w:kern w:val="0"/>
                          <w:sz w:val="20"/>
                        </w:rPr>
                        <w:t>new</w:t>
                      </w:r>
                      <w:r w:rsidRPr="0018440C">
                        <w:rPr>
                          <w:rFonts w:ascii="Courier New" w:hAnsi="Courier New" w:cs="Courier New"/>
                          <w:color w:val="000000"/>
                          <w:kern w:val="0"/>
                          <w:sz w:val="20"/>
                        </w:rPr>
                        <w:t xml:space="preserve"> </w:t>
                      </w:r>
                      <w:proofErr w:type="spellStart"/>
                      <w:r w:rsidRPr="0018440C">
                        <w:rPr>
                          <w:rFonts w:ascii="Courier New" w:hAnsi="Courier New" w:cs="Courier New"/>
                          <w:color w:val="000000"/>
                          <w:kern w:val="0"/>
                          <w:sz w:val="20"/>
                        </w:rPr>
                        <w:t>ArrayList</w:t>
                      </w:r>
                      <w:proofErr w:type="spellEnd"/>
                      <w:r w:rsidRPr="0018440C">
                        <w:rPr>
                          <w:rFonts w:ascii="Courier New" w:hAnsi="Courier New" w:cs="Courier New"/>
                          <w:color w:val="000000"/>
                          <w:kern w:val="0"/>
                          <w:sz w:val="20"/>
                        </w:rPr>
                        <w:t>&lt;</w:t>
                      </w:r>
                      <w:proofErr w:type="spellStart"/>
                      <w:r w:rsidRPr="0018440C">
                        <w:rPr>
                          <w:rFonts w:ascii="Courier New" w:hAnsi="Courier New" w:cs="Courier New"/>
                          <w:color w:val="000000"/>
                          <w:kern w:val="0"/>
                          <w:sz w:val="20"/>
                        </w:rPr>
                        <w:t>Map.Entry</w:t>
                      </w:r>
                      <w:proofErr w:type="spellEnd"/>
                      <w:r w:rsidRPr="0018440C">
                        <w:rPr>
                          <w:rFonts w:ascii="Courier New" w:hAnsi="Courier New" w:cs="Courier New"/>
                          <w:color w:val="000000"/>
                          <w:kern w:val="0"/>
                          <w:sz w:val="20"/>
                        </w:rPr>
                        <w:t>&lt;String, Integer&gt;&gt;(</w:t>
                      </w:r>
                      <w:proofErr w:type="spellStart"/>
                      <w:proofErr w:type="gramStart"/>
                      <w:r w:rsidRPr="0018440C">
                        <w:rPr>
                          <w:rFonts w:ascii="Courier New" w:hAnsi="Courier New" w:cs="Courier New"/>
                          <w:color w:val="000000"/>
                          <w:kern w:val="0"/>
                          <w:sz w:val="20"/>
                        </w:rPr>
                        <w:t>first.entrySet</w:t>
                      </w:r>
                      <w:proofErr w:type="spellEnd"/>
                      <w:proofErr w:type="gramEnd"/>
                      <w:r w:rsidRPr="0018440C">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List&lt;</w:t>
                      </w:r>
                      <w:proofErr w:type="spellStart"/>
                      <w:r>
                        <w:rPr>
                          <w:rFonts w:ascii="Courier New" w:hAnsi="Courier New" w:cs="Courier New"/>
                          <w:color w:val="000000"/>
                          <w:kern w:val="0"/>
                          <w:sz w:val="20"/>
                        </w:rPr>
                        <w:t>Map.Entry</w:t>
                      </w:r>
                      <w:proofErr w:type="spellEnd"/>
                      <w:r>
                        <w:rPr>
                          <w:rFonts w:ascii="Courier New" w:hAnsi="Courier New" w:cs="Courier New"/>
                          <w:color w:val="000000"/>
                          <w:kern w:val="0"/>
                          <w:sz w:val="20"/>
                        </w:rPr>
                        <w:t xml:space="preserve">&lt;String, Integer&gt;&gt; </w:t>
                      </w:r>
                      <w:proofErr w:type="spellStart"/>
                      <w:r>
                        <w:rPr>
                          <w:rFonts w:ascii="Courier New" w:hAnsi="Courier New" w:cs="Courier New"/>
                          <w:color w:val="000000"/>
                          <w:kern w:val="0"/>
                          <w:sz w:val="20"/>
                        </w:rPr>
                        <w:t>secondList</w:t>
                      </w:r>
                      <w:proofErr w:type="spellEnd"/>
                      <w:r>
                        <w:rPr>
                          <w:rFonts w:ascii="Courier New" w:hAnsi="Courier New" w:cs="Courier New"/>
                          <w:color w:val="000000"/>
                          <w:kern w:val="0"/>
                          <w:sz w:val="20"/>
                        </w:rPr>
                        <w:t xml:space="preserve"> = </w:t>
                      </w:r>
                      <w:r w:rsidRPr="0018440C">
                        <w:rPr>
                          <w:rFonts w:ascii="Courier New" w:hAnsi="Courier New" w:cs="Courier New"/>
                          <w:b/>
                          <w:bCs/>
                          <w:color w:val="7F0055"/>
                          <w:kern w:val="0"/>
                          <w:sz w:val="20"/>
                        </w:rPr>
                        <w:t>new</w:t>
                      </w:r>
                      <w:r w:rsidRPr="0018440C">
                        <w:rPr>
                          <w:rFonts w:ascii="Courier New" w:hAnsi="Courier New" w:cs="Courier New"/>
                          <w:color w:val="000000"/>
                          <w:kern w:val="0"/>
                          <w:sz w:val="20"/>
                        </w:rPr>
                        <w:t xml:space="preserve"> </w:t>
                      </w:r>
                      <w:proofErr w:type="spellStart"/>
                      <w:r w:rsidRPr="0018440C">
                        <w:rPr>
                          <w:rFonts w:ascii="Courier New" w:hAnsi="Courier New" w:cs="Courier New"/>
                          <w:color w:val="000000"/>
                          <w:kern w:val="0"/>
                          <w:sz w:val="20"/>
                        </w:rPr>
                        <w:t>ArrayList</w:t>
                      </w:r>
                      <w:proofErr w:type="spellEnd"/>
                      <w:r w:rsidRPr="0018440C">
                        <w:rPr>
                          <w:rFonts w:ascii="Courier New" w:hAnsi="Courier New" w:cs="Courier New"/>
                          <w:color w:val="000000"/>
                          <w:kern w:val="0"/>
                          <w:sz w:val="20"/>
                        </w:rPr>
                        <w:t>&lt;</w:t>
                      </w:r>
                      <w:proofErr w:type="spellStart"/>
                      <w:r w:rsidRPr="0018440C">
                        <w:rPr>
                          <w:rFonts w:ascii="Courier New" w:hAnsi="Courier New" w:cs="Courier New"/>
                          <w:color w:val="000000"/>
                          <w:kern w:val="0"/>
                          <w:sz w:val="20"/>
                        </w:rPr>
                        <w:t>Map.Entry</w:t>
                      </w:r>
                      <w:proofErr w:type="spellEnd"/>
                      <w:r w:rsidRPr="0018440C">
                        <w:rPr>
                          <w:rFonts w:ascii="Courier New" w:hAnsi="Courier New" w:cs="Courier New"/>
                          <w:color w:val="000000"/>
                          <w:kern w:val="0"/>
                          <w:sz w:val="20"/>
                        </w:rPr>
                        <w:t>&lt;String, Integer&gt;&gt;(</w:t>
                      </w:r>
                      <w:proofErr w:type="spellStart"/>
                      <w:proofErr w:type="gramStart"/>
                      <w:r w:rsidRPr="0018440C">
                        <w:rPr>
                          <w:rFonts w:ascii="Courier New" w:hAnsi="Courier New" w:cs="Courier New"/>
                          <w:color w:val="000000"/>
                          <w:kern w:val="0"/>
                          <w:sz w:val="20"/>
                        </w:rPr>
                        <w:t>second.entrySet</w:t>
                      </w:r>
                      <w:proofErr w:type="spellEnd"/>
                      <w:proofErr w:type="gramEnd"/>
                      <w:r w:rsidRPr="0018440C">
                        <w:rPr>
                          <w:rFonts w:ascii="Courier New" w:hAnsi="Courier New" w:cs="Courier New"/>
                          <w:color w:val="000000"/>
                          <w:kern w:val="0"/>
                          <w:sz w:val="20"/>
                        </w:rPr>
                        <w:t>())</w:t>
                      </w:r>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3F7F5F"/>
                          <w:kern w:val="0"/>
                          <w:sz w:val="20"/>
                        </w:rPr>
                        <w:t>//</w:t>
                      </w:r>
                      <w:r>
                        <w:rPr>
                          <w:rFonts w:ascii="Courier New" w:hAnsi="Courier New" w:cs="Courier New"/>
                          <w:color w:val="3F7F5F"/>
                          <w:kern w:val="0"/>
                          <w:sz w:val="20"/>
                        </w:rPr>
                        <w:t>计算相似度</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vectorFirstModulo</w:t>
                      </w:r>
                      <w:proofErr w:type="spellEnd"/>
                      <w:r>
                        <w:rPr>
                          <w:rFonts w:ascii="Courier New" w:hAnsi="Courier New" w:cs="Courier New"/>
                          <w:color w:val="000000"/>
                          <w:kern w:val="0"/>
                          <w:sz w:val="20"/>
                        </w:rPr>
                        <w:t xml:space="preserve"> = 0.00;</w:t>
                      </w:r>
                      <w:r>
                        <w:rPr>
                          <w:rFonts w:ascii="Courier New" w:hAnsi="Courier New" w:cs="Courier New"/>
                          <w:color w:val="3F7F5F"/>
                          <w:kern w:val="0"/>
                          <w:sz w:val="20"/>
                        </w:rPr>
                        <w:t>//</w:t>
                      </w:r>
                      <w:r>
                        <w:rPr>
                          <w:rFonts w:ascii="Courier New" w:hAnsi="Courier New" w:cs="Courier New"/>
                          <w:color w:val="3F7F5F"/>
                          <w:kern w:val="0"/>
                          <w:sz w:val="20"/>
                        </w:rPr>
                        <w:t>向量</w:t>
                      </w:r>
                      <w:r>
                        <w:rPr>
                          <w:rFonts w:ascii="Courier New" w:hAnsi="Courier New" w:cs="Courier New"/>
                          <w:color w:val="3F7F5F"/>
                          <w:kern w:val="0"/>
                          <w:sz w:val="20"/>
                        </w:rPr>
                        <w:t>1</w:t>
                      </w:r>
                      <w:r>
                        <w:rPr>
                          <w:rFonts w:ascii="Courier New" w:hAnsi="Courier New" w:cs="Courier New"/>
                          <w:color w:val="3F7F5F"/>
                          <w:kern w:val="0"/>
                          <w:sz w:val="20"/>
                        </w:rPr>
                        <w:t>的模</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vectorSecondModulo</w:t>
                      </w:r>
                      <w:proofErr w:type="spellEnd"/>
                      <w:r>
                        <w:rPr>
                          <w:rFonts w:ascii="Courier New" w:hAnsi="Courier New" w:cs="Courier New"/>
                          <w:color w:val="000000"/>
                          <w:kern w:val="0"/>
                          <w:sz w:val="20"/>
                        </w:rPr>
                        <w:t xml:space="preserve"> = 0.00;</w:t>
                      </w:r>
                      <w:r>
                        <w:rPr>
                          <w:rFonts w:ascii="Courier New" w:hAnsi="Courier New" w:cs="Courier New"/>
                          <w:color w:val="3F7F5F"/>
                          <w:kern w:val="0"/>
                          <w:sz w:val="20"/>
                        </w:rPr>
                        <w:t>//</w:t>
                      </w:r>
                      <w:r>
                        <w:rPr>
                          <w:rFonts w:ascii="Courier New" w:hAnsi="Courier New" w:cs="Courier New"/>
                          <w:color w:val="3F7F5F"/>
                          <w:kern w:val="0"/>
                          <w:sz w:val="20"/>
                        </w:rPr>
                        <w:t>向量</w:t>
                      </w:r>
                      <w:r>
                        <w:rPr>
                          <w:rFonts w:ascii="Courier New" w:hAnsi="Courier New" w:cs="Courier New"/>
                          <w:color w:val="3F7F5F"/>
                          <w:kern w:val="0"/>
                          <w:sz w:val="20"/>
                        </w:rPr>
                        <w:t>2</w:t>
                      </w:r>
                      <w:r>
                        <w:rPr>
                          <w:rFonts w:ascii="Courier New" w:hAnsi="Courier New" w:cs="Courier New"/>
                          <w:color w:val="3F7F5F"/>
                          <w:kern w:val="0"/>
                          <w:sz w:val="20"/>
                        </w:rPr>
                        <w:t>的模</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double</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vectorProduct</w:t>
                      </w:r>
                      <w:proofErr w:type="spellEnd"/>
                      <w:r>
                        <w:rPr>
                          <w:rFonts w:ascii="Courier New" w:hAnsi="Courier New" w:cs="Courier New"/>
                          <w:color w:val="000000"/>
                          <w:kern w:val="0"/>
                          <w:sz w:val="20"/>
                        </w:rPr>
                        <w:t xml:space="preserve"> = 0.00; </w:t>
                      </w:r>
                      <w:r>
                        <w:rPr>
                          <w:rFonts w:ascii="Courier New" w:hAnsi="Courier New" w:cs="Courier New"/>
                          <w:color w:val="3F7F5F"/>
                          <w:kern w:val="0"/>
                          <w:sz w:val="20"/>
                        </w:rPr>
                        <w:t>//</w:t>
                      </w:r>
                      <w:r>
                        <w:rPr>
                          <w:rFonts w:ascii="Courier New" w:hAnsi="Courier New" w:cs="Courier New"/>
                          <w:color w:val="3F7F5F"/>
                          <w:kern w:val="0"/>
                          <w:sz w:val="20"/>
                        </w:rPr>
                        <w:t>向量积</w:t>
                      </w:r>
                      <w:r>
                        <w:rPr>
                          <w:rFonts w:ascii="Courier New" w:hAnsi="Courier New" w:cs="Courier New"/>
                          <w:color w:val="3F7F5F"/>
                          <w:kern w:val="0"/>
                          <w:sz w:val="20"/>
                        </w:rPr>
                        <w:t xml:space="preserve">  </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secondSize</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second.size</w:t>
                      </w:r>
                      <w:proofErr w:type="spellEnd"/>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proofErr w:type="gramStart"/>
                      <w:r>
                        <w:rPr>
                          <w:rFonts w:ascii="Courier New" w:hAnsi="Courier New" w:cs="Courier New"/>
                          <w:b/>
                          <w:bCs/>
                          <w:color w:val="7F0055"/>
                          <w:kern w:val="0"/>
                          <w:sz w:val="20"/>
                        </w:rPr>
                        <w:t>for</w:t>
                      </w:r>
                      <w:r>
                        <w:rPr>
                          <w:rFonts w:ascii="Courier New" w:hAnsi="Courier New" w:cs="Courier New"/>
                          <w:color w:val="000000"/>
                          <w:kern w:val="0"/>
                          <w:sz w:val="20"/>
                        </w:rPr>
                        <w:t>(</w:t>
                      </w:r>
                      <w:proofErr w:type="spellStart"/>
                      <w:proofErr w:type="gramEnd"/>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=0;i&lt;</w:t>
                      </w:r>
                      <w:proofErr w:type="spellStart"/>
                      <w:r>
                        <w:rPr>
                          <w:rFonts w:ascii="Courier New" w:hAnsi="Courier New" w:cs="Courier New"/>
                          <w:color w:val="000000"/>
                          <w:kern w:val="0"/>
                          <w:sz w:val="20"/>
                        </w:rPr>
                        <w:t>firstList.size</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w:t>
                      </w:r>
                      <w:proofErr w:type="spellStart"/>
                      <w:r>
                        <w:rPr>
                          <w:rFonts w:ascii="Courier New" w:hAnsi="Courier New" w:cs="Courier New"/>
                          <w:color w:val="000000"/>
                          <w:kern w:val="0"/>
                          <w:sz w:val="20"/>
                        </w:rPr>
                        <w:t>i</w:t>
                      </w:r>
                      <w:proofErr w:type="spellEnd"/>
                      <w:r>
                        <w:rPr>
                          <w:rFonts w:ascii="Courier New" w:hAnsi="Courier New" w:cs="Courier New"/>
                          <w:color w:val="000000"/>
                          <w:kern w:val="0"/>
                          <w:sz w:val="20"/>
                        </w:rPr>
                        <w:t>&lt;</w:t>
                      </w:r>
                      <w:proofErr w:type="spellStart"/>
                      <w:r>
                        <w:rPr>
                          <w:rFonts w:ascii="Courier New" w:hAnsi="Courier New" w:cs="Courier New"/>
                          <w:color w:val="000000"/>
                          <w:kern w:val="0"/>
                          <w:sz w:val="20"/>
                        </w:rPr>
                        <w:t>secondSize</w:t>
                      </w:r>
                      <w:proofErr w:type="spellEnd"/>
                      <w:proofErr w:type="gramStart"/>
                      <w:r>
                        <w:rPr>
                          <w:rFonts w:ascii="Courier New" w:hAnsi="Courier New" w:cs="Courier New"/>
                          <w:color w:val="000000"/>
                          <w:kern w:val="0"/>
                          <w:sz w:val="20"/>
                        </w:rPr>
                        <w:t>){</w:t>
                      </w:r>
                      <w:proofErr w:type="gramEnd"/>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vectorSecondModulo+=secondList.get(i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().doubleValue()*secondList.get(i).getValue().doubleValue();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vectorProduct+=firstList.get(i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().doubleValue()*secondList.get(i).getValue().doubleValue();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vectorFirstModulo+=firstList.get(i</w:t>
                      </w:r>
                      <w:proofErr w:type="gramStart"/>
                      <w:r>
                        <w:rPr>
                          <w:rFonts w:ascii="Courier New" w:hAnsi="Courier New" w:cs="Courier New"/>
                          <w:color w:val="000000"/>
                          <w:kern w:val="0"/>
                          <w:sz w:val="20"/>
                        </w:rPr>
                        <w:t>).getValue</w:t>
                      </w:r>
                      <w:proofErr w:type="gramEnd"/>
                      <w:r>
                        <w:rPr>
                          <w:rFonts w:ascii="Courier New" w:hAnsi="Courier New" w:cs="Courier New"/>
                          <w:color w:val="000000"/>
                          <w:kern w:val="0"/>
                          <w:sz w:val="20"/>
                        </w:rPr>
                        <w:t>().doubleValue()*firstList.get(i).getValue().doubleValue();</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t>}</w:t>
                      </w:r>
                    </w:p>
                    <w:p w:rsidR="00841F8F" w:rsidRDefault="00841F8F" w:rsidP="0018440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 xml:space="preserve">   </w:t>
                      </w:r>
                      <w:r>
                        <w:rPr>
                          <w:rFonts w:ascii="Courier New" w:hAnsi="Courier New" w:cs="Courier New"/>
                          <w:b/>
                          <w:bCs/>
                          <w:color w:val="7F0055"/>
                          <w:kern w:val="0"/>
                          <w:sz w:val="20"/>
                        </w:rPr>
                        <w:t>return</w:t>
                      </w:r>
                      <w:r>
                        <w:rPr>
                          <w:rFonts w:ascii="Courier New" w:hAnsi="Courier New" w:cs="Courier New"/>
                          <w:color w:val="000000"/>
                          <w:kern w:val="0"/>
                          <w:sz w:val="20"/>
                        </w:rPr>
                        <w:t xml:space="preserve"> vectorProduct/(Math.sqrt(vectorFirstModulo)*Math.sqrt(vectorSecondModulo));</w:t>
                      </w:r>
                    </w:p>
                    <w:p w:rsidR="00841F8F" w:rsidRPr="0018440C" w:rsidRDefault="00841F8F" w:rsidP="0018440C">
                      <w:r w:rsidRPr="0018440C">
                        <w:rPr>
                          <w:rFonts w:ascii="Courier New" w:hAnsi="Courier New" w:cs="Courier New"/>
                          <w:color w:val="000000"/>
                          <w:kern w:val="0"/>
                          <w:sz w:val="20"/>
                        </w:rPr>
                        <w:t>}</w:t>
                      </w:r>
                    </w:p>
                  </w:txbxContent>
                </v:textbox>
                <w10:wrap type="square" anchorx="margin"/>
              </v:shape>
            </w:pict>
          </mc:Fallback>
        </mc:AlternateContent>
      </w:r>
    </w:p>
    <w:p w:rsidR="001A4DC9" w:rsidRDefault="00C929E9" w:rsidP="001A4DC9">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4</w:t>
      </w:r>
      <w:r w:rsidR="001A4DC9">
        <w:rPr>
          <w:rFonts w:ascii="黑体" w:eastAsia="黑体" w:hAnsi="宋体" w:hint="eastAsia"/>
          <w:b w:val="0"/>
          <w:bCs w:val="0"/>
          <w:color w:val="auto"/>
          <w:kern w:val="0"/>
          <w:sz w:val="28"/>
          <w:szCs w:val="28"/>
        </w:rPr>
        <w:t>.2</w:t>
      </w:r>
      <w:r w:rsidR="001A4DC9"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系统模块设计与实现</w:t>
      </w:r>
    </w:p>
    <w:p w:rsidR="00DF5443" w:rsidRPr="00DF5443" w:rsidRDefault="00DF5443" w:rsidP="00DF5443">
      <w:pPr>
        <w:pStyle w:val="3"/>
        <w:spacing w:before="100" w:after="50" w:line="440" w:lineRule="exact"/>
        <w:rPr>
          <w:rFonts w:eastAsia="黑体"/>
          <w:b w:val="0"/>
          <w:bCs/>
          <w:sz w:val="24"/>
          <w:szCs w:val="24"/>
        </w:rPr>
      </w:pPr>
      <w:r>
        <w:rPr>
          <w:rFonts w:eastAsia="黑体"/>
          <w:b w:val="0"/>
          <w:bCs/>
          <w:sz w:val="24"/>
          <w:szCs w:val="24"/>
        </w:rPr>
        <w:t xml:space="preserve">4.2.1 </w:t>
      </w:r>
      <w:r>
        <w:rPr>
          <w:rFonts w:eastAsia="黑体" w:hint="eastAsia"/>
          <w:b w:val="0"/>
          <w:bCs/>
          <w:sz w:val="24"/>
          <w:szCs w:val="24"/>
        </w:rPr>
        <w:t>公共登陆模块</w:t>
      </w:r>
    </w:p>
    <w:p w:rsidR="00DF5443" w:rsidRDefault="00DF5443" w:rsidP="00D6065C">
      <w:pPr>
        <w:spacing w:before="100" w:after="50" w:line="440" w:lineRule="exact"/>
        <w:ind w:firstLine="420"/>
        <w:rPr>
          <w:sz w:val="24"/>
        </w:rPr>
      </w:pPr>
      <w:r>
        <w:rPr>
          <w:rFonts w:hint="eastAsia"/>
          <w:sz w:val="24"/>
        </w:rPr>
        <w:t>根据对系统功能需求的分析，设计了系统的公共登陆模块，</w:t>
      </w:r>
      <w:r w:rsidR="009774CB">
        <w:rPr>
          <w:rFonts w:hint="eastAsia"/>
          <w:sz w:val="24"/>
        </w:rPr>
        <w:t>为了严格限制用户权限，需要对登陆系统的用户进行身份验证。用户访问系统首页，输入账号密码，登陆系统，系统会根据用户输入的账号和密码进行验证，如果验证成功，则跳转到用户角色对应的模块页面，如果验证失败，则系统会给出提示。</w:t>
      </w:r>
    </w:p>
    <w:p w:rsidR="00C162C9" w:rsidRPr="00D6065C" w:rsidRDefault="009774CB" w:rsidP="00D6065C">
      <w:pPr>
        <w:spacing w:before="100" w:after="50" w:line="440" w:lineRule="exact"/>
        <w:ind w:firstLine="420"/>
        <w:rPr>
          <w:sz w:val="24"/>
        </w:rPr>
      </w:pPr>
      <w:r>
        <w:rPr>
          <w:rFonts w:hint="eastAsia"/>
          <w:sz w:val="24"/>
        </w:rPr>
        <w:lastRenderedPageBreak/>
        <w:t>登陆模块的时序图如图</w:t>
      </w:r>
      <w:r>
        <w:rPr>
          <w:rFonts w:hint="eastAsia"/>
          <w:sz w:val="24"/>
        </w:rPr>
        <w:t>4-</w:t>
      </w:r>
      <w:r>
        <w:rPr>
          <w:sz w:val="24"/>
        </w:rPr>
        <w:t>4</w:t>
      </w:r>
      <w:r>
        <w:rPr>
          <w:rFonts w:hint="eastAsia"/>
          <w:sz w:val="24"/>
        </w:rPr>
        <w:t>所示</w:t>
      </w:r>
      <w:r>
        <w:rPr>
          <w:rFonts w:hint="eastAsia"/>
          <w:sz w:val="24"/>
        </w:rPr>
        <w:t>:</w:t>
      </w:r>
    </w:p>
    <w:p w:rsidR="00C162C9" w:rsidRDefault="00C162C9" w:rsidP="00DF5443">
      <w:pPr>
        <w:ind w:firstLineChars="200" w:firstLine="480"/>
        <w:rPr>
          <w:sz w:val="24"/>
        </w:rPr>
      </w:pPr>
      <w:r>
        <w:rPr>
          <w:noProof/>
          <w:sz w:val="24"/>
        </w:rPr>
        <w:drawing>
          <wp:anchor distT="0" distB="0" distL="114300" distR="114300" simplePos="0" relativeHeight="251676160" behindDoc="0" locked="0" layoutInCell="1" allowOverlap="1" wp14:anchorId="393CC004" wp14:editId="6A9F2CD9">
            <wp:simplePos x="0" y="0"/>
            <wp:positionH relativeFrom="margin">
              <wp:align>right</wp:align>
            </wp:positionH>
            <wp:positionV relativeFrom="paragraph">
              <wp:posOffset>9138</wp:posOffset>
            </wp:positionV>
            <wp:extent cx="5580380" cy="3272790"/>
            <wp:effectExtent l="0" t="0" r="127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5).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72790"/>
                    </a:xfrm>
                    <a:prstGeom prst="rect">
                      <a:avLst/>
                    </a:prstGeom>
                  </pic:spPr>
                </pic:pic>
              </a:graphicData>
            </a:graphic>
            <wp14:sizeRelH relativeFrom="page">
              <wp14:pctWidth>0</wp14:pctWidth>
            </wp14:sizeRelH>
            <wp14:sizeRelV relativeFrom="page">
              <wp14:pctHeight>0</wp14:pctHeight>
            </wp14:sizeRelV>
          </wp:anchor>
        </w:drawing>
      </w: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162C9" w:rsidRDefault="00C162C9" w:rsidP="00DF5443">
      <w:pPr>
        <w:ind w:firstLineChars="200" w:firstLine="480"/>
        <w:rPr>
          <w:sz w:val="24"/>
        </w:rPr>
      </w:pPr>
    </w:p>
    <w:p w:rsidR="00C929E9" w:rsidRDefault="00C162C9" w:rsidP="00F535B1">
      <w:pPr>
        <w:ind w:firstLineChars="200" w:firstLine="480"/>
        <w:jc w:val="center"/>
        <w:rPr>
          <w:rFonts w:ascii="黑体" w:eastAsia="黑体" w:hAnsi="黑体"/>
          <w:sz w:val="24"/>
        </w:rPr>
      </w:pPr>
      <w:r w:rsidRPr="00C162C9">
        <w:rPr>
          <w:rFonts w:ascii="黑体" w:eastAsia="黑体" w:hAnsi="黑体" w:hint="eastAsia"/>
          <w:sz w:val="24"/>
        </w:rPr>
        <w:t>图4-</w:t>
      </w:r>
      <w:r w:rsidRPr="00C162C9">
        <w:rPr>
          <w:rFonts w:ascii="黑体" w:eastAsia="黑体" w:hAnsi="黑体"/>
          <w:sz w:val="24"/>
        </w:rPr>
        <w:t xml:space="preserve">4 </w:t>
      </w:r>
      <w:r w:rsidRPr="00C162C9">
        <w:rPr>
          <w:rFonts w:ascii="黑体" w:eastAsia="黑体" w:hAnsi="黑体" w:hint="eastAsia"/>
          <w:sz w:val="24"/>
        </w:rPr>
        <w:t>登陆功能时序图</w:t>
      </w:r>
    </w:p>
    <w:p w:rsidR="00F535B1" w:rsidRDefault="00F535B1" w:rsidP="00F535B1">
      <w:pPr>
        <w:ind w:firstLineChars="200" w:firstLine="480"/>
        <w:rPr>
          <w:rFonts w:ascii="宋体" w:hAnsi="宋体"/>
          <w:sz w:val="24"/>
        </w:rPr>
      </w:pPr>
      <w:r>
        <w:rPr>
          <w:rFonts w:ascii="宋体" w:hAnsi="宋体" w:hint="eastAsia"/>
          <w:sz w:val="24"/>
        </w:rPr>
        <w:t>便于用户使用，给用户良好的交互体验，系统设计了简约大方且符合用户操作习惯的登陆界面，如图4-</w:t>
      </w:r>
      <w:r>
        <w:rPr>
          <w:rFonts w:ascii="宋体" w:hAnsi="宋体"/>
          <w:sz w:val="24"/>
        </w:rPr>
        <w:t>5</w:t>
      </w:r>
      <w:r>
        <w:rPr>
          <w:rFonts w:ascii="宋体" w:hAnsi="宋体" w:hint="eastAsia"/>
          <w:sz w:val="24"/>
        </w:rPr>
        <w:t>所示：</w:t>
      </w:r>
    </w:p>
    <w:p w:rsidR="00F535B1" w:rsidRDefault="00245815" w:rsidP="00F535B1">
      <w:pPr>
        <w:ind w:firstLineChars="200" w:firstLine="420"/>
        <w:rPr>
          <w:rFonts w:ascii="宋体" w:hAnsi="宋体"/>
          <w:sz w:val="24"/>
        </w:rPr>
      </w:pPr>
      <w:r>
        <w:rPr>
          <w:noProof/>
        </w:rPr>
        <w:drawing>
          <wp:anchor distT="0" distB="0" distL="114300" distR="114300" simplePos="0" relativeHeight="251677184" behindDoc="0" locked="0" layoutInCell="1" allowOverlap="1" wp14:anchorId="4D05EDE2" wp14:editId="7783D416">
            <wp:simplePos x="0" y="0"/>
            <wp:positionH relativeFrom="page">
              <wp:align>center</wp:align>
            </wp:positionH>
            <wp:positionV relativeFrom="paragraph">
              <wp:posOffset>179984</wp:posOffset>
            </wp:positionV>
            <wp:extent cx="5875141" cy="3028493"/>
            <wp:effectExtent l="0" t="0" r="0" b="63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5141" cy="3028493"/>
                    </a:xfrm>
                    <a:prstGeom prst="rect">
                      <a:avLst/>
                    </a:prstGeom>
                  </pic:spPr>
                </pic:pic>
              </a:graphicData>
            </a:graphic>
            <wp14:sizeRelH relativeFrom="page">
              <wp14:pctWidth>0</wp14:pctWidth>
            </wp14:sizeRelH>
            <wp14:sizeRelV relativeFrom="page">
              <wp14:pctHeight>0</wp14:pctHeight>
            </wp14:sizeRelV>
          </wp:anchor>
        </w:drawing>
      </w: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F535B1" w:rsidRDefault="00F535B1"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245815" w:rsidRDefault="00245815" w:rsidP="00F535B1">
      <w:pPr>
        <w:ind w:firstLineChars="200" w:firstLine="480"/>
        <w:rPr>
          <w:rFonts w:ascii="宋体" w:hAnsi="宋体"/>
          <w:sz w:val="24"/>
        </w:rPr>
      </w:pPr>
    </w:p>
    <w:p w:rsidR="00F535B1" w:rsidRDefault="00245815" w:rsidP="00245815">
      <w:pPr>
        <w:ind w:firstLineChars="200" w:firstLine="480"/>
        <w:jc w:val="center"/>
        <w:rPr>
          <w:rFonts w:ascii="黑体" w:eastAsia="黑体" w:hAnsi="黑体"/>
          <w:sz w:val="24"/>
        </w:rPr>
      </w:pPr>
      <w:r w:rsidRPr="00245815">
        <w:rPr>
          <w:rFonts w:ascii="黑体" w:eastAsia="黑体" w:hAnsi="黑体" w:hint="eastAsia"/>
          <w:sz w:val="24"/>
        </w:rPr>
        <w:t>图4-</w:t>
      </w:r>
      <w:r w:rsidRPr="00245815">
        <w:rPr>
          <w:rFonts w:ascii="黑体" w:eastAsia="黑体" w:hAnsi="黑体"/>
          <w:sz w:val="24"/>
        </w:rPr>
        <w:t xml:space="preserve">5 </w:t>
      </w:r>
      <w:r w:rsidRPr="00245815">
        <w:rPr>
          <w:rFonts w:ascii="黑体" w:eastAsia="黑体" w:hAnsi="黑体" w:hint="eastAsia"/>
          <w:sz w:val="24"/>
        </w:rPr>
        <w:t>系统登陆界面效果图</w:t>
      </w: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r>
        <w:rPr>
          <w:rFonts w:ascii="宋体" w:hAnsi="宋体" w:hint="eastAsia"/>
          <w:sz w:val="24"/>
        </w:rPr>
        <w:t>用户登陆模块的关键代码如下：</w:t>
      </w:r>
    </w:p>
    <w:p w:rsidR="00C118FB" w:rsidRDefault="00C118FB" w:rsidP="00C118FB">
      <w:pPr>
        <w:jc w:val="left"/>
        <w:rPr>
          <w:rFonts w:ascii="宋体" w:hAnsi="宋体"/>
          <w:sz w:val="24"/>
        </w:rPr>
      </w:pPr>
      <w:r w:rsidRPr="00D6065C">
        <w:rPr>
          <w:rFonts w:ascii="宋体" w:hAnsi="宋体"/>
          <w:noProof/>
          <w:sz w:val="24"/>
        </w:rPr>
        <w:lastRenderedPageBreak/>
        <mc:AlternateContent>
          <mc:Choice Requires="wps">
            <w:drawing>
              <wp:anchor distT="45720" distB="45720" distL="114300" distR="114300" simplePos="0" relativeHeight="251679232" behindDoc="0" locked="0" layoutInCell="1" allowOverlap="1" wp14:anchorId="49E22947" wp14:editId="045667E2">
                <wp:simplePos x="0" y="0"/>
                <wp:positionH relativeFrom="margin">
                  <wp:align>left</wp:align>
                </wp:positionH>
                <wp:positionV relativeFrom="paragraph">
                  <wp:posOffset>60960</wp:posOffset>
                </wp:positionV>
                <wp:extent cx="5537200" cy="3876675"/>
                <wp:effectExtent l="0" t="0" r="25400" b="28575"/>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3876675"/>
                        </a:xfrm>
                        <a:prstGeom prst="rect">
                          <a:avLst/>
                        </a:prstGeom>
                        <a:solidFill>
                          <a:srgbClr val="FFFFFF"/>
                        </a:solidFill>
                        <a:ln w="9525">
                          <a:solidFill>
                            <a:srgbClr val="000000"/>
                          </a:solidFill>
                          <a:miter lim="800000"/>
                          <a:headEnd/>
                          <a:tailEnd/>
                        </a:ln>
                      </wps:spPr>
                      <wps:txbx>
                        <w:txbxContent>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gramStart"/>
                            <w:r>
                              <w:rPr>
                                <w:rFonts w:ascii="Courier New" w:hAnsi="Courier New" w:cs="Courier New"/>
                                <w:color w:val="000000"/>
                                <w:kern w:val="0"/>
                                <w:sz w:val="20"/>
                              </w:rPr>
                              <w:t>login(</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res</w:t>
                            </w:r>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highlight w:val="lightGray"/>
                              </w:rPr>
                              <w:t>userService</w:t>
                            </w:r>
                            <w:r>
                              <w:rPr>
                                <w:rFonts w:ascii="Courier New" w:hAnsi="Courier New" w:cs="Courier New"/>
                                <w:color w:val="000000"/>
                                <w:kern w:val="0"/>
                                <w:sz w:val="20"/>
                              </w:rPr>
                              <w:t>.login</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username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password</w:t>
                            </w:r>
                            <w:r>
                              <w:rPr>
                                <w:rFonts w:ascii="Courier New" w:hAnsi="Courier New" w:cs="Courier New"/>
                                <w:color w:val="000000"/>
                                <w:kern w:val="0"/>
                                <w:sz w:val="20"/>
                              </w:rPr>
                              <w:t>,</w:t>
                            </w:r>
                            <w:r>
                              <w:rPr>
                                <w:rFonts w:ascii="Courier New" w:hAnsi="Courier New" w:cs="Courier New"/>
                                <w:b/>
                                <w:bCs/>
                                <w:color w:val="7F0055"/>
                                <w:kern w:val="0"/>
                                <w:sz w:val="20"/>
                              </w:rPr>
                              <w:t>this</w:t>
                            </w:r>
                            <w:r>
                              <w:rPr>
                                <w:rFonts w:ascii="Courier New" w:hAnsi="Courier New" w:cs="Courier New"/>
                                <w:color w:val="000000"/>
                                <w:kern w:val="0"/>
                                <w:sz w:val="20"/>
                              </w:rPr>
                              <w:t>.getIp</w:t>
                            </w:r>
                            <w:proofErr w:type="spellEnd"/>
                            <w:r>
                              <w:rPr>
                                <w:rFonts w:ascii="Courier New" w:hAnsi="Courier New" w:cs="Courier New"/>
                                <w:color w:val="000000"/>
                                <w:kern w:val="0"/>
                                <w:sz w:val="20"/>
                              </w:rPr>
                              <w:t>());</w:t>
                            </w:r>
                          </w:p>
                          <w:p w:rsidR="00841F8F" w:rsidRPr="00616426"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"status"</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isTeacher</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getIsTeacher</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isAdmin</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getIsAdmin</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userId</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getUserId</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"username</w:t>
                            </w:r>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getUsername</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((Integer)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"status"</w:t>
                            </w:r>
                            <w:r>
                              <w:rPr>
                                <w:rFonts w:ascii="Courier New" w:hAnsi="Courier New" w:cs="Courier New"/>
                                <w:color w:val="000000"/>
                                <w:kern w:val="0"/>
                                <w:sz w:val="20"/>
                              </w:rPr>
                              <w:t>) == 1) {</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.saveSession</w:t>
                            </w:r>
                            <w:proofErr w:type="spellEnd"/>
                            <w:proofErr w:type="gramEnd"/>
                            <w:r>
                              <w:rPr>
                                <w:rFonts w:ascii="Courier New" w:hAnsi="Courier New" w:cs="Courier New"/>
                                <w:color w:val="000000"/>
                                <w:kern w:val="0"/>
                                <w:sz w:val="20"/>
                              </w:rPr>
                              <w:t>(</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41F8F" w:rsidRDefault="00841F8F" w:rsidP="00D6065C">
                            <w:r>
                              <w:rPr>
                                <w:rFonts w:ascii="Courier New" w:hAnsi="Courier New" w:cs="Courier New"/>
                                <w:color w:val="000000"/>
                                <w:kern w:val="0"/>
                                <w:sz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2947" id="_x0000_s1028" type="#_x0000_t202" style="position:absolute;margin-left:0;margin-top:4.8pt;width:436pt;height:305.25pt;z-index:251679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">
                <v:textbox>
                  <w:txbxContent>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gramStart"/>
                      <w:r>
                        <w:rPr>
                          <w:rFonts w:ascii="Courier New" w:hAnsi="Courier New" w:cs="Courier New"/>
                          <w:color w:val="000000"/>
                          <w:kern w:val="0"/>
                          <w:sz w:val="20"/>
                        </w:rPr>
                        <w:t>login(</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res</w:t>
                      </w:r>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highlight w:val="lightGray"/>
                        </w:rPr>
                        <w:t>userService</w:t>
                      </w:r>
                      <w:r>
                        <w:rPr>
                          <w:rFonts w:ascii="Courier New" w:hAnsi="Courier New" w:cs="Courier New"/>
                          <w:color w:val="000000"/>
                          <w:kern w:val="0"/>
                          <w:sz w:val="20"/>
                        </w:rPr>
                        <w:t>.login</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username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password</w:t>
                      </w:r>
                      <w:r>
                        <w:rPr>
                          <w:rFonts w:ascii="Courier New" w:hAnsi="Courier New" w:cs="Courier New"/>
                          <w:color w:val="000000"/>
                          <w:kern w:val="0"/>
                          <w:sz w:val="20"/>
                        </w:rPr>
                        <w:t>,</w:t>
                      </w:r>
                      <w:r>
                        <w:rPr>
                          <w:rFonts w:ascii="Courier New" w:hAnsi="Courier New" w:cs="Courier New"/>
                          <w:b/>
                          <w:bCs/>
                          <w:color w:val="7F0055"/>
                          <w:kern w:val="0"/>
                          <w:sz w:val="20"/>
                        </w:rPr>
                        <w:t>this</w:t>
                      </w:r>
                      <w:r>
                        <w:rPr>
                          <w:rFonts w:ascii="Courier New" w:hAnsi="Courier New" w:cs="Courier New"/>
                          <w:color w:val="000000"/>
                          <w:kern w:val="0"/>
                          <w:sz w:val="20"/>
                        </w:rPr>
                        <w:t>.getIp</w:t>
                      </w:r>
                      <w:proofErr w:type="spellEnd"/>
                      <w:r>
                        <w:rPr>
                          <w:rFonts w:ascii="Courier New" w:hAnsi="Courier New" w:cs="Courier New"/>
                          <w:color w:val="000000"/>
                          <w:kern w:val="0"/>
                          <w:sz w:val="20"/>
                        </w:rPr>
                        <w:t>());</w:t>
                      </w:r>
                    </w:p>
                    <w:p w:rsidR="00841F8F" w:rsidRPr="00616426"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"status"</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isTeacher</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getIsTeacher</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isAdmin</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getIsAdmin</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w:t>
                      </w:r>
                      <w:proofErr w:type="spellStart"/>
                      <w:r>
                        <w:rPr>
                          <w:rFonts w:ascii="Courier New" w:hAnsi="Courier New" w:cs="Courier New"/>
                          <w:color w:val="2A00FF"/>
                          <w:kern w:val="0"/>
                          <w:sz w:val="20"/>
                        </w:rPr>
                        <w:t>userId</w:t>
                      </w:r>
                      <w:proofErr w:type="spellEnd"/>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getUserId</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r>
                        <w:rPr>
                          <w:rFonts w:ascii="Courier New" w:hAnsi="Courier New" w:cs="Courier New"/>
                          <w:color w:val="2A00FF"/>
                          <w:kern w:val="0"/>
                          <w:sz w:val="20"/>
                        </w:rPr>
                        <w:t>"username</w:t>
                      </w:r>
                      <w:proofErr w:type="gramStart"/>
                      <w:r>
                        <w:rPr>
                          <w:rFonts w:ascii="Courier New" w:hAnsi="Courier New" w:cs="Courier New"/>
                          <w:color w:val="2A00FF"/>
                          <w:kern w:val="0"/>
                          <w:sz w:val="20"/>
                        </w:rPr>
                        <w:t>"</w:t>
                      </w:r>
                      <w:r>
                        <w:rPr>
                          <w:rFonts w:ascii="Courier New" w:hAnsi="Courier New" w:cs="Courier New"/>
                          <w:color w:val="000000"/>
                          <w:kern w:val="0"/>
                          <w:sz w:val="20"/>
                        </w:rPr>
                        <w:t>,</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proofErr w:type="gram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r>
                        <w:rPr>
                          <w:rFonts w:ascii="Courier New" w:hAnsi="Courier New" w:cs="Courier New"/>
                          <w:b/>
                          <w:bCs/>
                          <w:color w:val="7F0055"/>
                          <w:kern w:val="0"/>
                          <w:sz w:val="20"/>
                        </w:rPr>
                        <w:t>null</w:t>
                      </w:r>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UserInfo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"data"</w:t>
                      </w:r>
                      <w:r>
                        <w:rPr>
                          <w:rFonts w:ascii="Courier New" w:hAnsi="Courier New" w:cs="Courier New"/>
                          <w:color w:val="000000"/>
                          <w:kern w:val="0"/>
                          <w:sz w:val="20"/>
                        </w:rPr>
                        <w:t>)).</w:t>
                      </w:r>
                      <w:proofErr w:type="spellStart"/>
                      <w:r>
                        <w:rPr>
                          <w:rFonts w:ascii="Courier New" w:hAnsi="Courier New" w:cs="Courier New"/>
                          <w:color w:val="000000"/>
                          <w:kern w:val="0"/>
                          <w:sz w:val="20"/>
                        </w:rPr>
                        <w:t>getUsername</w:t>
                      </w:r>
                      <w:proofErr w:type="spellEnd"/>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if</w:t>
                      </w:r>
                      <w:r>
                        <w:rPr>
                          <w:rFonts w:ascii="Courier New" w:hAnsi="Courier New" w:cs="Courier New"/>
                          <w:color w:val="000000"/>
                          <w:kern w:val="0"/>
                          <w:sz w:val="20"/>
                        </w:rPr>
                        <w:t xml:space="preserve"> ((Integer) </w:t>
                      </w:r>
                      <w:proofErr w:type="spellStart"/>
                      <w:r>
                        <w:rPr>
                          <w:rFonts w:ascii="Courier New" w:hAnsi="Courier New" w:cs="Courier New"/>
                          <w:color w:val="6A3E3E"/>
                          <w:kern w:val="0"/>
                          <w:sz w:val="20"/>
                        </w:rPr>
                        <w:t>res</w:t>
                      </w:r>
                      <w:r>
                        <w:rPr>
                          <w:rFonts w:ascii="Courier New" w:hAnsi="Courier New" w:cs="Courier New"/>
                          <w:color w:val="000000"/>
                          <w:kern w:val="0"/>
                          <w:sz w:val="20"/>
                        </w:rPr>
                        <w:t>.get</w:t>
                      </w:r>
                      <w:proofErr w:type="spellEnd"/>
                      <w:r>
                        <w:rPr>
                          <w:rFonts w:ascii="Courier New" w:hAnsi="Courier New" w:cs="Courier New"/>
                          <w:color w:val="000000"/>
                          <w:kern w:val="0"/>
                          <w:sz w:val="20"/>
                        </w:rPr>
                        <w:t>(</w:t>
                      </w:r>
                      <w:r>
                        <w:rPr>
                          <w:rFonts w:ascii="Courier New" w:hAnsi="Courier New" w:cs="Courier New"/>
                          <w:color w:val="2A00FF"/>
                          <w:kern w:val="0"/>
                          <w:sz w:val="20"/>
                        </w:rPr>
                        <w:t>"status"</w:t>
                      </w:r>
                      <w:r>
                        <w:rPr>
                          <w:rFonts w:ascii="Courier New" w:hAnsi="Courier New" w:cs="Courier New"/>
                          <w:color w:val="000000"/>
                          <w:kern w:val="0"/>
                          <w:sz w:val="20"/>
                        </w:rPr>
                        <w:t>) == 1) {</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.saveSession</w:t>
                      </w:r>
                      <w:proofErr w:type="spellEnd"/>
                      <w:proofErr w:type="gramEnd"/>
                      <w:r>
                        <w:rPr>
                          <w:rFonts w:ascii="Courier New" w:hAnsi="Courier New" w:cs="Courier New"/>
                          <w:color w:val="000000"/>
                          <w:kern w:val="0"/>
                          <w:sz w:val="20"/>
                        </w:rPr>
                        <w:t>(</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D6065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41F8F" w:rsidRDefault="00841F8F" w:rsidP="00D6065C">
                      <w:r>
                        <w:rPr>
                          <w:rFonts w:ascii="Courier New" w:hAnsi="Courier New" w:cs="Courier New"/>
                          <w:color w:val="000000"/>
                          <w:kern w:val="0"/>
                          <w:sz w:val="20"/>
                        </w:rPr>
                        <w:tab/>
                        <w:t>}</w:t>
                      </w:r>
                    </w:p>
                  </w:txbxContent>
                </v:textbox>
                <w10:wrap type="square" anchorx="margin"/>
              </v:shape>
            </w:pict>
          </mc:Fallback>
        </mc:AlternateContent>
      </w:r>
    </w:p>
    <w:p w:rsidR="00D62A26" w:rsidRPr="00D62A26" w:rsidRDefault="00C118FB" w:rsidP="00D62A26">
      <w:pPr>
        <w:pStyle w:val="3"/>
        <w:spacing w:before="100" w:after="50" w:line="440" w:lineRule="exact"/>
        <w:rPr>
          <w:rFonts w:eastAsia="黑体"/>
          <w:b w:val="0"/>
          <w:bCs/>
          <w:sz w:val="24"/>
          <w:szCs w:val="24"/>
        </w:rPr>
      </w:pPr>
      <w:r>
        <w:rPr>
          <w:rFonts w:eastAsia="黑体"/>
          <w:b w:val="0"/>
          <w:bCs/>
          <w:sz w:val="24"/>
          <w:szCs w:val="24"/>
        </w:rPr>
        <w:t>4</w:t>
      </w:r>
      <w:r w:rsidR="002E3FAF">
        <w:rPr>
          <w:rFonts w:eastAsia="黑体"/>
          <w:b w:val="0"/>
          <w:bCs/>
          <w:sz w:val="24"/>
          <w:szCs w:val="24"/>
        </w:rPr>
        <w:t>.</w:t>
      </w:r>
      <w:r w:rsidR="002E3FAF">
        <w:rPr>
          <w:rFonts w:eastAsia="黑体" w:hint="eastAsia"/>
          <w:b w:val="0"/>
          <w:bCs/>
          <w:sz w:val="24"/>
          <w:szCs w:val="24"/>
        </w:rPr>
        <w:t>2</w:t>
      </w:r>
      <w:r>
        <w:rPr>
          <w:rFonts w:eastAsia="黑体"/>
          <w:b w:val="0"/>
          <w:bCs/>
          <w:sz w:val="24"/>
          <w:szCs w:val="24"/>
        </w:rPr>
        <w:t xml:space="preserve">.2 </w:t>
      </w:r>
      <w:r w:rsidR="00D62A26">
        <w:rPr>
          <w:rFonts w:eastAsia="黑体" w:hint="eastAsia"/>
          <w:b w:val="0"/>
          <w:bCs/>
          <w:sz w:val="24"/>
          <w:szCs w:val="24"/>
        </w:rPr>
        <w:t>题库管理模块</w:t>
      </w:r>
    </w:p>
    <w:p w:rsidR="00D62A26" w:rsidRDefault="00616426" w:rsidP="00D62A26">
      <w:pPr>
        <w:spacing w:before="100" w:after="50" w:line="440" w:lineRule="exact"/>
        <w:ind w:firstLineChars="200" w:firstLine="480"/>
        <w:rPr>
          <w:sz w:val="24"/>
        </w:rPr>
      </w:pPr>
      <w:r>
        <w:rPr>
          <w:rFonts w:ascii="宋体" w:hAnsi="宋体"/>
          <w:noProof/>
          <w:sz w:val="24"/>
        </w:rPr>
        <w:drawing>
          <wp:anchor distT="0" distB="0" distL="114300" distR="114300" simplePos="0" relativeHeight="251680256" behindDoc="0" locked="0" layoutInCell="1" allowOverlap="1" wp14:anchorId="2C3F541A" wp14:editId="148A3FFE">
            <wp:simplePos x="0" y="0"/>
            <wp:positionH relativeFrom="column">
              <wp:posOffset>141503</wp:posOffset>
            </wp:positionH>
            <wp:positionV relativeFrom="paragraph">
              <wp:posOffset>684759</wp:posOffset>
            </wp:positionV>
            <wp:extent cx="5078549" cy="3269894"/>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ng"/>
                    <pic:cNvPicPr/>
                  </pic:nvPicPr>
                  <pic:blipFill>
                    <a:blip r:embed="rId25">
                      <a:extLst>
                        <a:ext uri="{28A0092B-C50C-407E-A947-70E740481C1C}">
                          <a14:useLocalDpi xmlns:a14="http://schemas.microsoft.com/office/drawing/2010/main" val="0"/>
                        </a:ext>
                      </a:extLst>
                    </a:blip>
                    <a:stretch>
                      <a:fillRect/>
                    </a:stretch>
                  </pic:blipFill>
                  <pic:spPr>
                    <a:xfrm>
                      <a:off x="0" y="0"/>
                      <a:ext cx="5105199" cy="3287053"/>
                    </a:xfrm>
                    <a:prstGeom prst="rect">
                      <a:avLst/>
                    </a:prstGeom>
                  </pic:spPr>
                </pic:pic>
              </a:graphicData>
            </a:graphic>
            <wp14:sizeRelH relativeFrom="page">
              <wp14:pctWidth>0</wp14:pctWidth>
            </wp14:sizeRelH>
            <wp14:sizeRelV relativeFrom="page">
              <wp14:pctHeight>0</wp14:pctHeight>
            </wp14:sizeRelV>
          </wp:anchor>
        </w:drawing>
      </w:r>
      <w:r w:rsidR="00D62A26">
        <w:rPr>
          <w:rFonts w:hint="eastAsia"/>
          <w:sz w:val="24"/>
        </w:rPr>
        <w:t>老师或管理员登陆系统并通过身份验证之后，可进入后台管理界面，页面左侧显示管理员或老师可使用的功能导航，</w:t>
      </w:r>
      <w:r w:rsidR="00F43631">
        <w:rPr>
          <w:rFonts w:hint="eastAsia"/>
          <w:sz w:val="24"/>
        </w:rPr>
        <w:t>右侧</w:t>
      </w:r>
      <w:r w:rsidR="00742C1E">
        <w:rPr>
          <w:rFonts w:hint="eastAsia"/>
          <w:sz w:val="24"/>
        </w:rPr>
        <w:t>显示操作按钮和系统中已经存在的题目列表</w:t>
      </w:r>
      <w:r w:rsidR="001124B8">
        <w:rPr>
          <w:rFonts w:hint="eastAsia"/>
          <w:sz w:val="24"/>
        </w:rPr>
        <w:t>，点击操作按钮可以添加、修改和删除题目。</w:t>
      </w:r>
      <w:r w:rsidR="00583B0A">
        <w:rPr>
          <w:rFonts w:hint="eastAsia"/>
          <w:sz w:val="24"/>
        </w:rPr>
        <w:t>题库管理功能的时序图如</w:t>
      </w:r>
      <w:r>
        <w:rPr>
          <w:rFonts w:hint="eastAsia"/>
          <w:sz w:val="24"/>
        </w:rPr>
        <w:t>下图</w:t>
      </w:r>
      <w:r w:rsidR="00583B0A">
        <w:rPr>
          <w:rFonts w:hint="eastAsia"/>
          <w:sz w:val="24"/>
        </w:rPr>
        <w:t>所示：</w:t>
      </w:r>
    </w:p>
    <w:p w:rsidR="00583B0A" w:rsidRDefault="00583B0A" w:rsidP="00D62A26">
      <w:pPr>
        <w:spacing w:before="100" w:after="50" w:line="440" w:lineRule="exact"/>
        <w:ind w:firstLineChars="200" w:firstLine="480"/>
        <w:rPr>
          <w:sz w:val="24"/>
        </w:rPr>
      </w:pPr>
    </w:p>
    <w:p w:rsidR="00130E1D" w:rsidRDefault="00130E1D" w:rsidP="00D62A26">
      <w:pPr>
        <w:spacing w:before="100" w:after="50" w:line="440" w:lineRule="exact"/>
        <w:ind w:firstLineChars="200" w:firstLine="480"/>
        <w:rPr>
          <w:sz w:val="24"/>
        </w:rPr>
      </w:pPr>
    </w:p>
    <w:p w:rsidR="00130E1D" w:rsidRDefault="00130E1D" w:rsidP="00D62A26">
      <w:pPr>
        <w:spacing w:before="100" w:after="50" w:line="440" w:lineRule="exact"/>
        <w:ind w:firstLineChars="200" w:firstLine="480"/>
        <w:rPr>
          <w:sz w:val="24"/>
        </w:rPr>
      </w:pPr>
    </w:p>
    <w:p w:rsidR="00C118FB" w:rsidRPr="00D62A26"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C118FB" w:rsidRDefault="00C118FB"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8C173D" w:rsidP="00D6065C">
      <w:pPr>
        <w:ind w:firstLineChars="200" w:firstLine="420"/>
        <w:jc w:val="left"/>
        <w:rPr>
          <w:rFonts w:ascii="宋体" w:hAnsi="宋体"/>
          <w:sz w:val="24"/>
        </w:rPr>
      </w:pPr>
      <w:r>
        <w:rPr>
          <w:noProof/>
        </w:rPr>
        <w:lastRenderedPageBreak/>
        <w:drawing>
          <wp:anchor distT="0" distB="0" distL="114300" distR="114300" simplePos="0" relativeHeight="251681280" behindDoc="0" locked="0" layoutInCell="1" allowOverlap="1" wp14:anchorId="5CCE7B12" wp14:editId="78545A18">
            <wp:simplePos x="0" y="0"/>
            <wp:positionH relativeFrom="margin">
              <wp:posOffset>-187325</wp:posOffset>
            </wp:positionH>
            <wp:positionV relativeFrom="paragraph">
              <wp:posOffset>214630</wp:posOffset>
            </wp:positionV>
            <wp:extent cx="5997941" cy="308701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7941" cy="308701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进入题库管理页面后，默认显示的题目列表，如图4-</w:t>
      </w:r>
      <w:r>
        <w:rPr>
          <w:rFonts w:ascii="宋体" w:hAnsi="宋体"/>
          <w:sz w:val="24"/>
        </w:rPr>
        <w:t>6</w:t>
      </w:r>
      <w:r>
        <w:rPr>
          <w:rFonts w:ascii="宋体" w:hAnsi="宋体" w:hint="eastAsia"/>
          <w:sz w:val="24"/>
        </w:rPr>
        <w:t>所示：</w:t>
      </w:r>
    </w:p>
    <w:p w:rsidR="008C173D" w:rsidRDefault="008C173D"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D6065C" w:rsidRDefault="00D6065C" w:rsidP="00D6065C">
      <w:pPr>
        <w:ind w:firstLineChars="200" w:firstLine="480"/>
        <w:jc w:val="left"/>
        <w:rPr>
          <w:rFonts w:ascii="宋体" w:hAnsi="宋体"/>
          <w:sz w:val="24"/>
        </w:rPr>
      </w:pPr>
    </w:p>
    <w:p w:rsidR="008C173D" w:rsidRDefault="008C173D" w:rsidP="00D6065C">
      <w:pPr>
        <w:ind w:firstLineChars="200" w:firstLine="480"/>
        <w:jc w:val="left"/>
        <w:rPr>
          <w:rFonts w:ascii="宋体" w:hAnsi="宋体"/>
          <w:sz w:val="24"/>
        </w:rPr>
      </w:pPr>
    </w:p>
    <w:p w:rsidR="008C173D" w:rsidRDefault="008C173D" w:rsidP="00D6065C">
      <w:pPr>
        <w:ind w:firstLineChars="200" w:firstLine="480"/>
        <w:jc w:val="left"/>
        <w:rPr>
          <w:rFonts w:ascii="宋体" w:hAnsi="宋体"/>
          <w:sz w:val="24"/>
        </w:rPr>
      </w:pPr>
    </w:p>
    <w:p w:rsidR="008C173D" w:rsidRDefault="008C173D" w:rsidP="00D6065C">
      <w:pPr>
        <w:ind w:firstLineChars="200" w:firstLine="480"/>
        <w:jc w:val="left"/>
        <w:rPr>
          <w:rFonts w:ascii="宋体" w:hAnsi="宋体"/>
          <w:sz w:val="24"/>
        </w:rPr>
      </w:pPr>
    </w:p>
    <w:p w:rsidR="008C173D" w:rsidRDefault="008C173D" w:rsidP="00D6065C">
      <w:pPr>
        <w:ind w:firstLineChars="200" w:firstLine="480"/>
        <w:jc w:val="left"/>
        <w:rPr>
          <w:rFonts w:ascii="宋体" w:hAnsi="宋体"/>
          <w:sz w:val="24"/>
        </w:rPr>
      </w:pPr>
    </w:p>
    <w:p w:rsidR="00D6065C" w:rsidRDefault="008C173D" w:rsidP="008C173D">
      <w:pPr>
        <w:ind w:firstLineChars="200" w:firstLine="480"/>
        <w:jc w:val="center"/>
        <w:rPr>
          <w:rFonts w:ascii="黑体" w:eastAsia="黑体" w:hAnsi="黑体"/>
          <w:sz w:val="24"/>
        </w:rPr>
      </w:pPr>
      <w:r w:rsidRPr="008C173D">
        <w:rPr>
          <w:rFonts w:ascii="黑体" w:eastAsia="黑体" w:hAnsi="黑体" w:hint="eastAsia"/>
          <w:sz w:val="24"/>
        </w:rPr>
        <w:t>图4-</w:t>
      </w:r>
      <w:r w:rsidRPr="008C173D">
        <w:rPr>
          <w:rFonts w:ascii="黑体" w:eastAsia="黑体" w:hAnsi="黑体"/>
          <w:sz w:val="24"/>
        </w:rPr>
        <w:t>6</w:t>
      </w:r>
      <w:r w:rsidRPr="008C173D">
        <w:rPr>
          <w:rFonts w:ascii="黑体" w:eastAsia="黑体" w:hAnsi="黑体" w:hint="eastAsia"/>
          <w:sz w:val="24"/>
        </w:rPr>
        <w:t>题目列表页面</w:t>
      </w:r>
    </w:p>
    <w:p w:rsidR="008C173D" w:rsidRDefault="008C173D" w:rsidP="008C173D">
      <w:pPr>
        <w:ind w:firstLineChars="200" w:firstLine="480"/>
        <w:jc w:val="left"/>
        <w:rPr>
          <w:rFonts w:ascii="宋体" w:hAnsi="宋体"/>
          <w:sz w:val="24"/>
        </w:rPr>
      </w:pPr>
      <w:r>
        <w:rPr>
          <w:rFonts w:ascii="宋体" w:hAnsi="宋体" w:hint="eastAsia"/>
          <w:sz w:val="24"/>
        </w:rPr>
        <w:t>题库管理中，主要是对题目的增加、修改、删除操作，</w:t>
      </w:r>
      <w:r w:rsidR="009A4BED">
        <w:rPr>
          <w:rFonts w:ascii="宋体" w:hAnsi="宋体" w:hint="eastAsia"/>
          <w:sz w:val="24"/>
        </w:rPr>
        <w:t>这三个操作中增加和修改用的是同一个页面，根据是否传入题目编号区分，删除操作直接在列表页面完成。编辑题目页面如图4-</w:t>
      </w:r>
      <w:r w:rsidR="009A4BED">
        <w:rPr>
          <w:rFonts w:ascii="宋体" w:hAnsi="宋体"/>
          <w:sz w:val="24"/>
        </w:rPr>
        <w:t>7</w:t>
      </w:r>
      <w:r w:rsidR="009A4BED">
        <w:rPr>
          <w:rFonts w:ascii="宋体" w:hAnsi="宋体" w:hint="eastAsia"/>
          <w:sz w:val="24"/>
        </w:rPr>
        <w:t>所示：</w:t>
      </w: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9A4BED" w:rsidRDefault="009A4BED" w:rsidP="008C173D">
      <w:pPr>
        <w:ind w:firstLineChars="200" w:firstLine="480"/>
        <w:jc w:val="left"/>
        <w:rPr>
          <w:rFonts w:ascii="宋体" w:hAnsi="宋体"/>
          <w:sz w:val="24"/>
        </w:rPr>
      </w:pPr>
    </w:p>
    <w:p w:rsidR="007F3E23" w:rsidRPr="007F3E23" w:rsidRDefault="00193B93" w:rsidP="007F3E23">
      <w:pPr>
        <w:pStyle w:val="3"/>
        <w:spacing w:before="100" w:after="50" w:line="440" w:lineRule="exact"/>
        <w:rPr>
          <w:rFonts w:eastAsia="黑体"/>
          <w:b w:val="0"/>
          <w:bCs/>
          <w:sz w:val="24"/>
          <w:szCs w:val="24"/>
        </w:rPr>
      </w:pPr>
      <w:r>
        <w:rPr>
          <w:rFonts w:eastAsia="黑体"/>
          <w:b w:val="0"/>
          <w:bCs/>
          <w:sz w:val="24"/>
          <w:szCs w:val="24"/>
        </w:rPr>
        <w:t>4.</w:t>
      </w:r>
      <w:r>
        <w:rPr>
          <w:rFonts w:eastAsia="黑体" w:hint="eastAsia"/>
          <w:b w:val="0"/>
          <w:bCs/>
          <w:sz w:val="24"/>
          <w:szCs w:val="24"/>
        </w:rPr>
        <w:t>2</w:t>
      </w:r>
      <w:r>
        <w:rPr>
          <w:rFonts w:eastAsia="黑体"/>
          <w:b w:val="0"/>
          <w:bCs/>
          <w:sz w:val="24"/>
          <w:szCs w:val="24"/>
        </w:rPr>
        <w:t xml:space="preserve">.3 </w:t>
      </w:r>
      <w:r w:rsidR="004F7C4D">
        <w:rPr>
          <w:rFonts w:eastAsia="黑体" w:hint="eastAsia"/>
          <w:b w:val="0"/>
          <w:bCs/>
          <w:sz w:val="24"/>
          <w:szCs w:val="24"/>
        </w:rPr>
        <w:t>考试</w:t>
      </w:r>
      <w:r>
        <w:rPr>
          <w:rFonts w:eastAsia="黑体" w:hint="eastAsia"/>
          <w:b w:val="0"/>
          <w:bCs/>
          <w:sz w:val="24"/>
          <w:szCs w:val="24"/>
        </w:rPr>
        <w:t>管理模块</w:t>
      </w:r>
    </w:p>
    <w:p w:rsidR="007F3E23" w:rsidRDefault="007F3E23" w:rsidP="00365A64">
      <w:pPr>
        <w:spacing w:line="440" w:lineRule="exact"/>
        <w:ind w:firstLineChars="200" w:firstLine="480"/>
        <w:jc w:val="left"/>
        <w:rPr>
          <w:rFonts w:ascii="宋体" w:hAnsi="宋体"/>
          <w:sz w:val="24"/>
        </w:rPr>
      </w:pPr>
      <w:r>
        <w:rPr>
          <w:rFonts w:ascii="宋体" w:hAnsi="宋体" w:hint="eastAsia"/>
          <w:sz w:val="24"/>
        </w:rPr>
        <w:t>老师或管理员登陆系统并通过身份验证之后，可进入系统，页面左侧同样是功能导航，包括本系统所有的管理功能，右侧是默认正在进行中的考试。页面效果图</w:t>
      </w:r>
      <w:r w:rsidR="00AD08AB">
        <w:rPr>
          <w:noProof/>
        </w:rPr>
        <w:lastRenderedPageBreak/>
        <w:drawing>
          <wp:anchor distT="0" distB="0" distL="114300" distR="114300" simplePos="0" relativeHeight="251682304" behindDoc="0" locked="0" layoutInCell="1" allowOverlap="1" wp14:anchorId="4122C70D" wp14:editId="6E3B1875">
            <wp:simplePos x="0" y="0"/>
            <wp:positionH relativeFrom="column">
              <wp:posOffset>-276741</wp:posOffset>
            </wp:positionH>
            <wp:positionV relativeFrom="paragraph">
              <wp:posOffset>317068</wp:posOffset>
            </wp:positionV>
            <wp:extent cx="5918157" cy="2926080"/>
            <wp:effectExtent l="0" t="0" r="6985"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2923" cy="2928437"/>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如图4-</w:t>
      </w:r>
      <w:r>
        <w:rPr>
          <w:rFonts w:ascii="宋体" w:hAnsi="宋体"/>
          <w:sz w:val="24"/>
        </w:rPr>
        <w:t>8</w:t>
      </w:r>
      <w:r>
        <w:rPr>
          <w:rFonts w:ascii="宋体" w:hAnsi="宋体" w:hint="eastAsia"/>
          <w:sz w:val="24"/>
        </w:rPr>
        <w:t>所示：</w:t>
      </w: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7F3E23" w:rsidRDefault="007F3E23" w:rsidP="00365A64">
      <w:pPr>
        <w:spacing w:line="440" w:lineRule="exact"/>
        <w:ind w:firstLineChars="200" w:firstLine="480"/>
        <w:jc w:val="left"/>
        <w:rPr>
          <w:rFonts w:ascii="宋体" w:hAnsi="宋体"/>
          <w:sz w:val="24"/>
        </w:rPr>
      </w:pPr>
    </w:p>
    <w:p w:rsidR="00AD08AB" w:rsidRDefault="00AD08AB" w:rsidP="00365A64">
      <w:pPr>
        <w:spacing w:line="440" w:lineRule="exact"/>
        <w:ind w:firstLineChars="200" w:firstLine="480"/>
        <w:jc w:val="left"/>
        <w:rPr>
          <w:rFonts w:ascii="宋体" w:hAnsi="宋体"/>
          <w:sz w:val="24"/>
        </w:rPr>
      </w:pPr>
    </w:p>
    <w:p w:rsidR="00AD08AB" w:rsidRPr="001971C3" w:rsidRDefault="001971C3" w:rsidP="001971C3">
      <w:pPr>
        <w:spacing w:line="440" w:lineRule="exact"/>
        <w:ind w:firstLineChars="200" w:firstLine="480"/>
        <w:jc w:val="center"/>
        <w:rPr>
          <w:rFonts w:ascii="黑体" w:eastAsia="黑体" w:hAnsi="黑体"/>
          <w:sz w:val="24"/>
        </w:rPr>
      </w:pPr>
      <w:r w:rsidRPr="001971C3">
        <w:rPr>
          <w:rFonts w:ascii="黑体" w:eastAsia="黑体" w:hAnsi="黑体" w:hint="eastAsia"/>
          <w:sz w:val="24"/>
        </w:rPr>
        <w:t>图4-</w:t>
      </w:r>
      <w:r w:rsidRPr="001971C3">
        <w:rPr>
          <w:rFonts w:ascii="黑体" w:eastAsia="黑体" w:hAnsi="黑体"/>
          <w:sz w:val="24"/>
        </w:rPr>
        <w:t xml:space="preserve">7 </w:t>
      </w:r>
      <w:r w:rsidRPr="001971C3">
        <w:rPr>
          <w:rFonts w:ascii="黑体" w:eastAsia="黑体" w:hAnsi="黑体" w:hint="eastAsia"/>
          <w:sz w:val="24"/>
        </w:rPr>
        <w:t>考试管理主页面</w:t>
      </w:r>
    </w:p>
    <w:p w:rsidR="007F3E23" w:rsidRDefault="00AD08AB" w:rsidP="00365A64">
      <w:pPr>
        <w:spacing w:line="440" w:lineRule="exact"/>
        <w:ind w:firstLineChars="200" w:firstLine="480"/>
        <w:jc w:val="left"/>
        <w:rPr>
          <w:rFonts w:ascii="宋体" w:hAnsi="宋体"/>
          <w:sz w:val="24"/>
        </w:rPr>
      </w:pPr>
      <w:r>
        <w:rPr>
          <w:rFonts w:ascii="宋体" w:hAnsi="宋体" w:hint="eastAsia"/>
          <w:sz w:val="24"/>
        </w:rPr>
        <w:t>点击列表中某场考试，可以编辑修改考试试卷参数，添加考试可以通过设置试卷模板</w:t>
      </w:r>
      <w:r w:rsidR="001971C3">
        <w:rPr>
          <w:rFonts w:ascii="宋体" w:hAnsi="宋体" w:hint="eastAsia"/>
          <w:sz w:val="24"/>
        </w:rPr>
        <w:t>新建考试。考试编辑页面如图4-</w:t>
      </w:r>
      <w:r w:rsidR="001971C3">
        <w:rPr>
          <w:rFonts w:ascii="宋体" w:hAnsi="宋体"/>
          <w:sz w:val="24"/>
        </w:rPr>
        <w:t>8</w:t>
      </w:r>
      <w:r w:rsidR="001971C3">
        <w:rPr>
          <w:rFonts w:ascii="宋体" w:hAnsi="宋体" w:hint="eastAsia"/>
          <w:sz w:val="24"/>
        </w:rPr>
        <w:t>所示：</w:t>
      </w:r>
    </w:p>
    <w:p w:rsidR="001971C3" w:rsidRDefault="001971C3" w:rsidP="00365A64">
      <w:pPr>
        <w:spacing w:line="440" w:lineRule="exact"/>
        <w:ind w:firstLineChars="200" w:firstLine="420"/>
        <w:jc w:val="left"/>
        <w:rPr>
          <w:rFonts w:ascii="宋体" w:hAnsi="宋体"/>
          <w:sz w:val="24"/>
        </w:rPr>
      </w:pPr>
      <w:r>
        <w:rPr>
          <w:noProof/>
        </w:rPr>
        <w:drawing>
          <wp:anchor distT="0" distB="0" distL="114300" distR="114300" simplePos="0" relativeHeight="251683328" behindDoc="0" locked="0" layoutInCell="1" allowOverlap="1" wp14:anchorId="3687ED18" wp14:editId="179F9467">
            <wp:simplePos x="0" y="0"/>
            <wp:positionH relativeFrom="margin">
              <wp:posOffset>-209626</wp:posOffset>
            </wp:positionH>
            <wp:positionV relativeFrom="paragraph">
              <wp:posOffset>17755</wp:posOffset>
            </wp:positionV>
            <wp:extent cx="5851372" cy="2854441"/>
            <wp:effectExtent l="0" t="0" r="0" b="317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75307" cy="2866117"/>
                    </a:xfrm>
                    <a:prstGeom prst="rect">
                      <a:avLst/>
                    </a:prstGeom>
                  </pic:spPr>
                </pic:pic>
              </a:graphicData>
            </a:graphic>
            <wp14:sizeRelH relativeFrom="page">
              <wp14:pctWidth>0</wp14:pctWidth>
            </wp14:sizeRelH>
            <wp14:sizeRelV relativeFrom="page">
              <wp14:pctHeight>0</wp14:pctHeight>
            </wp14:sizeRelV>
          </wp:anchor>
        </w:drawing>
      </w: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Default="001971C3" w:rsidP="00365A64">
      <w:pPr>
        <w:spacing w:line="440" w:lineRule="exact"/>
        <w:ind w:firstLineChars="200" w:firstLine="480"/>
        <w:jc w:val="left"/>
        <w:rPr>
          <w:rFonts w:ascii="宋体" w:hAnsi="宋体"/>
          <w:sz w:val="24"/>
        </w:rPr>
      </w:pPr>
    </w:p>
    <w:p w:rsidR="001971C3" w:rsidRPr="001971C3" w:rsidRDefault="001971C3" w:rsidP="001971C3">
      <w:pPr>
        <w:spacing w:line="440" w:lineRule="exact"/>
        <w:ind w:firstLineChars="200" w:firstLine="480"/>
        <w:jc w:val="center"/>
        <w:rPr>
          <w:rFonts w:ascii="黑体" w:eastAsia="黑体" w:hAnsi="黑体"/>
          <w:sz w:val="24"/>
        </w:rPr>
      </w:pPr>
      <w:r w:rsidRPr="001971C3">
        <w:rPr>
          <w:rFonts w:ascii="黑体" w:eastAsia="黑体" w:hAnsi="黑体" w:hint="eastAsia"/>
          <w:sz w:val="24"/>
        </w:rPr>
        <w:t>图4-</w:t>
      </w:r>
      <w:r w:rsidRPr="001971C3">
        <w:rPr>
          <w:rFonts w:ascii="黑体" w:eastAsia="黑体" w:hAnsi="黑体"/>
          <w:sz w:val="24"/>
        </w:rPr>
        <w:t xml:space="preserve">8 </w:t>
      </w:r>
      <w:r w:rsidRPr="001971C3">
        <w:rPr>
          <w:rFonts w:ascii="黑体" w:eastAsia="黑体" w:hAnsi="黑体" w:hint="eastAsia"/>
          <w:sz w:val="24"/>
        </w:rPr>
        <w:t>考试编辑页面</w:t>
      </w:r>
    </w:p>
    <w:p w:rsidR="009A4BED" w:rsidRDefault="004F7C4D" w:rsidP="00365A64">
      <w:pPr>
        <w:spacing w:line="440" w:lineRule="exact"/>
        <w:ind w:firstLineChars="200" w:firstLine="480"/>
        <w:jc w:val="left"/>
        <w:rPr>
          <w:rFonts w:ascii="宋体" w:hAnsi="宋体"/>
          <w:sz w:val="24"/>
        </w:rPr>
      </w:pPr>
      <w:r>
        <w:rPr>
          <w:rFonts w:ascii="宋体" w:hAnsi="宋体" w:hint="eastAsia"/>
          <w:sz w:val="24"/>
        </w:rPr>
        <w:t>考试管理</w:t>
      </w:r>
      <w:r w:rsidR="00365A64">
        <w:rPr>
          <w:rFonts w:ascii="宋体" w:hAnsi="宋体" w:hint="eastAsia"/>
          <w:sz w:val="24"/>
        </w:rPr>
        <w:t>是本系统重点功能，程序设计能力认证系统里最基本</w:t>
      </w:r>
      <w:r w:rsidR="006F4C7F">
        <w:rPr>
          <w:rFonts w:ascii="宋体" w:hAnsi="宋体" w:hint="eastAsia"/>
          <w:sz w:val="24"/>
        </w:rPr>
        <w:t>就是考试。</w:t>
      </w:r>
      <w:r w:rsidR="005F321F">
        <w:rPr>
          <w:rFonts w:ascii="宋体" w:hAnsi="宋体" w:hint="eastAsia"/>
          <w:sz w:val="24"/>
        </w:rPr>
        <w:t>老师或管理员按</w:t>
      </w:r>
      <w:r w:rsidR="008832AC">
        <w:rPr>
          <w:rFonts w:ascii="宋体" w:hAnsi="宋体" w:hint="eastAsia"/>
          <w:sz w:val="24"/>
        </w:rPr>
        <w:t>期组织认证考试</w:t>
      </w:r>
      <w:r w:rsidR="001E0268">
        <w:rPr>
          <w:rFonts w:ascii="宋体" w:hAnsi="宋体" w:hint="eastAsia"/>
          <w:sz w:val="24"/>
        </w:rPr>
        <w:t>，新建一场考试需要提前组建好试卷模板，设置考试参数，设置试卷题目相关课程、知识点、题目难度、以及每个题的分数。</w:t>
      </w:r>
      <w:r w:rsidR="00E86249">
        <w:rPr>
          <w:rFonts w:ascii="宋体" w:hAnsi="宋体" w:hint="eastAsia"/>
          <w:sz w:val="24"/>
        </w:rPr>
        <w:t>设置完成后导入考试学生名单，到此考试就新建成功，然后在考试列表出开启抽题，就为每个</w:t>
      </w:r>
      <w:r w:rsidR="004954D9">
        <w:rPr>
          <w:rFonts w:ascii="宋体" w:hAnsi="宋体" w:hint="eastAsia"/>
          <w:noProof/>
          <w:sz w:val="24"/>
        </w:rPr>
        <w:lastRenderedPageBreak/>
        <w:drawing>
          <wp:anchor distT="0" distB="0" distL="114300" distR="114300" simplePos="0" relativeHeight="251684352" behindDoc="0" locked="0" layoutInCell="1" allowOverlap="1" wp14:anchorId="06FE3E4D" wp14:editId="62A8C971">
            <wp:simplePos x="0" y="0"/>
            <wp:positionH relativeFrom="column">
              <wp:posOffset>-151105</wp:posOffset>
            </wp:positionH>
            <wp:positionV relativeFrom="paragraph">
              <wp:posOffset>317068</wp:posOffset>
            </wp:positionV>
            <wp:extent cx="5252314" cy="4101204"/>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未命名文件.png"/>
                    <pic:cNvPicPr/>
                  </pic:nvPicPr>
                  <pic:blipFill>
                    <a:blip r:embed="rId29">
                      <a:extLst>
                        <a:ext uri="{28A0092B-C50C-407E-A947-70E740481C1C}">
                          <a14:useLocalDpi xmlns:a14="http://schemas.microsoft.com/office/drawing/2010/main" val="0"/>
                        </a:ext>
                      </a:extLst>
                    </a:blip>
                    <a:stretch>
                      <a:fillRect/>
                    </a:stretch>
                  </pic:blipFill>
                  <pic:spPr>
                    <a:xfrm>
                      <a:off x="0" y="0"/>
                      <a:ext cx="5263627" cy="4110038"/>
                    </a:xfrm>
                    <a:prstGeom prst="rect">
                      <a:avLst/>
                    </a:prstGeom>
                  </pic:spPr>
                </pic:pic>
              </a:graphicData>
            </a:graphic>
            <wp14:sizeRelH relativeFrom="page">
              <wp14:pctWidth>0</wp14:pctWidth>
            </wp14:sizeRelH>
            <wp14:sizeRelV relativeFrom="page">
              <wp14:pctHeight>0</wp14:pctHeight>
            </wp14:sizeRelV>
          </wp:anchor>
        </w:drawing>
      </w:r>
      <w:r w:rsidR="00E86249">
        <w:rPr>
          <w:rFonts w:ascii="宋体" w:hAnsi="宋体" w:hint="eastAsia"/>
          <w:sz w:val="24"/>
        </w:rPr>
        <w:t>学生生成试卷，题目不同，但难度统一。考试完成</w:t>
      </w:r>
      <w:r w:rsidR="00D04DBD">
        <w:rPr>
          <w:rFonts w:ascii="宋体" w:hAnsi="宋体" w:hint="eastAsia"/>
          <w:sz w:val="24"/>
        </w:rPr>
        <w:t>后老师可以阅卷，查看每个学生试卷，进行相似度检测，重新打分</w:t>
      </w:r>
      <w:r w:rsidR="0094367B">
        <w:rPr>
          <w:rFonts w:ascii="宋体" w:hAnsi="宋体" w:hint="eastAsia"/>
          <w:sz w:val="24"/>
        </w:rPr>
        <w:t>。考试管理的功能的时序图如图4-</w:t>
      </w:r>
      <w:r w:rsidR="0094367B">
        <w:rPr>
          <w:rFonts w:ascii="宋体" w:hAnsi="宋体"/>
          <w:sz w:val="24"/>
        </w:rPr>
        <w:t>9</w:t>
      </w:r>
      <w:r w:rsidR="0094367B">
        <w:rPr>
          <w:rFonts w:ascii="宋体" w:hAnsi="宋体" w:hint="eastAsia"/>
          <w:sz w:val="24"/>
        </w:rPr>
        <w:t>所示：</w:t>
      </w: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94367B" w:rsidRDefault="0094367B"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4954D9" w:rsidRDefault="004954D9" w:rsidP="00365A64">
      <w:pPr>
        <w:spacing w:line="440" w:lineRule="exact"/>
        <w:ind w:firstLineChars="200" w:firstLine="480"/>
        <w:jc w:val="left"/>
        <w:rPr>
          <w:rFonts w:ascii="宋体" w:hAnsi="宋体"/>
          <w:sz w:val="24"/>
        </w:rPr>
      </w:pPr>
    </w:p>
    <w:p w:rsidR="00F0435B" w:rsidRDefault="004954D9" w:rsidP="00F0435B">
      <w:pPr>
        <w:spacing w:line="440" w:lineRule="exact"/>
        <w:jc w:val="center"/>
        <w:rPr>
          <w:rFonts w:ascii="黑体" w:eastAsia="黑体" w:hAnsi="黑体"/>
          <w:sz w:val="24"/>
        </w:rPr>
      </w:pPr>
      <w:r w:rsidRPr="004954D9">
        <w:rPr>
          <w:rFonts w:ascii="黑体" w:eastAsia="黑体" w:hAnsi="黑体" w:hint="eastAsia"/>
          <w:sz w:val="24"/>
        </w:rPr>
        <w:t>图4-</w:t>
      </w:r>
      <w:r w:rsidRPr="004954D9">
        <w:rPr>
          <w:rFonts w:ascii="黑体" w:eastAsia="黑体" w:hAnsi="黑体"/>
          <w:sz w:val="24"/>
        </w:rPr>
        <w:t xml:space="preserve">9 </w:t>
      </w:r>
      <w:r w:rsidRPr="004954D9">
        <w:rPr>
          <w:rFonts w:ascii="黑体" w:eastAsia="黑体" w:hAnsi="黑体" w:hint="eastAsia"/>
          <w:sz w:val="24"/>
        </w:rPr>
        <w:t>考试管理功能时序图</w:t>
      </w:r>
    </w:p>
    <w:p w:rsidR="001D01EC" w:rsidRPr="001D01EC" w:rsidRDefault="00F0435B" w:rsidP="00F0435B">
      <w:pPr>
        <w:spacing w:line="440" w:lineRule="exact"/>
        <w:ind w:firstLineChars="200" w:firstLine="480"/>
        <w:jc w:val="left"/>
        <w:rPr>
          <w:rFonts w:ascii="宋体" w:hAnsi="宋体"/>
          <w:sz w:val="24"/>
        </w:rPr>
      </w:pPr>
      <w:r w:rsidRPr="001D01EC">
        <w:rPr>
          <w:rFonts w:ascii="宋体" w:hAnsi="宋体"/>
          <w:noProof/>
          <w:sz w:val="24"/>
        </w:rPr>
        <mc:AlternateContent>
          <mc:Choice Requires="wps">
            <w:drawing>
              <wp:anchor distT="45720" distB="45720" distL="114300" distR="114300" simplePos="0" relativeHeight="251686400" behindDoc="0" locked="0" layoutInCell="1" allowOverlap="1" wp14:anchorId="3EA927F5" wp14:editId="7A6EBA7E">
                <wp:simplePos x="0" y="0"/>
                <wp:positionH relativeFrom="page">
                  <wp:posOffset>929005</wp:posOffset>
                </wp:positionH>
                <wp:positionV relativeFrom="paragraph">
                  <wp:posOffset>337820</wp:posOffset>
                </wp:positionV>
                <wp:extent cx="5676265" cy="3415665"/>
                <wp:effectExtent l="0" t="0" r="19685" b="13335"/>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3415665"/>
                        </a:xfrm>
                        <a:prstGeom prst="rect">
                          <a:avLst/>
                        </a:prstGeom>
                        <a:solidFill>
                          <a:srgbClr val="FFFFFF"/>
                        </a:solidFill>
                        <a:ln w="9525">
                          <a:solidFill>
                            <a:srgbClr val="000000"/>
                          </a:solidFill>
                          <a:miter lim="800000"/>
                          <a:headEnd/>
                          <a:tailEnd/>
                        </a:ln>
                      </wps:spPr>
                      <wps:txbx>
                        <w:txbxContent>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spellStart"/>
                            <w:proofErr w:type="gramStart"/>
                            <w:r>
                              <w:rPr>
                                <w:rFonts w:ascii="Courier New" w:hAnsi="Courier New" w:cs="Courier New"/>
                                <w:color w:val="000000"/>
                                <w:kern w:val="0"/>
                                <w:sz w:val="20"/>
                              </w:rPr>
                              <w:t>insertExam</w:t>
                            </w:r>
                            <w:proofErr w:type="spellEnd"/>
                            <w:r>
                              <w:rPr>
                                <w:rFonts w:ascii="Courier New" w:hAnsi="Courier New" w:cs="Courier New"/>
                                <w:color w:val="000000"/>
                                <w:kern w:val="0"/>
                                <w:sz w:val="20"/>
                              </w:rPr>
                              <w:t>(</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.getExamInfo</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title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startTime</w:t>
                            </w:r>
                            <w:proofErr w:type="spellEnd"/>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endTime</w:t>
                            </w:r>
                            <w:r>
                              <w:rPr>
                                <w:rFonts w:ascii="Courier New" w:hAnsi="Courier New" w:cs="Courier New"/>
                                <w:color w:val="000000"/>
                                <w:kern w:val="0"/>
                                <w:sz w:val="20"/>
                              </w:rPr>
                              <w:t>,</w:t>
                            </w:r>
                            <w:r>
                              <w:rPr>
                                <w:rFonts w:ascii="Courier New" w:hAnsi="Courier New" w:cs="Courier New"/>
                                <w:color w:val="0000C0"/>
                                <w:kern w:val="0"/>
                                <w:sz w:val="20"/>
                              </w:rPr>
                              <w:t>allowIp</w:t>
                            </w:r>
                            <w:proofErr w:type="spellEnd"/>
                            <w:r>
                              <w:rPr>
                                <w:rFonts w:ascii="Courier New" w:hAnsi="Courier New" w:cs="Courier New"/>
                                <w:color w:val="000000"/>
                                <w:kern w:val="0"/>
                                <w:sz w:val="20"/>
                              </w:rPr>
                              <w:t xml:space="preserve">, </w:t>
                            </w:r>
                            <w:r>
                              <w:rPr>
                                <w:rFonts w:ascii="Courier New" w:hAnsi="Courier New" w:cs="Courier New"/>
                                <w:color w:val="0000C0"/>
                                <w:kern w:val="0"/>
                                <w:sz w:val="20"/>
                              </w:rPr>
                              <w:t>description</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List&lt;</w:t>
                            </w:r>
                            <w:proofErr w:type="spellStart"/>
                            <w:r>
                              <w:rPr>
                                <w:rFonts w:ascii="Courier New" w:hAnsi="Courier New" w:cs="Courier New"/>
                                <w:color w:val="000000"/>
                                <w:kern w:val="0"/>
                                <w:sz w:val="20"/>
                              </w:rPr>
                              <w:t>ExamParam</w:t>
                            </w:r>
                            <w:proofErr w:type="spellEnd"/>
                            <w:r>
                              <w:rPr>
                                <w:rFonts w:ascii="Courier New" w:hAnsi="Courier New" w:cs="Courier New"/>
                                <w:color w:val="000000"/>
                                <w:kern w:val="0"/>
                                <w:sz w:val="20"/>
                              </w:rPr>
                              <w:t xml:space="preserve">&gt;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.getExamParamList</w:t>
                            </w:r>
                            <w:proofErr w:type="spellEnd"/>
                            <w:proofErr w:type="gram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knowIds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levels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scores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pos</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examInfoService</w:t>
                            </w:r>
                            <w:r>
                              <w:rPr>
                                <w:rFonts w:ascii="Courier New" w:hAnsi="Courier New" w:cs="Courier New"/>
                                <w:color w:val="000000"/>
                                <w:kern w:val="0"/>
                                <w:sz w:val="20"/>
                              </w:rPr>
                              <w:t>.insertOne</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pos</w:t>
                            </w:r>
                            <w:proofErr w:type="spellEnd"/>
                            <w:r>
                              <w:rPr>
                                <w:rFonts w:ascii="Courier New" w:hAnsi="Courier New" w:cs="Courier New"/>
                                <w:color w:val="000000"/>
                                <w:kern w:val="0"/>
                                <w:sz w:val="20"/>
                              </w:rPr>
                              <w:t xml:space="preserve"> &gt; 0 ? </w:t>
                            </w:r>
                            <w:proofErr w:type="gramStart"/>
                            <w:r>
                              <w:rPr>
                                <w:rFonts w:ascii="Courier New" w:hAnsi="Courier New" w:cs="Courier New"/>
                                <w:color w:val="000000"/>
                                <w:kern w:val="0"/>
                                <w:sz w:val="20"/>
                              </w:rPr>
                              <w:t>1 :</w:t>
                            </w:r>
                            <w:proofErr w:type="gramEnd"/>
                            <w:r>
                              <w:rPr>
                                <w:rFonts w:ascii="Courier New" w:hAnsi="Courier New" w:cs="Courier New"/>
                                <w:color w:val="000000"/>
                                <w:kern w:val="0"/>
                                <w:sz w:val="20"/>
                              </w:rPr>
                              <w:t xml:space="preserve"> 0);</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DataAccessException</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e</w:t>
                            </w:r>
                            <w:r>
                              <w:rPr>
                                <w:rFonts w:ascii="Courier New" w:hAnsi="Courier New" w:cs="Courier New"/>
                                <w:color w:val="000000"/>
                                <w:kern w:val="0"/>
                                <w:sz w:val="20"/>
                              </w:rPr>
                              <w:t>)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0);</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gramStart"/>
                            <w:r>
                              <w:rPr>
                                <w:rFonts w:ascii="Courier New" w:hAnsi="Courier New" w:cs="Courier New"/>
                                <w:color w:val="000000"/>
                                <w:kern w:val="0"/>
                                <w:sz w:val="20"/>
                              </w:rPr>
                              <w:t>}</w:t>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proofErr w:type="gram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41F8F" w:rsidRDefault="00841F8F" w:rsidP="001D01EC">
                            <w:r>
                              <w:rPr>
                                <w:rFonts w:ascii="Courier New" w:hAnsi="Courier New" w:cs="Courier New"/>
                                <w:color w:val="000000"/>
                                <w:kern w:val="0"/>
                                <w:sz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927F5" id="_x0000_s1029" type="#_x0000_t202" style="position:absolute;left:0;text-align:left;margin-left:73.15pt;margin-top:26.6pt;width:446.95pt;height:268.95pt;z-index:251686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">
                <v:textbox>
                  <w:txbxContent>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spellStart"/>
                      <w:proofErr w:type="gramStart"/>
                      <w:r>
                        <w:rPr>
                          <w:rFonts w:ascii="Courier New" w:hAnsi="Courier New" w:cs="Courier New"/>
                          <w:color w:val="000000"/>
                          <w:kern w:val="0"/>
                          <w:sz w:val="20"/>
                        </w:rPr>
                        <w:t>insertExam</w:t>
                      </w:r>
                      <w:proofErr w:type="spellEnd"/>
                      <w:r>
                        <w:rPr>
                          <w:rFonts w:ascii="Courier New" w:hAnsi="Courier New" w:cs="Courier New"/>
                          <w:color w:val="000000"/>
                          <w:kern w:val="0"/>
                          <w:sz w:val="20"/>
                        </w:rPr>
                        <w:t>(</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.getExamInfo</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title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startTime</w:t>
                      </w:r>
                      <w:proofErr w:type="spellEnd"/>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endTime</w:t>
                      </w:r>
                      <w:r>
                        <w:rPr>
                          <w:rFonts w:ascii="Courier New" w:hAnsi="Courier New" w:cs="Courier New"/>
                          <w:color w:val="000000"/>
                          <w:kern w:val="0"/>
                          <w:sz w:val="20"/>
                        </w:rPr>
                        <w:t>,</w:t>
                      </w:r>
                      <w:r>
                        <w:rPr>
                          <w:rFonts w:ascii="Courier New" w:hAnsi="Courier New" w:cs="Courier New"/>
                          <w:color w:val="0000C0"/>
                          <w:kern w:val="0"/>
                          <w:sz w:val="20"/>
                        </w:rPr>
                        <w:t>allowIp</w:t>
                      </w:r>
                      <w:proofErr w:type="spellEnd"/>
                      <w:r>
                        <w:rPr>
                          <w:rFonts w:ascii="Courier New" w:hAnsi="Courier New" w:cs="Courier New"/>
                          <w:color w:val="000000"/>
                          <w:kern w:val="0"/>
                          <w:sz w:val="20"/>
                        </w:rPr>
                        <w:t xml:space="preserve">, </w:t>
                      </w:r>
                      <w:r>
                        <w:rPr>
                          <w:rFonts w:ascii="Courier New" w:hAnsi="Courier New" w:cs="Courier New"/>
                          <w:color w:val="0000C0"/>
                          <w:kern w:val="0"/>
                          <w:sz w:val="20"/>
                        </w:rPr>
                        <w:t>description</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List&lt;</w:t>
                      </w:r>
                      <w:proofErr w:type="spellStart"/>
                      <w:r>
                        <w:rPr>
                          <w:rFonts w:ascii="Courier New" w:hAnsi="Courier New" w:cs="Courier New"/>
                          <w:color w:val="000000"/>
                          <w:kern w:val="0"/>
                          <w:sz w:val="20"/>
                        </w:rPr>
                        <w:t>ExamParam</w:t>
                      </w:r>
                      <w:proofErr w:type="spellEnd"/>
                      <w:r>
                        <w:rPr>
                          <w:rFonts w:ascii="Courier New" w:hAnsi="Courier New" w:cs="Courier New"/>
                          <w:color w:val="000000"/>
                          <w:kern w:val="0"/>
                          <w:sz w:val="20"/>
                        </w:rPr>
                        <w:t xml:space="preserve">&gt;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.getExamParamList</w:t>
                      </w:r>
                      <w:proofErr w:type="spellEnd"/>
                      <w:proofErr w:type="gram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knowIds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levels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scores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pos</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examInfoService</w:t>
                      </w:r>
                      <w:r>
                        <w:rPr>
                          <w:rFonts w:ascii="Courier New" w:hAnsi="Courier New" w:cs="Courier New"/>
                          <w:color w:val="000000"/>
                          <w:kern w:val="0"/>
                          <w:sz w:val="20"/>
                        </w:rPr>
                        <w:t>.insertOne</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pos</w:t>
                      </w:r>
                      <w:proofErr w:type="spellEnd"/>
                      <w:r>
                        <w:rPr>
                          <w:rFonts w:ascii="Courier New" w:hAnsi="Courier New" w:cs="Courier New"/>
                          <w:color w:val="000000"/>
                          <w:kern w:val="0"/>
                          <w:sz w:val="20"/>
                        </w:rPr>
                        <w:t xml:space="preserve"> &gt; 0 ? </w:t>
                      </w:r>
                      <w:proofErr w:type="gramStart"/>
                      <w:r>
                        <w:rPr>
                          <w:rFonts w:ascii="Courier New" w:hAnsi="Courier New" w:cs="Courier New"/>
                          <w:color w:val="000000"/>
                          <w:kern w:val="0"/>
                          <w:sz w:val="20"/>
                        </w:rPr>
                        <w:t>1 :</w:t>
                      </w:r>
                      <w:proofErr w:type="gramEnd"/>
                      <w:r>
                        <w:rPr>
                          <w:rFonts w:ascii="Courier New" w:hAnsi="Courier New" w:cs="Courier New"/>
                          <w:color w:val="000000"/>
                          <w:kern w:val="0"/>
                          <w:sz w:val="20"/>
                        </w:rPr>
                        <w:t xml:space="preserve"> 0);</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DataAccessException</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e</w:t>
                      </w:r>
                      <w:r>
                        <w:rPr>
                          <w:rFonts w:ascii="Courier New" w:hAnsi="Courier New" w:cs="Courier New"/>
                          <w:color w:val="000000"/>
                          <w:kern w:val="0"/>
                          <w:sz w:val="20"/>
                        </w:rPr>
                        <w:t>) {</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0);</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gramStart"/>
                      <w:r>
                        <w:rPr>
                          <w:rFonts w:ascii="Courier New" w:hAnsi="Courier New" w:cs="Courier New"/>
                          <w:color w:val="000000"/>
                          <w:kern w:val="0"/>
                          <w:sz w:val="20"/>
                        </w:rPr>
                        <w:t>}</w:t>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proofErr w:type="gram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41F8F" w:rsidRDefault="00841F8F" w:rsidP="001D01EC">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41F8F" w:rsidRDefault="00841F8F" w:rsidP="001D01EC">
                      <w:r>
                        <w:rPr>
                          <w:rFonts w:ascii="Courier New" w:hAnsi="Courier New" w:cs="Courier New"/>
                          <w:color w:val="000000"/>
                          <w:kern w:val="0"/>
                          <w:sz w:val="20"/>
                        </w:rPr>
                        <w:tab/>
                        <w:t>}</w:t>
                      </w:r>
                    </w:p>
                  </w:txbxContent>
                </v:textbox>
                <w10:wrap type="square" anchorx="page"/>
              </v:shape>
            </w:pict>
          </mc:Fallback>
        </mc:AlternateContent>
      </w:r>
      <w:r w:rsidR="001D01EC">
        <w:rPr>
          <w:rFonts w:ascii="宋体" w:hAnsi="宋体" w:hint="eastAsia"/>
          <w:sz w:val="24"/>
        </w:rPr>
        <w:t>考试管理的关键代码如下：</w:t>
      </w:r>
    </w:p>
    <w:p w:rsidR="00C929E9" w:rsidRDefault="007E3DC1" w:rsidP="0038177D">
      <w:pPr>
        <w:pStyle w:val="3"/>
        <w:spacing w:before="100" w:after="50" w:line="440" w:lineRule="exact"/>
        <w:rPr>
          <w:rFonts w:eastAsia="黑体"/>
          <w:b w:val="0"/>
          <w:bCs/>
          <w:sz w:val="24"/>
          <w:szCs w:val="24"/>
        </w:rPr>
      </w:pPr>
      <w:r>
        <w:rPr>
          <w:rFonts w:eastAsia="黑体"/>
          <w:b w:val="0"/>
          <w:bCs/>
          <w:sz w:val="24"/>
          <w:szCs w:val="24"/>
        </w:rPr>
        <w:lastRenderedPageBreak/>
        <w:t>4.</w:t>
      </w:r>
      <w:r>
        <w:rPr>
          <w:rFonts w:eastAsia="黑体" w:hint="eastAsia"/>
          <w:b w:val="0"/>
          <w:bCs/>
          <w:sz w:val="24"/>
          <w:szCs w:val="24"/>
        </w:rPr>
        <w:t>2</w:t>
      </w:r>
      <w:r w:rsidR="00330F1A">
        <w:rPr>
          <w:rFonts w:eastAsia="黑体"/>
          <w:b w:val="0"/>
          <w:bCs/>
          <w:sz w:val="24"/>
          <w:szCs w:val="24"/>
        </w:rPr>
        <w:t>.4</w:t>
      </w:r>
      <w:r>
        <w:rPr>
          <w:rFonts w:eastAsia="黑体"/>
          <w:b w:val="0"/>
          <w:bCs/>
          <w:sz w:val="24"/>
          <w:szCs w:val="24"/>
        </w:rPr>
        <w:t xml:space="preserve"> </w:t>
      </w:r>
      <w:r w:rsidR="00330F1A">
        <w:rPr>
          <w:rFonts w:eastAsia="黑体" w:hint="eastAsia"/>
          <w:b w:val="0"/>
          <w:bCs/>
          <w:sz w:val="24"/>
          <w:szCs w:val="24"/>
        </w:rPr>
        <w:t>考场</w:t>
      </w:r>
      <w:r>
        <w:rPr>
          <w:rFonts w:eastAsia="黑体" w:hint="eastAsia"/>
          <w:b w:val="0"/>
          <w:bCs/>
          <w:sz w:val="24"/>
          <w:szCs w:val="24"/>
        </w:rPr>
        <w:t>管理模块</w:t>
      </w:r>
    </w:p>
    <w:p w:rsidR="0009432C" w:rsidRDefault="00C53747" w:rsidP="0009432C">
      <w:pPr>
        <w:spacing w:before="100" w:after="50" w:line="440" w:lineRule="exact"/>
        <w:ind w:firstLine="420"/>
        <w:rPr>
          <w:sz w:val="24"/>
        </w:rPr>
      </w:pPr>
      <w:r>
        <w:rPr>
          <w:noProof/>
          <w:sz w:val="24"/>
        </w:rPr>
        <w:drawing>
          <wp:anchor distT="0" distB="0" distL="114300" distR="114300" simplePos="0" relativeHeight="251687424" behindDoc="0" locked="0" layoutInCell="1" allowOverlap="1" wp14:anchorId="02ECAA85" wp14:editId="4C5674BA">
            <wp:simplePos x="0" y="0"/>
            <wp:positionH relativeFrom="column">
              <wp:posOffset>271334</wp:posOffset>
            </wp:positionH>
            <wp:positionV relativeFrom="paragraph">
              <wp:posOffset>648638</wp:posOffset>
            </wp:positionV>
            <wp:extent cx="4558352" cy="355933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 (1).png"/>
                    <pic:cNvPicPr/>
                  </pic:nvPicPr>
                  <pic:blipFill>
                    <a:blip r:embed="rId30">
                      <a:extLst>
                        <a:ext uri="{28A0092B-C50C-407E-A947-70E740481C1C}">
                          <a14:useLocalDpi xmlns:a14="http://schemas.microsoft.com/office/drawing/2010/main" val="0"/>
                        </a:ext>
                      </a:extLst>
                    </a:blip>
                    <a:stretch>
                      <a:fillRect/>
                    </a:stretch>
                  </pic:blipFill>
                  <pic:spPr>
                    <a:xfrm>
                      <a:off x="0" y="0"/>
                      <a:ext cx="4558352" cy="3559332"/>
                    </a:xfrm>
                    <a:prstGeom prst="rect">
                      <a:avLst/>
                    </a:prstGeom>
                  </pic:spPr>
                </pic:pic>
              </a:graphicData>
            </a:graphic>
            <wp14:sizeRelH relativeFrom="page">
              <wp14:pctWidth>0</wp14:pctWidth>
            </wp14:sizeRelH>
            <wp14:sizeRelV relativeFrom="page">
              <wp14:pctHeight>0</wp14:pctHeight>
            </wp14:sizeRelV>
          </wp:anchor>
        </w:drawing>
      </w:r>
      <w:r w:rsidR="00D50327">
        <w:rPr>
          <w:rFonts w:hint="eastAsia"/>
          <w:sz w:val="24"/>
        </w:rPr>
        <w:t>老师或管理员登陆系统并通过身份验证之后，可进入系统进入考场管理模块，由于本系统后台管理页面布局一致，所以左侧同样是功能导航，而右侧为最近的考试列表。主页面如图</w:t>
      </w:r>
      <w:r w:rsidR="00D50327">
        <w:rPr>
          <w:rFonts w:hint="eastAsia"/>
          <w:sz w:val="24"/>
        </w:rPr>
        <w:t>4-</w:t>
      </w:r>
      <w:r w:rsidR="00D50327">
        <w:rPr>
          <w:sz w:val="24"/>
        </w:rPr>
        <w:t>10</w:t>
      </w:r>
      <w:r w:rsidR="00D50327">
        <w:rPr>
          <w:rFonts w:hint="eastAsia"/>
          <w:sz w:val="24"/>
        </w:rPr>
        <w:t>所示：</w:t>
      </w: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rFonts w:hint="eastAsia"/>
          <w:sz w:val="24"/>
        </w:rPr>
      </w:pPr>
    </w:p>
    <w:p w:rsidR="00D50327" w:rsidRDefault="00D50327" w:rsidP="0009432C">
      <w:pPr>
        <w:spacing w:before="100" w:after="50" w:line="440" w:lineRule="exact"/>
        <w:ind w:firstLine="420"/>
        <w:rPr>
          <w:sz w:val="24"/>
        </w:rPr>
      </w:pPr>
    </w:p>
    <w:p w:rsidR="00D50327" w:rsidRDefault="00D50327" w:rsidP="0009432C">
      <w:pPr>
        <w:spacing w:before="100" w:after="50" w:line="440" w:lineRule="exact"/>
        <w:ind w:firstLine="420"/>
        <w:rPr>
          <w:sz w:val="24"/>
        </w:rPr>
      </w:pPr>
    </w:p>
    <w:p w:rsidR="00D50327" w:rsidRDefault="00D50327" w:rsidP="0009432C">
      <w:pPr>
        <w:spacing w:before="100" w:after="50" w:line="440" w:lineRule="exact"/>
        <w:ind w:firstLine="420"/>
        <w:rPr>
          <w:sz w:val="24"/>
        </w:rPr>
      </w:pPr>
    </w:p>
    <w:p w:rsidR="00D50327" w:rsidRDefault="00D5032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rFonts w:hint="eastAsia"/>
          <w:sz w:val="24"/>
        </w:rPr>
      </w:pPr>
    </w:p>
    <w:p w:rsidR="00D50327" w:rsidRDefault="007939F2" w:rsidP="0009432C">
      <w:pPr>
        <w:spacing w:before="100" w:after="50" w:line="440" w:lineRule="exact"/>
        <w:ind w:firstLine="420"/>
        <w:rPr>
          <w:sz w:val="24"/>
        </w:rPr>
      </w:pPr>
      <w:proofErr w:type="gramStart"/>
      <w:r>
        <w:rPr>
          <w:rFonts w:hint="eastAsia"/>
          <w:sz w:val="24"/>
        </w:rPr>
        <w:t>点击某</w:t>
      </w:r>
      <w:proofErr w:type="gramEnd"/>
      <w:r>
        <w:rPr>
          <w:rFonts w:hint="eastAsia"/>
          <w:sz w:val="24"/>
        </w:rPr>
        <w:t>一场进行中的考试后，可以查看该场考试的题目列表、提交状态、排名、公告等信息，具体页面效果如图</w:t>
      </w:r>
      <w:r>
        <w:rPr>
          <w:rFonts w:hint="eastAsia"/>
          <w:sz w:val="24"/>
        </w:rPr>
        <w:t>4-</w:t>
      </w:r>
      <w:r>
        <w:rPr>
          <w:sz w:val="24"/>
        </w:rPr>
        <w:t>11</w:t>
      </w:r>
      <w:r>
        <w:rPr>
          <w:rFonts w:hint="eastAsia"/>
          <w:sz w:val="24"/>
        </w:rPr>
        <w:t>所示</w:t>
      </w: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rFonts w:hint="eastAsia"/>
          <w:sz w:val="24"/>
        </w:rPr>
      </w:pPr>
    </w:p>
    <w:p w:rsidR="00D50327" w:rsidRDefault="00D50327" w:rsidP="0009432C">
      <w:pPr>
        <w:spacing w:before="100" w:after="50" w:line="440" w:lineRule="exact"/>
        <w:ind w:firstLine="420"/>
        <w:rPr>
          <w:sz w:val="24"/>
        </w:rPr>
      </w:pPr>
    </w:p>
    <w:p w:rsidR="00D50327" w:rsidRDefault="00D50327" w:rsidP="0009432C">
      <w:pPr>
        <w:spacing w:before="100" w:after="50" w:line="440" w:lineRule="exact"/>
        <w:ind w:firstLine="420"/>
        <w:rPr>
          <w:sz w:val="24"/>
        </w:rPr>
      </w:pPr>
    </w:p>
    <w:p w:rsidR="00C53747" w:rsidRPr="00C53747" w:rsidRDefault="00C53747" w:rsidP="0009432C">
      <w:pPr>
        <w:spacing w:before="100" w:after="50" w:line="440" w:lineRule="exact"/>
        <w:ind w:firstLine="420"/>
        <w:rPr>
          <w:sz w:val="24"/>
        </w:rPr>
      </w:pPr>
    </w:p>
    <w:p w:rsidR="00D50327" w:rsidRDefault="00C53747" w:rsidP="0009432C">
      <w:pPr>
        <w:spacing w:before="100" w:after="50" w:line="440" w:lineRule="exact"/>
        <w:ind w:firstLine="420"/>
        <w:rPr>
          <w:sz w:val="24"/>
        </w:rPr>
      </w:pPr>
      <w:r>
        <w:rPr>
          <w:noProof/>
          <w:sz w:val="24"/>
        </w:rPr>
        <w:lastRenderedPageBreak/>
        <w:drawing>
          <wp:anchor distT="0" distB="0" distL="114300" distR="114300" simplePos="0" relativeHeight="251689472" behindDoc="0" locked="0" layoutInCell="1" allowOverlap="1" wp14:anchorId="62BADB02" wp14:editId="3570CA06">
            <wp:simplePos x="0" y="0"/>
            <wp:positionH relativeFrom="column">
              <wp:posOffset>313899</wp:posOffset>
            </wp:positionH>
            <wp:positionV relativeFrom="paragraph">
              <wp:posOffset>910514</wp:posOffset>
            </wp:positionV>
            <wp:extent cx="4558352" cy="3559332"/>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未命名文件 (1).png"/>
                    <pic:cNvPicPr/>
                  </pic:nvPicPr>
                  <pic:blipFill>
                    <a:blip r:embed="rId30">
                      <a:extLst>
                        <a:ext uri="{28A0092B-C50C-407E-A947-70E740481C1C}">
                          <a14:useLocalDpi xmlns:a14="http://schemas.microsoft.com/office/drawing/2010/main" val="0"/>
                        </a:ext>
                      </a:extLst>
                    </a:blip>
                    <a:stretch>
                      <a:fillRect/>
                    </a:stretch>
                  </pic:blipFill>
                  <pic:spPr>
                    <a:xfrm>
                      <a:off x="0" y="0"/>
                      <a:ext cx="4558352" cy="3559332"/>
                    </a:xfrm>
                    <a:prstGeom prst="rect">
                      <a:avLst/>
                    </a:prstGeom>
                  </pic:spPr>
                </pic:pic>
              </a:graphicData>
            </a:graphic>
            <wp14:sizeRelH relativeFrom="page">
              <wp14:pctWidth>0</wp14:pctWidth>
            </wp14:sizeRelH>
            <wp14:sizeRelV relativeFrom="page">
              <wp14:pctHeight>0</wp14:pctHeight>
            </wp14:sizeRelV>
          </wp:anchor>
        </w:drawing>
      </w:r>
      <w:r w:rsidR="007939F2">
        <w:rPr>
          <w:rFonts w:hint="eastAsia"/>
          <w:sz w:val="24"/>
        </w:rPr>
        <w:t>考场管理模块的主要功能是老师或管理员实时了解当前考试的状态，包括对本场考试的题目的查看</w:t>
      </w:r>
      <w:r w:rsidR="000B41F0">
        <w:rPr>
          <w:rFonts w:hint="eastAsia"/>
          <w:sz w:val="24"/>
        </w:rPr>
        <w:t>、本场考试学生的代码提交状态、考生排名、和考试的公告信息，主要是一些显示的功能，涉及到表单操作的功能很少。考场管理模块的时序图如图</w:t>
      </w:r>
      <w:r w:rsidR="000B41F0">
        <w:rPr>
          <w:rFonts w:hint="eastAsia"/>
          <w:sz w:val="24"/>
        </w:rPr>
        <w:t>4-</w:t>
      </w:r>
      <w:r w:rsidR="000B41F0">
        <w:rPr>
          <w:sz w:val="24"/>
        </w:rPr>
        <w:t>12</w:t>
      </w:r>
      <w:r w:rsidR="000B41F0">
        <w:rPr>
          <w:rFonts w:hint="eastAsia"/>
          <w:sz w:val="24"/>
        </w:rPr>
        <w:t>所示：</w:t>
      </w:r>
    </w:p>
    <w:p w:rsidR="000B41F0" w:rsidRDefault="000B41F0" w:rsidP="0009432C">
      <w:pPr>
        <w:spacing w:before="100" w:after="50" w:line="440" w:lineRule="exact"/>
        <w:ind w:firstLine="420"/>
        <w:rPr>
          <w:sz w:val="24"/>
        </w:rPr>
      </w:pPr>
    </w:p>
    <w:p w:rsidR="000B41F0" w:rsidRDefault="000B41F0"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rFonts w:hint="eastAsia"/>
          <w:sz w:val="24"/>
        </w:rPr>
      </w:pPr>
    </w:p>
    <w:p w:rsidR="000B41F0" w:rsidRDefault="000B41F0" w:rsidP="0009432C">
      <w:pPr>
        <w:spacing w:before="100" w:after="50" w:line="440" w:lineRule="exact"/>
        <w:ind w:firstLine="420"/>
        <w:rPr>
          <w:sz w:val="24"/>
        </w:rPr>
      </w:pPr>
    </w:p>
    <w:p w:rsidR="000B41F0" w:rsidRDefault="000B41F0" w:rsidP="0009432C">
      <w:pPr>
        <w:spacing w:before="100" w:after="50" w:line="440" w:lineRule="exact"/>
        <w:ind w:firstLine="420"/>
        <w:rPr>
          <w:sz w:val="24"/>
        </w:rPr>
      </w:pPr>
    </w:p>
    <w:p w:rsidR="000B41F0" w:rsidRDefault="000B41F0"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Default="00C53747" w:rsidP="0009432C">
      <w:pPr>
        <w:spacing w:before="100" w:after="50" w:line="440" w:lineRule="exact"/>
        <w:ind w:firstLine="420"/>
        <w:rPr>
          <w:sz w:val="24"/>
        </w:rPr>
      </w:pPr>
    </w:p>
    <w:p w:rsidR="00C53747" w:rsidRPr="00C53747" w:rsidRDefault="00C53747" w:rsidP="00C53747">
      <w:pPr>
        <w:spacing w:before="100" w:after="50" w:line="440" w:lineRule="exact"/>
        <w:jc w:val="center"/>
        <w:rPr>
          <w:rFonts w:ascii="黑体" w:eastAsia="黑体" w:hAnsi="黑体"/>
        </w:rPr>
      </w:pPr>
      <w:r w:rsidRPr="00C53747">
        <w:rPr>
          <w:rFonts w:ascii="黑体" w:eastAsia="黑体" w:hAnsi="黑体" w:hint="eastAsia"/>
        </w:rPr>
        <w:t>图4-12</w:t>
      </w:r>
      <w:r w:rsidRPr="00C53747">
        <w:rPr>
          <w:rFonts w:ascii="黑体" w:eastAsia="黑体" w:hAnsi="黑体"/>
        </w:rPr>
        <w:t xml:space="preserve"> </w:t>
      </w:r>
      <w:r w:rsidRPr="00C53747">
        <w:rPr>
          <w:rFonts w:ascii="黑体" w:eastAsia="黑体" w:hAnsi="黑体" w:hint="eastAsia"/>
        </w:rPr>
        <w:t>考场管理模块时序图</w:t>
      </w:r>
    </w:p>
    <w:p w:rsidR="000B41F0" w:rsidRDefault="008C3E24" w:rsidP="0009432C">
      <w:pPr>
        <w:spacing w:before="100" w:after="50" w:line="440" w:lineRule="exact"/>
        <w:ind w:firstLine="420"/>
        <w:rPr>
          <w:sz w:val="24"/>
        </w:rPr>
      </w:pPr>
      <w:r w:rsidRPr="00C53747">
        <w:rPr>
          <w:noProof/>
          <w:sz w:val="24"/>
        </w:rPr>
        <mc:AlternateContent>
          <mc:Choice Requires="wps">
            <w:drawing>
              <wp:anchor distT="45720" distB="45720" distL="114300" distR="114300" simplePos="0" relativeHeight="251691520" behindDoc="0" locked="0" layoutInCell="1" allowOverlap="1" wp14:anchorId="39AD45F6" wp14:editId="4761B77F">
                <wp:simplePos x="0" y="0"/>
                <wp:positionH relativeFrom="margin">
                  <wp:align>left</wp:align>
                </wp:positionH>
                <wp:positionV relativeFrom="paragraph">
                  <wp:posOffset>380365</wp:posOffset>
                </wp:positionV>
                <wp:extent cx="5383530" cy="3308985"/>
                <wp:effectExtent l="0" t="0" r="26670" b="24765"/>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3308985"/>
                        </a:xfrm>
                        <a:prstGeom prst="rect">
                          <a:avLst/>
                        </a:prstGeom>
                        <a:solidFill>
                          <a:srgbClr val="FFFFFF"/>
                        </a:solidFill>
                        <a:ln w="9525">
                          <a:solidFill>
                            <a:srgbClr val="000000"/>
                          </a:solidFill>
                          <a:miter lim="800000"/>
                          <a:headEnd/>
                          <a:tailEnd/>
                        </a:ln>
                      </wps:spPr>
                      <wps:txbx>
                        <w:txbxContent>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spellStart"/>
                            <w:proofErr w:type="gramStart"/>
                            <w:r>
                              <w:rPr>
                                <w:rFonts w:ascii="Courier New" w:hAnsi="Courier New" w:cs="Courier New"/>
                                <w:color w:val="000000"/>
                                <w:kern w:val="0"/>
                                <w:sz w:val="20"/>
                              </w:rPr>
                              <w:t>updateExam</w:t>
                            </w:r>
                            <w:proofErr w:type="spellEnd"/>
                            <w:r>
                              <w:rPr>
                                <w:rFonts w:ascii="Courier New" w:hAnsi="Courier New" w:cs="Courier New"/>
                                <w:color w:val="000000"/>
                                <w:kern w:val="0"/>
                                <w:sz w:val="20"/>
                              </w:rPr>
                              <w:t>(</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.getExamInfo</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title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startTime</w:t>
                            </w:r>
                            <w:proofErr w:type="spellEnd"/>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endTime</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C0"/>
                                <w:kern w:val="0"/>
                                <w:sz w:val="20"/>
                              </w:rPr>
                              <w:t>allowIp</w:t>
                            </w:r>
                            <w:proofErr w:type="spellEnd"/>
                            <w:r>
                              <w:rPr>
                                <w:rFonts w:ascii="Courier New" w:hAnsi="Courier New" w:cs="Courier New"/>
                                <w:color w:val="000000"/>
                                <w:kern w:val="0"/>
                                <w:sz w:val="20"/>
                              </w:rPr>
                              <w:t xml:space="preserve">, </w:t>
                            </w:r>
                            <w:r>
                              <w:rPr>
                                <w:rFonts w:ascii="Courier New" w:hAnsi="Courier New" w:cs="Courier New"/>
                                <w:color w:val="0000C0"/>
                                <w:kern w:val="0"/>
                                <w:sz w:val="20"/>
                              </w:rPr>
                              <w:t>description</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examInfo</w:t>
                            </w:r>
                            <w:r>
                              <w:rPr>
                                <w:rFonts w:ascii="Courier New" w:hAnsi="Courier New" w:cs="Courier New"/>
                                <w:color w:val="000000"/>
                                <w:kern w:val="0"/>
                                <w:sz w:val="20"/>
                              </w:rPr>
                              <w:t>.setExamId</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examId</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List&lt;</w:t>
                            </w:r>
                            <w:proofErr w:type="spellStart"/>
                            <w:r>
                              <w:rPr>
                                <w:rFonts w:ascii="Courier New" w:hAnsi="Courier New" w:cs="Courier New"/>
                                <w:color w:val="000000"/>
                                <w:kern w:val="0"/>
                                <w:sz w:val="20"/>
                              </w:rPr>
                              <w:t>ExamParam</w:t>
                            </w:r>
                            <w:proofErr w:type="spellEnd"/>
                            <w:r>
                              <w:rPr>
                                <w:rFonts w:ascii="Courier New" w:hAnsi="Courier New" w:cs="Courier New"/>
                                <w:color w:val="000000"/>
                                <w:kern w:val="0"/>
                                <w:sz w:val="20"/>
                              </w:rPr>
                              <w:t xml:space="preserve">&gt;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.getExamParamList</w:t>
                            </w:r>
                            <w:proofErr w:type="spellEnd"/>
                            <w:proofErr w:type="gram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knowIds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levels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scores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List&lt;Integer&gt; </w:t>
                            </w:r>
                            <w:proofErr w:type="spellStart"/>
                            <w:r>
                              <w:rPr>
                                <w:rFonts w:ascii="Courier New" w:hAnsi="Courier New" w:cs="Courier New"/>
                                <w:color w:val="6A3E3E"/>
                                <w:kern w:val="0"/>
                                <w:sz w:val="20"/>
                              </w:rPr>
                              <w:t>expmidsList</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expmIds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Integer </w:t>
                            </w:r>
                            <w:r>
                              <w:rPr>
                                <w:rFonts w:ascii="Courier New" w:hAnsi="Courier New" w:cs="Courier New"/>
                                <w:color w:val="6A3E3E"/>
                                <w:kern w:val="0"/>
                                <w:sz w:val="20"/>
                              </w:rPr>
                              <w:t>count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expmidsList</w:t>
                            </w:r>
                            <w:r>
                              <w:rPr>
                                <w:rFonts w:ascii="Courier New" w:hAnsi="Courier New" w:cs="Courier New"/>
                                <w:color w:val="000000"/>
                                <w:kern w:val="0"/>
                                <w:sz w:val="20"/>
                              </w:rPr>
                              <w:t>.size</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xml:space="preserve"> = 0;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xml:space="preserve"> &lt; </w:t>
                            </w:r>
                            <w:r>
                              <w:rPr>
                                <w:rFonts w:ascii="Courier New" w:hAnsi="Courier New" w:cs="Courier New"/>
                                <w:color w:val="6A3E3E"/>
                                <w:kern w:val="0"/>
                                <w:sz w:val="20"/>
                              </w:rPr>
                              <w:t>count</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rsidR="00C53747" w:rsidRDefault="00C537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D45F6" id="_x0000_s1030" type="#_x0000_t202" style="position:absolute;left:0;text-align:left;margin-left:0;margin-top:29.95pt;width:423.9pt;height:260.55pt;z-index:251691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">
                <v:textbox>
                  <w:txbxContent>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b/>
                          <w:bCs/>
                          <w:color w:val="7F0055"/>
                          <w:kern w:val="0"/>
                          <w:sz w:val="20"/>
                        </w:rPr>
                        <w:t>public</w:t>
                      </w:r>
                      <w:r>
                        <w:rPr>
                          <w:rFonts w:ascii="Courier New" w:hAnsi="Courier New" w:cs="Courier New"/>
                          <w:color w:val="000000"/>
                          <w:kern w:val="0"/>
                          <w:sz w:val="20"/>
                        </w:rPr>
                        <w:t xml:space="preserve"> String </w:t>
                      </w:r>
                      <w:proofErr w:type="spellStart"/>
                      <w:proofErr w:type="gramStart"/>
                      <w:r>
                        <w:rPr>
                          <w:rFonts w:ascii="Courier New" w:hAnsi="Courier New" w:cs="Courier New"/>
                          <w:color w:val="000000"/>
                          <w:kern w:val="0"/>
                          <w:sz w:val="20"/>
                        </w:rPr>
                        <w:t>updateExam</w:t>
                      </w:r>
                      <w:proofErr w:type="spellEnd"/>
                      <w:r>
                        <w:rPr>
                          <w:rFonts w:ascii="Courier New" w:hAnsi="Courier New" w:cs="Courier New"/>
                          <w:color w:val="000000"/>
                          <w:kern w:val="0"/>
                          <w:sz w:val="20"/>
                        </w:rPr>
                        <w:t>(</w:t>
                      </w:r>
                      <w:proofErr w:type="gramEnd"/>
                      <w:r>
                        <w:rPr>
                          <w:rFonts w:ascii="Courier New" w:hAnsi="Courier New" w:cs="Courier New"/>
                          <w:color w:val="000000"/>
                          <w:kern w:val="0"/>
                          <w:sz w:val="20"/>
                        </w:rPr>
                        <w:t xml:space="preserve">) </w:t>
                      </w:r>
                      <w:r>
                        <w:rPr>
                          <w:rFonts w:ascii="Courier New" w:hAnsi="Courier New" w:cs="Courier New"/>
                          <w:b/>
                          <w:bCs/>
                          <w:color w:val="7F0055"/>
                          <w:kern w:val="0"/>
                          <w:sz w:val="20"/>
                        </w:rPr>
                        <w:t>throws</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UnsupportedEncodingException</w:t>
                      </w:r>
                      <w:proofErr w:type="spellEnd"/>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IOException</w:t>
                      </w:r>
                      <w:proofErr w:type="spellEnd"/>
                      <w:r>
                        <w:rPr>
                          <w:rFonts w:ascii="Courier New" w:hAnsi="Courier New" w:cs="Courier New"/>
                          <w:color w:val="000000"/>
                          <w:kern w:val="0"/>
                          <w:sz w:val="20"/>
                        </w:rPr>
                        <w:t xml:space="preserve">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Map&lt;String, Object&gt; </w:t>
                      </w:r>
                      <w:r>
                        <w:rPr>
                          <w:rFonts w:ascii="Courier New" w:hAnsi="Courier New" w:cs="Courier New"/>
                          <w:color w:val="6A3E3E"/>
                          <w:kern w:val="0"/>
                          <w:sz w:val="20"/>
                        </w:rPr>
                        <w:t>map</w:t>
                      </w:r>
                      <w:r>
                        <w:rPr>
                          <w:rFonts w:ascii="Courier New" w:hAnsi="Courier New" w:cs="Courier New"/>
                          <w:color w:val="000000"/>
                          <w:kern w:val="0"/>
                          <w:sz w:val="20"/>
                        </w:rPr>
                        <w:t xml:space="preserve"> = </w:t>
                      </w:r>
                      <w:r>
                        <w:rPr>
                          <w:rFonts w:ascii="Courier New" w:hAnsi="Courier New" w:cs="Courier New"/>
                          <w:b/>
                          <w:bCs/>
                          <w:color w:val="7F0055"/>
                          <w:kern w:val="0"/>
                          <w:sz w:val="20"/>
                        </w:rPr>
                        <w:t>new</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HashMap</w:t>
                      </w:r>
                      <w:proofErr w:type="spellEnd"/>
                      <w:r>
                        <w:rPr>
                          <w:rFonts w:ascii="Courier New" w:hAnsi="Courier New" w:cs="Courier New"/>
                          <w:color w:val="000000"/>
                          <w:kern w:val="0"/>
                          <w:sz w:val="20"/>
                        </w:rPr>
                        <w:t>&lt;String, Object</w:t>
                      </w:r>
                      <w:proofErr w:type="gramStart"/>
                      <w:r>
                        <w:rPr>
                          <w:rFonts w:ascii="Courier New" w:hAnsi="Courier New" w:cs="Courier New"/>
                          <w:color w:val="000000"/>
                          <w:kern w:val="0"/>
                          <w:sz w:val="20"/>
                        </w:rPr>
                        <w:t>&gt;(</w:t>
                      </w:r>
                      <w:proofErr w:type="gram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ExamInfo</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.getExamInfo</w:t>
                      </w:r>
                      <w:proofErr w:type="spellEnd"/>
                      <w:proofErr w:type="gramEnd"/>
                      <w:r>
                        <w:rPr>
                          <w:rFonts w:ascii="Courier New" w:hAnsi="Courier New" w:cs="Courier New"/>
                          <w:color w:val="000000"/>
                          <w:kern w:val="0"/>
                          <w:sz w:val="20"/>
                        </w:rPr>
                        <w:t>(</w:t>
                      </w:r>
                      <w:r>
                        <w:rPr>
                          <w:rFonts w:ascii="Courier New" w:hAnsi="Courier New" w:cs="Courier New"/>
                          <w:color w:val="0000C0"/>
                          <w:kern w:val="0"/>
                          <w:sz w:val="20"/>
                        </w:rPr>
                        <w:t>title</w:t>
                      </w:r>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startTime</w:t>
                      </w:r>
                      <w:proofErr w:type="spellEnd"/>
                      <w:r>
                        <w:rPr>
                          <w:rFonts w:ascii="Courier New" w:hAnsi="Courier New" w:cs="Courier New"/>
                          <w:color w:val="000000"/>
                          <w:kern w:val="0"/>
                          <w:sz w:val="20"/>
                        </w:rPr>
                        <w:t xml:space="preserve">, </w:t>
                      </w:r>
                      <w:proofErr w:type="spellStart"/>
                      <w:r>
                        <w:rPr>
                          <w:rFonts w:ascii="Courier New" w:hAnsi="Courier New" w:cs="Courier New"/>
                          <w:color w:val="0000C0"/>
                          <w:kern w:val="0"/>
                          <w:sz w:val="20"/>
                        </w:rPr>
                        <w:t>endTime</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C0"/>
                          <w:kern w:val="0"/>
                          <w:sz w:val="20"/>
                        </w:rPr>
                        <w:t>allowIp</w:t>
                      </w:r>
                      <w:proofErr w:type="spellEnd"/>
                      <w:r>
                        <w:rPr>
                          <w:rFonts w:ascii="Courier New" w:hAnsi="Courier New" w:cs="Courier New"/>
                          <w:color w:val="000000"/>
                          <w:kern w:val="0"/>
                          <w:sz w:val="20"/>
                        </w:rPr>
                        <w:t xml:space="preserve">, </w:t>
                      </w:r>
                      <w:r>
                        <w:rPr>
                          <w:rFonts w:ascii="Courier New" w:hAnsi="Courier New" w:cs="Courier New"/>
                          <w:color w:val="0000C0"/>
                          <w:kern w:val="0"/>
                          <w:sz w:val="20"/>
                        </w:rPr>
                        <w:t>description</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rPr>
                        <w:t>examInfo</w:t>
                      </w:r>
                      <w:r>
                        <w:rPr>
                          <w:rFonts w:ascii="Courier New" w:hAnsi="Courier New" w:cs="Courier New"/>
                          <w:color w:val="000000"/>
                          <w:kern w:val="0"/>
                          <w:sz w:val="20"/>
                        </w:rPr>
                        <w:t>.setExamId</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examId</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List&lt;</w:t>
                      </w:r>
                      <w:proofErr w:type="spellStart"/>
                      <w:r>
                        <w:rPr>
                          <w:rFonts w:ascii="Courier New" w:hAnsi="Courier New" w:cs="Courier New"/>
                          <w:color w:val="000000"/>
                          <w:kern w:val="0"/>
                          <w:sz w:val="20"/>
                        </w:rPr>
                        <w:t>ExamParam</w:t>
                      </w:r>
                      <w:proofErr w:type="spellEnd"/>
                      <w:r>
                        <w:rPr>
                          <w:rFonts w:ascii="Courier New" w:hAnsi="Courier New" w:cs="Courier New"/>
                          <w:color w:val="000000"/>
                          <w:kern w:val="0"/>
                          <w:sz w:val="20"/>
                        </w:rPr>
                        <w:t xml:space="preserve">&gt; </w:t>
                      </w:r>
                      <w:proofErr w:type="spellStart"/>
                      <w:r>
                        <w:rPr>
                          <w:rFonts w:ascii="Courier New" w:hAnsi="Courier New" w:cs="Courier New"/>
                          <w:color w:val="6A3E3E"/>
                          <w:kern w:val="0"/>
                          <w:sz w:val="20"/>
                        </w:rPr>
                        <w:t>examParamList</w:t>
                      </w:r>
                      <w:proofErr w:type="spellEnd"/>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.getExamParamList</w:t>
                      </w:r>
                      <w:proofErr w:type="spellEnd"/>
                      <w:proofErr w:type="gram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knowIds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levels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r>
                        <w:rPr>
                          <w:rFonts w:ascii="Courier New" w:hAnsi="Courier New" w:cs="Courier New"/>
                          <w:color w:val="0000C0"/>
                          <w:kern w:val="0"/>
                          <w:sz w:val="20"/>
                        </w:rPr>
                        <w:t>scores</w:t>
                      </w:r>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List&lt;Integer&gt; </w:t>
                      </w:r>
                      <w:proofErr w:type="spellStart"/>
                      <w:r>
                        <w:rPr>
                          <w:rFonts w:ascii="Courier New" w:hAnsi="Courier New" w:cs="Courier New"/>
                          <w:color w:val="6A3E3E"/>
                          <w:kern w:val="0"/>
                          <w:sz w:val="20"/>
                        </w:rPr>
                        <w:t>expmidsList</w:t>
                      </w:r>
                      <w:proofErr w:type="spellEnd"/>
                      <w:r>
                        <w:rPr>
                          <w:rFonts w:ascii="Courier New" w:hAnsi="Courier New" w:cs="Courier New"/>
                          <w:color w:val="000000"/>
                          <w:kern w:val="0"/>
                          <w:sz w:val="20"/>
                        </w:rPr>
                        <w:t xml:space="preserve"> = </w:t>
                      </w:r>
                      <w:proofErr w:type="spellStart"/>
                      <w:r>
                        <w:rPr>
                          <w:rFonts w:ascii="Courier New" w:hAnsi="Courier New" w:cs="Courier New"/>
                          <w:color w:val="000000"/>
                          <w:kern w:val="0"/>
                          <w:sz w:val="20"/>
                        </w:rPr>
                        <w:t>ArrayUtil.</w:t>
                      </w:r>
                      <w:r>
                        <w:rPr>
                          <w:rFonts w:ascii="Courier New" w:hAnsi="Courier New" w:cs="Courier New"/>
                          <w:i/>
                          <w:iCs/>
                          <w:color w:val="000000"/>
                          <w:kern w:val="0"/>
                          <w:sz w:val="20"/>
                        </w:rPr>
                        <w:t>StringToArray</w:t>
                      </w:r>
                      <w:proofErr w:type="spellEnd"/>
                      <w:r>
                        <w:rPr>
                          <w:rFonts w:ascii="Courier New" w:hAnsi="Courier New" w:cs="Courier New"/>
                          <w:color w:val="000000"/>
                          <w:kern w:val="0"/>
                          <w:sz w:val="20"/>
                        </w:rPr>
                        <w:t>(</w:t>
                      </w:r>
                      <w:proofErr w:type="spellStart"/>
                      <w:r>
                        <w:rPr>
                          <w:rFonts w:ascii="Courier New" w:hAnsi="Courier New" w:cs="Courier New"/>
                          <w:color w:val="0000C0"/>
                          <w:kern w:val="0"/>
                          <w:sz w:val="20"/>
                        </w:rPr>
                        <w:t>expmIds</w:t>
                      </w:r>
                      <w:proofErr w:type="spellEnd"/>
                      <w:r>
                        <w:rPr>
                          <w:rFonts w:ascii="Courier New" w:hAnsi="Courier New" w:cs="Courier New"/>
                          <w:color w:val="000000"/>
                          <w:kern w:val="0"/>
                          <w:sz w:val="20"/>
                        </w:rPr>
                        <w:t xml:space="preserve">, </w:t>
                      </w:r>
                      <w:r>
                        <w:rPr>
                          <w:rFonts w:ascii="Courier New" w:hAnsi="Courier New" w:cs="Courier New"/>
                          <w:color w:val="2A00FF"/>
                          <w:kern w:val="0"/>
                          <w:sz w:val="20"/>
                        </w:rPr>
                        <w:t>","</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Integer </w:t>
                      </w:r>
                      <w:r>
                        <w:rPr>
                          <w:rFonts w:ascii="Courier New" w:hAnsi="Courier New" w:cs="Courier New"/>
                          <w:color w:val="6A3E3E"/>
                          <w:kern w:val="0"/>
                          <w:sz w:val="20"/>
                        </w:rPr>
                        <w:t>count</w:t>
                      </w:r>
                      <w:r>
                        <w:rPr>
                          <w:rFonts w:ascii="Courier New" w:hAnsi="Courier New" w:cs="Courier New"/>
                          <w:color w:val="000000"/>
                          <w:kern w:val="0"/>
                          <w:sz w:val="20"/>
                        </w:rPr>
                        <w:t xml:space="preserve"> = </w:t>
                      </w:r>
                      <w:proofErr w:type="spellStart"/>
                      <w:r>
                        <w:rPr>
                          <w:rFonts w:ascii="Courier New" w:hAnsi="Courier New" w:cs="Courier New"/>
                          <w:color w:val="6A3E3E"/>
                          <w:kern w:val="0"/>
                          <w:sz w:val="20"/>
                        </w:rPr>
                        <w:t>expmidsList</w:t>
                      </w:r>
                      <w:r>
                        <w:rPr>
                          <w:rFonts w:ascii="Courier New" w:hAnsi="Courier New" w:cs="Courier New"/>
                          <w:color w:val="000000"/>
                          <w:kern w:val="0"/>
                          <w:sz w:val="20"/>
                        </w:rPr>
                        <w:t>.size</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for</w:t>
                      </w:r>
                      <w:r>
                        <w:rPr>
                          <w:rFonts w:ascii="Courier New" w:hAnsi="Courier New" w:cs="Courier New"/>
                          <w:color w:val="000000"/>
                          <w:kern w:val="0"/>
                          <w:sz w:val="20"/>
                        </w:rPr>
                        <w:t xml:space="preserve"> (</w:t>
                      </w:r>
                      <w:proofErr w:type="spellStart"/>
                      <w:r>
                        <w:rPr>
                          <w:rFonts w:ascii="Courier New" w:hAnsi="Courier New" w:cs="Courier New"/>
                          <w:b/>
                          <w:bCs/>
                          <w:color w:val="7F0055"/>
                          <w:kern w:val="0"/>
                          <w:sz w:val="20"/>
                        </w:rPr>
                        <w:t>int</w:t>
                      </w:r>
                      <w:proofErr w:type="spellEnd"/>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xml:space="preserve"> = 0;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xml:space="preserve"> &lt; </w:t>
                      </w:r>
                      <w:r>
                        <w:rPr>
                          <w:rFonts w:ascii="Courier New" w:hAnsi="Courier New" w:cs="Courier New"/>
                          <w:color w:val="6A3E3E"/>
                          <w:kern w:val="0"/>
                          <w:sz w:val="20"/>
                        </w:rPr>
                        <w:t>count</w:t>
                      </w:r>
                      <w:r>
                        <w:rPr>
                          <w:rFonts w:ascii="Courier New" w:hAnsi="Courier New" w:cs="Courier New"/>
                          <w:color w:val="000000"/>
                          <w:kern w:val="0"/>
                          <w:sz w:val="20"/>
                        </w:rPr>
                        <w:t xml:space="preserve">; </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
                    <w:p w:rsidR="00C53747" w:rsidRDefault="00C53747"/>
                  </w:txbxContent>
                </v:textbox>
                <w10:wrap type="square" anchorx="margin"/>
              </v:shape>
            </w:pict>
          </mc:Fallback>
        </mc:AlternateContent>
      </w:r>
      <w:r w:rsidR="00244BE6">
        <w:rPr>
          <w:rFonts w:hint="eastAsia"/>
          <w:sz w:val="24"/>
        </w:rPr>
        <w:t>考场管理的关键</w:t>
      </w:r>
      <w:r w:rsidR="000B41F0">
        <w:rPr>
          <w:rFonts w:hint="eastAsia"/>
          <w:sz w:val="24"/>
        </w:rPr>
        <w:t>代码如下：</w:t>
      </w:r>
    </w:p>
    <w:p w:rsidR="00C53747" w:rsidRPr="008C3E24" w:rsidRDefault="008C3E24" w:rsidP="008C3E24">
      <w:pPr>
        <w:spacing w:before="100" w:after="50" w:line="440" w:lineRule="exact"/>
        <w:rPr>
          <w:rFonts w:hint="eastAsia"/>
          <w:sz w:val="24"/>
        </w:rPr>
      </w:pPr>
      <w:r w:rsidRPr="008C3E24">
        <w:rPr>
          <w:noProof/>
          <w:sz w:val="24"/>
        </w:rPr>
        <w:lastRenderedPageBreak/>
        <mc:AlternateContent>
          <mc:Choice Requires="wps">
            <w:drawing>
              <wp:anchor distT="45720" distB="45720" distL="114300" distR="114300" simplePos="0" relativeHeight="251693568" behindDoc="0" locked="0" layoutInCell="1" allowOverlap="1" wp14:anchorId="0AC967C5" wp14:editId="6B9EA1DE">
                <wp:simplePos x="0" y="0"/>
                <wp:positionH relativeFrom="column">
                  <wp:posOffset>11430</wp:posOffset>
                </wp:positionH>
                <wp:positionV relativeFrom="paragraph">
                  <wp:posOffset>66040</wp:posOffset>
                </wp:positionV>
                <wp:extent cx="5431790" cy="2906395"/>
                <wp:effectExtent l="0" t="0" r="16510" b="2730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790" cy="2906395"/>
                        </a:xfrm>
                        <a:prstGeom prst="rect">
                          <a:avLst/>
                        </a:prstGeom>
                        <a:solidFill>
                          <a:srgbClr val="FFFFFF"/>
                        </a:solidFill>
                        <a:ln w="9525">
                          <a:solidFill>
                            <a:srgbClr val="000000"/>
                          </a:solidFill>
                          <a:miter lim="800000"/>
                          <a:headEnd/>
                          <a:tailEnd/>
                        </a:ln>
                      </wps:spPr>
                      <wps:txbx>
                        <w:txbxContent>
                          <w:p w:rsidR="008C3E24" w:rsidRDefault="008C3E24" w:rsidP="008C3E24">
                            <w:pPr>
                              <w:autoSpaceDE w:val="0"/>
                              <w:autoSpaceDN w:val="0"/>
                              <w:adjustRightInd w:val="0"/>
                              <w:jc w:val="left"/>
                              <w:rPr>
                                <w:rFonts w:ascii="Courier New" w:hAnsi="Courier New" w:cs="Courier New"/>
                                <w:kern w:val="0"/>
                                <w:sz w:val="20"/>
                              </w:rPr>
                            </w:pP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proofErr w:type="gramStart"/>
                            <w:r>
                              <w:rPr>
                                <w:rFonts w:ascii="Courier New" w:hAnsi="Courier New" w:cs="Courier New"/>
                                <w:color w:val="000000"/>
                                <w:kern w:val="0"/>
                                <w:sz w:val="20"/>
                              </w:rPr>
                              <w:t>).</w:t>
                            </w:r>
                            <w:proofErr w:type="spellStart"/>
                            <w:r>
                              <w:rPr>
                                <w:rFonts w:ascii="Courier New" w:hAnsi="Courier New" w:cs="Courier New"/>
                                <w:color w:val="000000"/>
                                <w:kern w:val="0"/>
                                <w:sz w:val="20"/>
                              </w:rPr>
                              <w:t>setExpmId</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expmidsList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proofErr w:type="gramStart"/>
                            <w:r>
                              <w:rPr>
                                <w:rFonts w:ascii="Courier New" w:hAnsi="Courier New" w:cs="Courier New"/>
                                <w:color w:val="000000"/>
                                <w:kern w:val="0"/>
                                <w:sz w:val="20"/>
                              </w:rPr>
                              <w:t>).</w:t>
                            </w:r>
                            <w:proofErr w:type="spellStart"/>
                            <w:r>
                              <w:rPr>
                                <w:rFonts w:ascii="Courier New" w:hAnsi="Courier New" w:cs="Courier New"/>
                                <w:color w:val="000000"/>
                                <w:kern w:val="0"/>
                                <w:sz w:val="20"/>
                              </w:rPr>
                              <w:t>setExamId</w:t>
                            </w:r>
                            <w:proofErr w:type="spellEnd"/>
                            <w:proofErr w:type="gramEnd"/>
                            <w:r>
                              <w:rPr>
                                <w:rFonts w:ascii="Courier New" w:hAnsi="Courier New" w:cs="Courier New"/>
                                <w:color w:val="000000"/>
                                <w:kern w:val="0"/>
                                <w:sz w:val="20"/>
                              </w:rPr>
                              <w:t>(</w:t>
                            </w:r>
                            <w:proofErr w:type="spellStart"/>
                            <w:r>
                              <w:rPr>
                                <w:rFonts w:ascii="Courier New" w:hAnsi="Courier New" w:cs="Courier New"/>
                                <w:color w:val="0000C0"/>
                                <w:kern w:val="0"/>
                                <w:sz w:val="20"/>
                              </w:rPr>
                              <w:t>examId</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System.</w:t>
                            </w:r>
                            <w:r>
                              <w:rPr>
                                <w:rFonts w:ascii="Courier New" w:hAnsi="Courier New" w:cs="Courier New"/>
                                <w:b/>
                                <w:bCs/>
                                <w:i/>
                                <w:iCs/>
                                <w:color w:val="0000C0"/>
                                <w:kern w:val="0"/>
                                <w:sz w:val="20"/>
                              </w:rPr>
                              <w:t>out</w:t>
                            </w:r>
                            <w:r>
                              <w:rPr>
                                <w:rFonts w:ascii="Courier New" w:hAnsi="Courier New" w:cs="Courier New"/>
                                <w:color w:val="000000"/>
                                <w:kern w:val="0"/>
                                <w:sz w:val="20"/>
                              </w:rPr>
                              <w:t>.println</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Integer </w:t>
                            </w:r>
                            <w:r>
                              <w:rPr>
                                <w:rFonts w:ascii="Courier New" w:hAnsi="Courier New" w:cs="Courier New"/>
                                <w:color w:val="6A3E3E"/>
                                <w:kern w:val="0"/>
                                <w:sz w:val="20"/>
                              </w:rPr>
                              <w:t>flag</w:t>
                            </w:r>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examInfoService</w:t>
                            </w:r>
                            <w:r>
                              <w:rPr>
                                <w:rFonts w:ascii="Courier New" w:hAnsi="Courier New" w:cs="Courier New"/>
                                <w:color w:val="000000"/>
                                <w:kern w:val="0"/>
                                <w:sz w:val="20"/>
                              </w:rPr>
                              <w:t>.updateOne</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highlight w:val="lightGray"/>
                              </w:rPr>
                              <w:t>examParamList</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r>
                              <w:rPr>
                                <w:rFonts w:ascii="Courier New" w:hAnsi="Courier New" w:cs="Courier New"/>
                                <w:color w:val="6A3E3E"/>
                                <w:kern w:val="0"/>
                                <w:sz w:val="20"/>
                              </w:rPr>
                              <w:t>flag</w:t>
                            </w:r>
                            <w:r>
                              <w:rPr>
                                <w:rFonts w:ascii="Courier New" w:hAnsi="Courier New" w:cs="Courier New"/>
                                <w:color w:val="000000"/>
                                <w:kern w:val="0"/>
                                <w:sz w:val="20"/>
                              </w:rPr>
                              <w:t xml:space="preserve"> &gt; 0 ? </w:t>
                            </w:r>
                            <w:proofErr w:type="gramStart"/>
                            <w:r>
                              <w:rPr>
                                <w:rFonts w:ascii="Courier New" w:hAnsi="Courier New" w:cs="Courier New"/>
                                <w:color w:val="000000"/>
                                <w:kern w:val="0"/>
                                <w:sz w:val="20"/>
                              </w:rPr>
                              <w:t>1 :</w:t>
                            </w:r>
                            <w:proofErr w:type="gramEnd"/>
                            <w:r>
                              <w:rPr>
                                <w:rFonts w:ascii="Courier New" w:hAnsi="Courier New" w:cs="Courier New"/>
                                <w:color w:val="000000"/>
                                <w:kern w:val="0"/>
                                <w:sz w:val="20"/>
                              </w:rPr>
                              <w:t xml:space="preserve"> 0);</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DataAccessException</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e</w:t>
                            </w:r>
                            <w:r>
                              <w:rPr>
                                <w:rFonts w:ascii="Courier New" w:hAnsi="Courier New" w:cs="Courier New"/>
                                <w:color w:val="000000"/>
                                <w:kern w:val="0"/>
                                <w:sz w:val="20"/>
                              </w:rPr>
                              <w:t>)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0);</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C3E24" w:rsidRDefault="008C3E24" w:rsidP="008C3E24">
                            <w:r>
                              <w:rPr>
                                <w:rFonts w:ascii="Courier New" w:hAnsi="Courier New" w:cs="Courier New"/>
                                <w:color w:val="000000"/>
                                <w:kern w:val="0"/>
                                <w:sz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967C5" id="_x0000_s1031" type="#_x0000_t202" style="position:absolute;left:0;text-align:left;margin-left:.9pt;margin-top:5.2pt;width:427.7pt;height:228.85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">
                <v:textbox>
                  <w:txbxContent>
                    <w:p w:rsidR="008C3E24" w:rsidRDefault="008C3E24" w:rsidP="008C3E24">
                      <w:pPr>
                        <w:autoSpaceDE w:val="0"/>
                        <w:autoSpaceDN w:val="0"/>
                        <w:adjustRightInd w:val="0"/>
                        <w:jc w:val="left"/>
                        <w:rPr>
                          <w:rFonts w:ascii="Courier New" w:hAnsi="Courier New" w:cs="Courier New"/>
                          <w:kern w:val="0"/>
                          <w:sz w:val="20"/>
                        </w:rPr>
                      </w:pP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proofErr w:type="gramStart"/>
                      <w:r>
                        <w:rPr>
                          <w:rFonts w:ascii="Courier New" w:hAnsi="Courier New" w:cs="Courier New"/>
                          <w:color w:val="000000"/>
                          <w:kern w:val="0"/>
                          <w:sz w:val="20"/>
                        </w:rPr>
                        <w:t>).</w:t>
                      </w:r>
                      <w:proofErr w:type="spellStart"/>
                      <w:r>
                        <w:rPr>
                          <w:rFonts w:ascii="Courier New" w:hAnsi="Courier New" w:cs="Courier New"/>
                          <w:color w:val="000000"/>
                          <w:kern w:val="0"/>
                          <w:sz w:val="20"/>
                        </w:rPr>
                        <w:t>setExpmId</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expmidsList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proofErr w:type="gramStart"/>
                      <w:r>
                        <w:rPr>
                          <w:rFonts w:ascii="Courier New" w:hAnsi="Courier New" w:cs="Courier New"/>
                          <w:color w:val="000000"/>
                          <w:kern w:val="0"/>
                          <w:sz w:val="20"/>
                        </w:rPr>
                        <w:t>).</w:t>
                      </w:r>
                      <w:proofErr w:type="spellStart"/>
                      <w:r>
                        <w:rPr>
                          <w:rFonts w:ascii="Courier New" w:hAnsi="Courier New" w:cs="Courier New"/>
                          <w:color w:val="000000"/>
                          <w:kern w:val="0"/>
                          <w:sz w:val="20"/>
                        </w:rPr>
                        <w:t>setExamId</w:t>
                      </w:r>
                      <w:proofErr w:type="spellEnd"/>
                      <w:proofErr w:type="gramEnd"/>
                      <w:r>
                        <w:rPr>
                          <w:rFonts w:ascii="Courier New" w:hAnsi="Courier New" w:cs="Courier New"/>
                          <w:color w:val="000000"/>
                          <w:kern w:val="0"/>
                          <w:sz w:val="20"/>
                        </w:rPr>
                        <w:t>(</w:t>
                      </w:r>
                      <w:proofErr w:type="spellStart"/>
                      <w:r>
                        <w:rPr>
                          <w:rFonts w:ascii="Courier New" w:hAnsi="Courier New" w:cs="Courier New"/>
                          <w:color w:val="0000C0"/>
                          <w:kern w:val="0"/>
                          <w:sz w:val="20"/>
                        </w:rPr>
                        <w:t>examId</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System.</w:t>
                      </w:r>
                      <w:r>
                        <w:rPr>
                          <w:rFonts w:ascii="Courier New" w:hAnsi="Courier New" w:cs="Courier New"/>
                          <w:b/>
                          <w:bCs/>
                          <w:i/>
                          <w:iCs/>
                          <w:color w:val="0000C0"/>
                          <w:kern w:val="0"/>
                          <w:sz w:val="20"/>
                        </w:rPr>
                        <w:t>out</w:t>
                      </w:r>
                      <w:r>
                        <w:rPr>
                          <w:rFonts w:ascii="Courier New" w:hAnsi="Courier New" w:cs="Courier New"/>
                          <w:color w:val="000000"/>
                          <w:kern w:val="0"/>
                          <w:sz w:val="20"/>
                        </w:rPr>
                        <w:t>.println</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highlight w:val="lightGray"/>
                        </w:rPr>
                        <w:t>examParamList</w:t>
                      </w:r>
                      <w:r>
                        <w:rPr>
                          <w:rFonts w:ascii="Courier New" w:hAnsi="Courier New" w:cs="Courier New"/>
                          <w:color w:val="000000"/>
                          <w:kern w:val="0"/>
                          <w:sz w:val="20"/>
                        </w:rPr>
                        <w:t>.get</w:t>
                      </w:r>
                      <w:proofErr w:type="spellEnd"/>
                      <w:r>
                        <w:rPr>
                          <w:rFonts w:ascii="Courier New" w:hAnsi="Courier New" w:cs="Courier New"/>
                          <w:color w:val="000000"/>
                          <w:kern w:val="0"/>
                          <w:sz w:val="20"/>
                        </w:rPr>
                        <w:t>(</w:t>
                      </w:r>
                      <w:proofErr w:type="spellStart"/>
                      <w:r>
                        <w:rPr>
                          <w:rFonts w:ascii="Courier New" w:hAnsi="Courier New" w:cs="Courier New"/>
                          <w:color w:val="6A3E3E"/>
                          <w:kern w:val="0"/>
                          <w:sz w:val="20"/>
                        </w:rPr>
                        <w:t>i</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try</w:t>
                      </w:r>
                      <w:r>
                        <w:rPr>
                          <w:rFonts w:ascii="Courier New" w:hAnsi="Courier New" w:cs="Courier New"/>
                          <w:color w:val="000000"/>
                          <w:kern w:val="0"/>
                          <w:sz w:val="20"/>
                        </w:rPr>
                        <w:t xml:space="preserve">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t xml:space="preserve">Integer </w:t>
                      </w:r>
                      <w:r>
                        <w:rPr>
                          <w:rFonts w:ascii="Courier New" w:hAnsi="Courier New" w:cs="Courier New"/>
                          <w:color w:val="6A3E3E"/>
                          <w:kern w:val="0"/>
                          <w:sz w:val="20"/>
                        </w:rPr>
                        <w:t>flag</w:t>
                      </w:r>
                      <w:r>
                        <w:rPr>
                          <w:rFonts w:ascii="Courier New" w:hAnsi="Courier New" w:cs="Courier New"/>
                          <w:color w:val="000000"/>
                          <w:kern w:val="0"/>
                          <w:sz w:val="20"/>
                        </w:rPr>
                        <w:t xml:space="preserve"> = </w:t>
                      </w:r>
                      <w:proofErr w:type="spellStart"/>
                      <w:proofErr w:type="gramStart"/>
                      <w:r>
                        <w:rPr>
                          <w:rFonts w:ascii="Courier New" w:hAnsi="Courier New" w:cs="Courier New"/>
                          <w:b/>
                          <w:bCs/>
                          <w:color w:val="7F0055"/>
                          <w:kern w:val="0"/>
                          <w:sz w:val="20"/>
                        </w:rPr>
                        <w:t>this</w:t>
                      </w:r>
                      <w:r>
                        <w:rPr>
                          <w:rFonts w:ascii="Courier New" w:hAnsi="Courier New" w:cs="Courier New"/>
                          <w:color w:val="000000"/>
                          <w:kern w:val="0"/>
                          <w:sz w:val="20"/>
                        </w:rPr>
                        <w:t>.</w:t>
                      </w:r>
                      <w:r>
                        <w:rPr>
                          <w:rFonts w:ascii="Courier New" w:hAnsi="Courier New" w:cs="Courier New"/>
                          <w:color w:val="0000C0"/>
                          <w:kern w:val="0"/>
                          <w:sz w:val="20"/>
                        </w:rPr>
                        <w:t>examInfoService</w:t>
                      </w:r>
                      <w:r>
                        <w:rPr>
                          <w:rFonts w:ascii="Courier New" w:hAnsi="Courier New" w:cs="Courier New"/>
                          <w:color w:val="000000"/>
                          <w:kern w:val="0"/>
                          <w:sz w:val="20"/>
                        </w:rPr>
                        <w:t>.updateOne</w:t>
                      </w:r>
                      <w:proofErr w:type="spellEnd"/>
                      <w:proofErr w:type="gramEnd"/>
                      <w:r>
                        <w:rPr>
                          <w:rFonts w:ascii="Courier New" w:hAnsi="Courier New" w:cs="Courier New"/>
                          <w:color w:val="000000"/>
                          <w:kern w:val="0"/>
                          <w:sz w:val="20"/>
                        </w:rPr>
                        <w:t>(</w:t>
                      </w:r>
                      <w:proofErr w:type="spellStart"/>
                      <w:r>
                        <w:rPr>
                          <w:rFonts w:ascii="Courier New" w:hAnsi="Courier New" w:cs="Courier New"/>
                          <w:color w:val="6A3E3E"/>
                          <w:kern w:val="0"/>
                          <w:sz w:val="20"/>
                        </w:rPr>
                        <w:t>examInfo</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6A3E3E"/>
                          <w:kern w:val="0"/>
                          <w:sz w:val="20"/>
                          <w:highlight w:val="lightGray"/>
                        </w:rPr>
                        <w:t>examParamList</w:t>
                      </w:r>
                      <w:proofErr w:type="spellEnd"/>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xml:space="preserve">, </w:t>
                      </w:r>
                      <w:r>
                        <w:rPr>
                          <w:rFonts w:ascii="Courier New" w:hAnsi="Courier New" w:cs="Courier New"/>
                          <w:color w:val="6A3E3E"/>
                          <w:kern w:val="0"/>
                          <w:sz w:val="20"/>
                        </w:rPr>
                        <w:t>flag</w:t>
                      </w:r>
                      <w:r>
                        <w:rPr>
                          <w:rFonts w:ascii="Courier New" w:hAnsi="Courier New" w:cs="Courier New"/>
                          <w:color w:val="000000"/>
                          <w:kern w:val="0"/>
                          <w:sz w:val="20"/>
                        </w:rPr>
                        <w:t xml:space="preserve"> &gt; 0 ? </w:t>
                      </w:r>
                      <w:proofErr w:type="gramStart"/>
                      <w:r>
                        <w:rPr>
                          <w:rFonts w:ascii="Courier New" w:hAnsi="Courier New" w:cs="Courier New"/>
                          <w:color w:val="000000"/>
                          <w:kern w:val="0"/>
                          <w:sz w:val="20"/>
                        </w:rPr>
                        <w:t>1 :</w:t>
                      </w:r>
                      <w:proofErr w:type="gramEnd"/>
                      <w:r>
                        <w:rPr>
                          <w:rFonts w:ascii="Courier New" w:hAnsi="Courier New" w:cs="Courier New"/>
                          <w:color w:val="000000"/>
                          <w:kern w:val="0"/>
                          <w:sz w:val="20"/>
                        </w:rPr>
                        <w:t xml:space="preserve"> 0);</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 xml:space="preserve">} </w:t>
                      </w:r>
                      <w:r>
                        <w:rPr>
                          <w:rFonts w:ascii="Courier New" w:hAnsi="Courier New" w:cs="Courier New"/>
                          <w:b/>
                          <w:bCs/>
                          <w:color w:val="7F0055"/>
                          <w:kern w:val="0"/>
                          <w:sz w:val="20"/>
                        </w:rPr>
                        <w:t>catch</w:t>
                      </w:r>
                      <w:r>
                        <w:rPr>
                          <w:rFonts w:ascii="Courier New" w:hAnsi="Courier New" w:cs="Courier New"/>
                          <w:color w:val="000000"/>
                          <w:kern w:val="0"/>
                          <w:sz w:val="20"/>
                        </w:rPr>
                        <w:t xml:space="preserve"> (</w:t>
                      </w:r>
                      <w:proofErr w:type="spellStart"/>
                      <w:r>
                        <w:rPr>
                          <w:rFonts w:ascii="Courier New" w:hAnsi="Courier New" w:cs="Courier New"/>
                          <w:color w:val="000000"/>
                          <w:kern w:val="0"/>
                          <w:sz w:val="20"/>
                        </w:rPr>
                        <w:t>DataAccessException</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e</w:t>
                      </w:r>
                      <w:r>
                        <w:rPr>
                          <w:rFonts w:ascii="Courier New" w:hAnsi="Courier New" w:cs="Courier New"/>
                          <w:color w:val="000000"/>
                          <w:kern w:val="0"/>
                          <w:sz w:val="20"/>
                        </w:rPr>
                        <w:t>) {</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proofErr w:type="spellStart"/>
                      <w:proofErr w:type="gramStart"/>
                      <w:r>
                        <w:rPr>
                          <w:rFonts w:ascii="Courier New" w:hAnsi="Courier New" w:cs="Courier New"/>
                          <w:color w:val="6A3E3E"/>
                          <w:kern w:val="0"/>
                          <w:sz w:val="20"/>
                        </w:rPr>
                        <w:t>map</w:t>
                      </w:r>
                      <w:r>
                        <w:rPr>
                          <w:rFonts w:ascii="Courier New" w:hAnsi="Courier New" w:cs="Courier New"/>
                          <w:color w:val="000000"/>
                          <w:kern w:val="0"/>
                          <w:sz w:val="20"/>
                        </w:rPr>
                        <w:t>.put</w:t>
                      </w:r>
                      <w:proofErr w:type="spellEnd"/>
                      <w:r>
                        <w:rPr>
                          <w:rFonts w:ascii="Courier New" w:hAnsi="Courier New" w:cs="Courier New"/>
                          <w:color w:val="000000"/>
                          <w:kern w:val="0"/>
                          <w:sz w:val="20"/>
                        </w:rPr>
                        <w:t>(</w:t>
                      </w:r>
                      <w:proofErr w:type="gramEnd"/>
                      <w:r>
                        <w:rPr>
                          <w:rFonts w:ascii="Courier New" w:hAnsi="Courier New" w:cs="Courier New"/>
                          <w:color w:val="2A00FF"/>
                          <w:kern w:val="0"/>
                          <w:sz w:val="20"/>
                        </w:rPr>
                        <w:t>"status"</w:t>
                      </w:r>
                      <w:r>
                        <w:rPr>
                          <w:rFonts w:ascii="Courier New" w:hAnsi="Courier New" w:cs="Courier New"/>
                          <w:color w:val="000000"/>
                          <w:kern w:val="0"/>
                          <w:sz w:val="20"/>
                        </w:rPr>
                        <w:t>, 0);</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proofErr w:type="spellStart"/>
                      <w:r>
                        <w:rPr>
                          <w:rFonts w:ascii="Courier New" w:hAnsi="Courier New" w:cs="Courier New"/>
                          <w:color w:val="000000"/>
                          <w:kern w:val="0"/>
                          <w:sz w:val="20"/>
                        </w:rPr>
                        <w:t>JsonUtil.</w:t>
                      </w:r>
                      <w:r>
                        <w:rPr>
                          <w:rFonts w:ascii="Courier New" w:hAnsi="Courier New" w:cs="Courier New"/>
                          <w:i/>
                          <w:iCs/>
                          <w:color w:val="000000"/>
                          <w:kern w:val="0"/>
                          <w:sz w:val="20"/>
                        </w:rPr>
                        <w:t>sendJson</w:t>
                      </w:r>
                      <w:proofErr w:type="spellEnd"/>
                      <w:r>
                        <w:rPr>
                          <w:rFonts w:ascii="Courier New" w:hAnsi="Courier New" w:cs="Courier New"/>
                          <w:color w:val="000000"/>
                          <w:kern w:val="0"/>
                          <w:sz w:val="20"/>
                        </w:rPr>
                        <w:t>(</w:t>
                      </w:r>
                      <w:proofErr w:type="spellStart"/>
                      <w:r>
                        <w:rPr>
                          <w:rFonts w:ascii="Courier New" w:hAnsi="Courier New" w:cs="Courier New"/>
                          <w:color w:val="000000"/>
                          <w:kern w:val="0"/>
                          <w:sz w:val="20"/>
                        </w:rPr>
                        <w:t>ServletActionContext.</w:t>
                      </w:r>
                      <w:r>
                        <w:rPr>
                          <w:rFonts w:ascii="Courier New" w:hAnsi="Courier New" w:cs="Courier New"/>
                          <w:i/>
                          <w:iCs/>
                          <w:color w:val="000000"/>
                          <w:kern w:val="0"/>
                          <w:sz w:val="20"/>
                        </w:rPr>
                        <w:t>getResponse</w:t>
                      </w:r>
                      <w:proofErr w:type="spellEnd"/>
                      <w:r>
                        <w:rPr>
                          <w:rFonts w:ascii="Courier New" w:hAnsi="Courier New" w:cs="Courier New"/>
                          <w:color w:val="000000"/>
                          <w:kern w:val="0"/>
                          <w:sz w:val="20"/>
                        </w:rPr>
                        <w:t xml:space="preserve">(), </w:t>
                      </w:r>
                      <w:r>
                        <w:rPr>
                          <w:rFonts w:ascii="Courier New" w:hAnsi="Courier New" w:cs="Courier New"/>
                          <w:color w:val="6A3E3E"/>
                          <w:kern w:val="0"/>
                          <w:sz w:val="20"/>
                        </w:rPr>
                        <w:t>map</w:t>
                      </w:r>
                      <w:r>
                        <w:rPr>
                          <w:rFonts w:ascii="Courier New" w:hAnsi="Courier New" w:cs="Courier New"/>
                          <w:color w:val="000000"/>
                          <w:kern w:val="0"/>
                          <w:sz w:val="20"/>
                        </w:rPr>
                        <w:t>);</w:t>
                      </w:r>
                    </w:p>
                    <w:p w:rsidR="008C3E24" w:rsidRDefault="008C3E24" w:rsidP="008C3E24">
                      <w:pPr>
                        <w:autoSpaceDE w:val="0"/>
                        <w:autoSpaceDN w:val="0"/>
                        <w:adjustRightInd w:val="0"/>
                        <w:jc w:val="left"/>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b/>
                          <w:bCs/>
                          <w:color w:val="7F0055"/>
                          <w:kern w:val="0"/>
                          <w:sz w:val="20"/>
                        </w:rPr>
                        <w:t>return</w:t>
                      </w:r>
                      <w:r>
                        <w:rPr>
                          <w:rFonts w:ascii="Courier New" w:hAnsi="Courier New" w:cs="Courier New"/>
                          <w:color w:val="000000"/>
                          <w:kern w:val="0"/>
                          <w:sz w:val="20"/>
                        </w:rPr>
                        <w:t xml:space="preserve"> </w:t>
                      </w:r>
                      <w:r>
                        <w:rPr>
                          <w:rFonts w:ascii="Courier New" w:hAnsi="Courier New" w:cs="Courier New"/>
                          <w:b/>
                          <w:bCs/>
                          <w:i/>
                          <w:iCs/>
                          <w:color w:val="0000C0"/>
                          <w:kern w:val="0"/>
                          <w:sz w:val="20"/>
                        </w:rPr>
                        <w:t>SUCCESS</w:t>
                      </w:r>
                      <w:r>
                        <w:rPr>
                          <w:rFonts w:ascii="Courier New" w:hAnsi="Courier New" w:cs="Courier New"/>
                          <w:color w:val="000000"/>
                          <w:kern w:val="0"/>
                          <w:sz w:val="20"/>
                        </w:rPr>
                        <w:t>;</w:t>
                      </w:r>
                    </w:p>
                    <w:p w:rsidR="008C3E24" w:rsidRDefault="008C3E24" w:rsidP="008C3E24">
                      <w:r>
                        <w:rPr>
                          <w:rFonts w:ascii="Courier New" w:hAnsi="Courier New" w:cs="Courier New"/>
                          <w:color w:val="000000"/>
                          <w:kern w:val="0"/>
                          <w:sz w:val="20"/>
                        </w:rPr>
                        <w:tab/>
                        <w:t>}</w:t>
                      </w:r>
                    </w:p>
                  </w:txbxContent>
                </v:textbox>
                <w10:wrap type="square"/>
              </v:shape>
            </w:pict>
          </mc:Fallback>
        </mc:AlternateContent>
      </w:r>
    </w:p>
    <w:p w:rsidR="000B41F0" w:rsidRDefault="000B41F0" w:rsidP="000B41F0">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4.3</w:t>
      </w:r>
      <w:r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本章小结</w:t>
      </w:r>
    </w:p>
    <w:p w:rsidR="000B41F0" w:rsidRDefault="0082725D" w:rsidP="0009432C">
      <w:pPr>
        <w:spacing w:before="100" w:after="50" w:line="440" w:lineRule="exact"/>
        <w:ind w:firstLine="420"/>
        <w:rPr>
          <w:sz w:val="24"/>
        </w:rPr>
      </w:pPr>
      <w:r>
        <w:rPr>
          <w:rFonts w:hint="eastAsia"/>
          <w:sz w:val="24"/>
        </w:rPr>
        <w:t>本章对程序设计能力认证系统的详细设计与实现进行了介绍，首先介绍了本系统在实现过程中需要解决的关键技术，并给出了</w:t>
      </w:r>
      <w:r w:rsidR="00483005">
        <w:rPr>
          <w:rFonts w:hint="eastAsia"/>
          <w:sz w:val="24"/>
        </w:rPr>
        <w:t>系统采用的解决方案。接着分模块对系统的详细设计与实现进行了介绍，由于系统功能点较多，限于文章篇幅，只选取了几个关键模块的关键功能进行介绍，并展示了功能点的实现效果和关键代码。通过本章对本系统详细设计与实现的介绍，可进一步了解本系统。</w:t>
      </w:r>
    </w:p>
    <w:p w:rsidR="00D50327" w:rsidRDefault="00D50327"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Default="008C3E24" w:rsidP="0009432C">
      <w:pPr>
        <w:spacing w:before="100" w:after="50" w:line="440" w:lineRule="exact"/>
        <w:ind w:firstLine="420"/>
        <w:rPr>
          <w:sz w:val="24"/>
        </w:rPr>
      </w:pPr>
    </w:p>
    <w:p w:rsidR="008C3E24" w:rsidRPr="007939F2" w:rsidRDefault="008C3E24" w:rsidP="0009432C">
      <w:pPr>
        <w:spacing w:before="100" w:after="50" w:line="440" w:lineRule="exact"/>
        <w:ind w:firstLine="420"/>
        <w:rPr>
          <w:rFonts w:hint="eastAsia"/>
          <w:sz w:val="24"/>
        </w:rPr>
      </w:pPr>
    </w:p>
    <w:p w:rsidR="00C929E9" w:rsidRPr="00C15BC9" w:rsidRDefault="00C929E9" w:rsidP="00C929E9">
      <w:pPr>
        <w:pStyle w:val="1"/>
        <w:spacing w:beforeLines="150" w:before="468" w:afterLines="50" w:after="156" w:line="440" w:lineRule="exact"/>
        <w:jc w:val="center"/>
        <w:rPr>
          <w:rFonts w:ascii="黑体" w:eastAsia="黑体" w:hAnsi="宋体"/>
          <w:b w:val="0"/>
          <w:bCs w:val="0"/>
          <w:color w:val="auto"/>
          <w:kern w:val="0"/>
          <w:sz w:val="36"/>
          <w:szCs w:val="36"/>
        </w:rPr>
      </w:pPr>
      <w:r w:rsidRPr="00C15BC9">
        <w:rPr>
          <w:rFonts w:ascii="黑体" w:eastAsia="黑体" w:hAnsi="宋体" w:hint="eastAsia"/>
          <w:b w:val="0"/>
          <w:bCs w:val="0"/>
          <w:color w:val="auto"/>
          <w:kern w:val="0"/>
          <w:sz w:val="36"/>
          <w:szCs w:val="36"/>
        </w:rPr>
        <w:lastRenderedPageBreak/>
        <w:t>第</w:t>
      </w:r>
      <w:r>
        <w:rPr>
          <w:rFonts w:ascii="黑体" w:eastAsia="黑体" w:hAnsi="宋体" w:hint="eastAsia"/>
          <w:b w:val="0"/>
          <w:bCs w:val="0"/>
          <w:color w:val="auto"/>
          <w:kern w:val="0"/>
          <w:sz w:val="36"/>
          <w:szCs w:val="36"/>
        </w:rPr>
        <w:t>5</w:t>
      </w:r>
      <w:r w:rsidRPr="00C15BC9">
        <w:rPr>
          <w:rFonts w:ascii="黑体" w:eastAsia="黑体" w:hAnsi="宋体" w:hint="eastAsia"/>
          <w:b w:val="0"/>
          <w:bCs w:val="0"/>
          <w:color w:val="auto"/>
          <w:kern w:val="0"/>
          <w:sz w:val="36"/>
          <w:szCs w:val="36"/>
        </w:rPr>
        <w:t xml:space="preserve">章 </w:t>
      </w:r>
      <w:r>
        <w:rPr>
          <w:rFonts w:ascii="黑体" w:eastAsia="黑体" w:hAnsi="宋体" w:hint="eastAsia"/>
          <w:b w:val="0"/>
          <w:bCs w:val="0"/>
          <w:color w:val="auto"/>
          <w:kern w:val="0"/>
          <w:sz w:val="36"/>
          <w:szCs w:val="36"/>
        </w:rPr>
        <w:t>系统测试</w:t>
      </w:r>
    </w:p>
    <w:p w:rsidR="00C929E9" w:rsidRDefault="001925F4" w:rsidP="00C929E9">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5</w:t>
      </w:r>
      <w:r w:rsidR="00C929E9">
        <w:rPr>
          <w:rFonts w:ascii="黑体" w:eastAsia="黑体" w:hAnsi="宋体" w:hint="eastAsia"/>
          <w:b w:val="0"/>
          <w:bCs w:val="0"/>
          <w:color w:val="auto"/>
          <w:kern w:val="0"/>
          <w:sz w:val="28"/>
          <w:szCs w:val="28"/>
        </w:rPr>
        <w:t>.1</w:t>
      </w:r>
      <w:r w:rsidR="00C929E9"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测试原则</w:t>
      </w:r>
    </w:p>
    <w:p w:rsidR="00C929E9" w:rsidRDefault="00A233B1" w:rsidP="00330F1A">
      <w:pPr>
        <w:spacing w:before="100" w:after="50" w:line="440" w:lineRule="exact"/>
        <w:ind w:firstLine="420"/>
        <w:rPr>
          <w:sz w:val="24"/>
        </w:rPr>
      </w:pPr>
      <w:r>
        <w:rPr>
          <w:rFonts w:hint="eastAsia"/>
          <w:sz w:val="24"/>
        </w:rPr>
        <w:t>当开发人员已经全部模块开发完成，各单元模块已经过开发人员代码检查和程序互测（单元测试），单元测试后，各单元模块集成在一起，独立测试正式开始。</w:t>
      </w:r>
    </w:p>
    <w:p w:rsidR="00A233B1" w:rsidRDefault="00A233B1" w:rsidP="00330F1A">
      <w:pPr>
        <w:spacing w:before="100" w:after="50" w:line="440" w:lineRule="exact"/>
        <w:ind w:firstLine="420"/>
        <w:rPr>
          <w:sz w:val="24"/>
        </w:rPr>
      </w:pPr>
      <w:r>
        <w:rPr>
          <w:rFonts w:hint="eastAsia"/>
          <w:sz w:val="24"/>
        </w:rPr>
        <w:t>系统测试准则为实现了本项目的软件需求规格说明书中所有功能，在操作使用中没有出现错误，系统运行及业务处理正常。确保测试的功能正常，其中包括导航，数据输入，处理和检索等功能。测试中所发现的错误已经全部得到修复。非功能需求（包括性能、安全性等）满足需求</w:t>
      </w:r>
      <w:r w:rsidR="00C51496">
        <w:rPr>
          <w:rFonts w:hint="eastAsia"/>
          <w:sz w:val="24"/>
        </w:rPr>
        <w:t>规格说明书中规定要求。</w:t>
      </w:r>
    </w:p>
    <w:p w:rsidR="00C51496" w:rsidRDefault="00C51496" w:rsidP="00330F1A">
      <w:pPr>
        <w:spacing w:before="100" w:after="50" w:line="440" w:lineRule="exact"/>
        <w:ind w:firstLine="420"/>
        <w:rPr>
          <w:sz w:val="24"/>
        </w:rPr>
      </w:pPr>
      <w:r>
        <w:rPr>
          <w:rFonts w:hint="eastAsia"/>
          <w:sz w:val="24"/>
        </w:rPr>
        <w:t>当所测内容均都达到软件需求规格说明书要求，所发现的问题已全部解决。遗留问题中无致命性和严重性的错误，一般性错误不能超过总数的</w:t>
      </w:r>
      <w:r>
        <w:rPr>
          <w:rFonts w:hint="eastAsia"/>
          <w:sz w:val="24"/>
        </w:rPr>
        <w:t>2%</w:t>
      </w:r>
      <w:r>
        <w:rPr>
          <w:rFonts w:hint="eastAsia"/>
          <w:sz w:val="24"/>
        </w:rPr>
        <w:t>，轻微性错误不能超过</w:t>
      </w:r>
      <w:r>
        <w:rPr>
          <w:rFonts w:hint="eastAsia"/>
          <w:sz w:val="24"/>
        </w:rPr>
        <w:t>8%</w:t>
      </w:r>
      <w:r>
        <w:rPr>
          <w:rFonts w:hint="eastAsia"/>
          <w:sz w:val="24"/>
        </w:rPr>
        <w:t>，遗留问题总数不能超过问题总数的</w:t>
      </w:r>
      <w:r>
        <w:rPr>
          <w:rFonts w:hint="eastAsia"/>
          <w:sz w:val="24"/>
        </w:rPr>
        <w:t>10%</w:t>
      </w:r>
      <w:r>
        <w:rPr>
          <w:rFonts w:hint="eastAsia"/>
          <w:sz w:val="24"/>
        </w:rPr>
        <w:t>，测试可结束，当系统在部署期间或使用过程中</w:t>
      </w:r>
      <w:r w:rsidR="00017B93">
        <w:rPr>
          <w:rFonts w:hint="eastAsia"/>
          <w:sz w:val="24"/>
        </w:rPr>
        <w:t>发现严重错误或客户需求已发生重大变化时，测试可以再启动。</w:t>
      </w:r>
    </w:p>
    <w:p w:rsidR="001925F4" w:rsidRDefault="001925F4" w:rsidP="001925F4">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5.2</w:t>
      </w:r>
      <w:r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测试环境</w:t>
      </w:r>
    </w:p>
    <w:p w:rsidR="001925F4" w:rsidRDefault="00017B93" w:rsidP="00017B93">
      <w:pPr>
        <w:spacing w:before="100" w:after="50" w:line="440" w:lineRule="exact"/>
        <w:ind w:firstLine="420"/>
        <w:rPr>
          <w:sz w:val="24"/>
        </w:rPr>
      </w:pPr>
      <w:r>
        <w:rPr>
          <w:rFonts w:hint="eastAsia"/>
          <w:sz w:val="24"/>
        </w:rPr>
        <w:t>硬件环境：</w:t>
      </w:r>
      <w:r>
        <w:rPr>
          <w:rFonts w:hint="eastAsia"/>
          <w:sz w:val="24"/>
        </w:rPr>
        <w:t>Core i5</w:t>
      </w:r>
      <w:r>
        <w:rPr>
          <w:sz w:val="24"/>
        </w:rPr>
        <w:t xml:space="preserve">-3320M </w:t>
      </w:r>
      <w:r>
        <w:rPr>
          <w:rFonts w:hint="eastAsia"/>
          <w:sz w:val="24"/>
        </w:rPr>
        <w:t>双核处理器</w:t>
      </w:r>
      <w:r>
        <w:rPr>
          <w:rFonts w:hint="eastAsia"/>
          <w:sz w:val="24"/>
        </w:rPr>
        <w:t xml:space="preserve"> 2.</w:t>
      </w:r>
      <w:r>
        <w:rPr>
          <w:sz w:val="24"/>
        </w:rPr>
        <w:t>6</w:t>
      </w:r>
      <w:r>
        <w:rPr>
          <w:rFonts w:hint="eastAsia"/>
          <w:sz w:val="24"/>
        </w:rPr>
        <w:t>GHz</w:t>
      </w:r>
      <w:r>
        <w:rPr>
          <w:sz w:val="24"/>
        </w:rPr>
        <w:t xml:space="preserve"> 8</w:t>
      </w:r>
      <w:r>
        <w:rPr>
          <w:rFonts w:hint="eastAsia"/>
          <w:sz w:val="24"/>
        </w:rPr>
        <w:t>GB</w:t>
      </w:r>
      <w:r>
        <w:rPr>
          <w:sz w:val="24"/>
        </w:rPr>
        <w:t xml:space="preserve"> </w:t>
      </w:r>
      <w:r>
        <w:rPr>
          <w:rFonts w:hint="eastAsia"/>
          <w:sz w:val="24"/>
        </w:rPr>
        <w:t>DDR</w:t>
      </w:r>
      <w:r>
        <w:rPr>
          <w:sz w:val="24"/>
        </w:rPr>
        <w:t>3</w:t>
      </w:r>
      <w:r>
        <w:rPr>
          <w:rFonts w:hint="eastAsia"/>
          <w:sz w:val="24"/>
        </w:rPr>
        <w:t>内存</w:t>
      </w:r>
    </w:p>
    <w:p w:rsidR="00017B93" w:rsidRDefault="00017B93" w:rsidP="00017B93">
      <w:pPr>
        <w:spacing w:before="100" w:after="50" w:line="440" w:lineRule="exact"/>
        <w:ind w:firstLine="420"/>
        <w:rPr>
          <w:sz w:val="24"/>
        </w:rPr>
      </w:pPr>
      <w:r>
        <w:rPr>
          <w:rFonts w:hint="eastAsia"/>
          <w:sz w:val="24"/>
        </w:rPr>
        <w:t>软件环境：</w:t>
      </w:r>
      <w:r>
        <w:rPr>
          <w:rFonts w:hint="eastAsia"/>
          <w:sz w:val="24"/>
        </w:rPr>
        <w:t>Windows</w:t>
      </w:r>
      <w:r>
        <w:rPr>
          <w:sz w:val="24"/>
        </w:rPr>
        <w:t xml:space="preserve"> 10 </w:t>
      </w:r>
      <w:r>
        <w:rPr>
          <w:rFonts w:hint="eastAsia"/>
          <w:sz w:val="24"/>
        </w:rPr>
        <w:t>专业版</w:t>
      </w:r>
    </w:p>
    <w:p w:rsidR="00480E51" w:rsidRDefault="00480E51" w:rsidP="00480E51">
      <w:pPr>
        <w:spacing w:before="100" w:after="50" w:line="440" w:lineRule="exact"/>
        <w:ind w:firstLineChars="700" w:firstLine="1680"/>
        <w:rPr>
          <w:sz w:val="24"/>
        </w:rPr>
      </w:pPr>
      <w:r>
        <w:rPr>
          <w:rFonts w:hint="eastAsia"/>
          <w:sz w:val="24"/>
        </w:rPr>
        <w:t>Eclipse</w:t>
      </w:r>
      <w:r>
        <w:rPr>
          <w:sz w:val="24"/>
        </w:rPr>
        <w:t xml:space="preserve"> </w:t>
      </w:r>
      <w:r w:rsidRPr="00480E51">
        <w:rPr>
          <w:sz w:val="24"/>
        </w:rPr>
        <w:t>Mars Release (4.5.0)</w:t>
      </w:r>
    </w:p>
    <w:p w:rsidR="00480E51" w:rsidRDefault="00480E51" w:rsidP="00480E51">
      <w:pPr>
        <w:spacing w:before="100" w:after="50" w:line="440" w:lineRule="exact"/>
        <w:ind w:firstLineChars="700" w:firstLine="1680"/>
        <w:rPr>
          <w:sz w:val="24"/>
        </w:rPr>
      </w:pPr>
      <w:r>
        <w:rPr>
          <w:rFonts w:hint="eastAsia"/>
          <w:sz w:val="24"/>
        </w:rPr>
        <w:t>Sublime</w:t>
      </w:r>
      <w:r>
        <w:rPr>
          <w:sz w:val="24"/>
        </w:rPr>
        <w:t xml:space="preserve"> </w:t>
      </w:r>
      <w:r>
        <w:rPr>
          <w:rFonts w:hint="eastAsia"/>
          <w:sz w:val="24"/>
        </w:rPr>
        <w:t>Text</w:t>
      </w:r>
      <w:r>
        <w:rPr>
          <w:sz w:val="24"/>
        </w:rPr>
        <w:t xml:space="preserve"> 3103</w:t>
      </w:r>
    </w:p>
    <w:p w:rsidR="00480E51" w:rsidRPr="00486D89" w:rsidRDefault="00480E51" w:rsidP="00480E51">
      <w:pPr>
        <w:spacing w:before="100" w:after="50" w:line="440" w:lineRule="exact"/>
        <w:ind w:firstLineChars="700" w:firstLine="1680"/>
        <w:rPr>
          <w:sz w:val="24"/>
        </w:rPr>
      </w:pPr>
      <w:r>
        <w:rPr>
          <w:sz w:val="24"/>
        </w:rPr>
        <w:t>C</w:t>
      </w:r>
      <w:r>
        <w:rPr>
          <w:rFonts w:hint="eastAsia"/>
          <w:sz w:val="24"/>
        </w:rPr>
        <w:t>hrome</w:t>
      </w:r>
      <w:r>
        <w:rPr>
          <w:sz w:val="24"/>
        </w:rPr>
        <w:t xml:space="preserve"> </w:t>
      </w:r>
      <w:proofErr w:type="spellStart"/>
      <w:r>
        <w:rPr>
          <w:rFonts w:hint="eastAsia"/>
          <w:sz w:val="24"/>
        </w:rPr>
        <w:t>devtools</w:t>
      </w:r>
      <w:proofErr w:type="spellEnd"/>
    </w:p>
    <w:p w:rsidR="00667252" w:rsidRPr="00667252" w:rsidRDefault="00480E51" w:rsidP="00667252">
      <w:pPr>
        <w:pStyle w:val="2"/>
        <w:spacing w:before="100" w:after="50" w:line="440" w:lineRule="exact"/>
        <w:rPr>
          <w:rFonts w:ascii="黑体" w:eastAsia="黑体" w:hAnsi="宋体"/>
          <w:b w:val="0"/>
          <w:bCs w:val="0"/>
          <w:color w:val="auto"/>
          <w:kern w:val="0"/>
          <w:sz w:val="28"/>
          <w:szCs w:val="28"/>
        </w:rPr>
      </w:pPr>
      <w:r>
        <w:rPr>
          <w:rFonts w:ascii="黑体" w:eastAsia="黑体" w:hAnsi="宋体" w:hint="eastAsia"/>
          <w:b w:val="0"/>
          <w:bCs w:val="0"/>
          <w:color w:val="auto"/>
          <w:kern w:val="0"/>
          <w:sz w:val="28"/>
          <w:szCs w:val="28"/>
        </w:rPr>
        <w:t>5.2</w:t>
      </w:r>
      <w:r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测试结果</w:t>
      </w:r>
    </w:p>
    <w:p w:rsidR="0038177D" w:rsidRDefault="0038177D" w:rsidP="0038177D">
      <w:pPr>
        <w:pStyle w:val="3"/>
        <w:spacing w:before="100" w:after="50" w:line="440" w:lineRule="exact"/>
        <w:rPr>
          <w:rFonts w:eastAsia="黑体"/>
          <w:b w:val="0"/>
          <w:bCs/>
          <w:sz w:val="24"/>
          <w:szCs w:val="24"/>
        </w:rPr>
      </w:pPr>
      <w:r>
        <w:rPr>
          <w:rFonts w:eastAsia="黑体"/>
          <w:b w:val="0"/>
          <w:bCs/>
          <w:sz w:val="24"/>
          <w:szCs w:val="24"/>
        </w:rPr>
        <w:t>5.</w:t>
      </w:r>
      <w:r>
        <w:rPr>
          <w:rFonts w:eastAsia="黑体" w:hint="eastAsia"/>
          <w:b w:val="0"/>
          <w:bCs/>
          <w:sz w:val="24"/>
          <w:szCs w:val="24"/>
        </w:rPr>
        <w:t>2</w:t>
      </w:r>
      <w:r>
        <w:rPr>
          <w:rFonts w:eastAsia="黑体"/>
          <w:b w:val="0"/>
          <w:bCs/>
          <w:sz w:val="24"/>
          <w:szCs w:val="24"/>
        </w:rPr>
        <w:t xml:space="preserve">.1 </w:t>
      </w:r>
      <w:r>
        <w:rPr>
          <w:rFonts w:eastAsia="黑体" w:hint="eastAsia"/>
          <w:b w:val="0"/>
          <w:bCs/>
          <w:sz w:val="24"/>
          <w:szCs w:val="24"/>
        </w:rPr>
        <w:t>功能测试</w:t>
      </w:r>
    </w:p>
    <w:p w:rsidR="00D03D81" w:rsidRDefault="00D03D81" w:rsidP="00D03D81">
      <w:pPr>
        <w:rPr>
          <w:sz w:val="24"/>
          <w:szCs w:val="24"/>
        </w:rPr>
      </w:pPr>
      <w:r>
        <w:rPr>
          <w:rFonts w:hint="eastAsia"/>
          <w:sz w:val="24"/>
          <w:szCs w:val="24"/>
        </w:rPr>
        <w:t>1</w:t>
      </w:r>
      <w:r>
        <w:rPr>
          <w:rFonts w:hint="eastAsia"/>
          <w:sz w:val="24"/>
          <w:szCs w:val="24"/>
        </w:rPr>
        <w:t>、“系统登陆”测试</w:t>
      </w:r>
    </w:p>
    <w:p w:rsidR="00D03D81" w:rsidRDefault="00D03D81" w:rsidP="00D03D81">
      <w:pPr>
        <w:jc w:val="center"/>
        <w:rPr>
          <w:rFonts w:ascii="宋体" w:hAnsi="宋体"/>
          <w:b/>
          <w:szCs w:val="21"/>
        </w:rPr>
      </w:pPr>
      <w:r w:rsidRPr="00D03D81">
        <w:rPr>
          <w:rFonts w:ascii="宋体" w:hAnsi="宋体" w:hint="eastAsia"/>
          <w:b/>
          <w:szCs w:val="21"/>
        </w:rPr>
        <w:t>表5-</w:t>
      </w:r>
      <w:r w:rsidRPr="00D03D81">
        <w:rPr>
          <w:rFonts w:ascii="宋体" w:hAnsi="宋体"/>
          <w:b/>
          <w:szCs w:val="21"/>
        </w:rPr>
        <w:t xml:space="preserve">1 </w:t>
      </w:r>
      <w:r w:rsidRPr="00D03D81">
        <w:rPr>
          <w:rFonts w:ascii="宋体" w:hAnsi="宋体" w:hint="eastAsia"/>
          <w:b/>
          <w:szCs w:val="21"/>
        </w:rPr>
        <w:t>“系统登陆”功能测试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466"/>
        <w:gridCol w:w="2279"/>
        <w:gridCol w:w="1683"/>
        <w:gridCol w:w="701"/>
      </w:tblGrid>
      <w:tr w:rsidR="000F03E5" w:rsidTr="00476308">
        <w:trPr>
          <w:trHeight w:val="360"/>
        </w:trPr>
        <w:tc>
          <w:tcPr>
            <w:tcW w:w="1393" w:type="dxa"/>
            <w:tcBorders>
              <w:tl2br w:val="nil"/>
              <w:tr2bl w:val="nil"/>
            </w:tcBorders>
            <w:shd w:val="clear" w:color="000000" w:fill="C0C0C0"/>
            <w:vAlign w:val="center"/>
          </w:tcPr>
          <w:p w:rsidR="000F03E5" w:rsidRDefault="00D83B9D" w:rsidP="00476308">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0F03E5" w:rsidRDefault="00D83B9D" w:rsidP="000F03E5">
            <w:pPr>
              <w:widowControl/>
              <w:jc w:val="left"/>
              <w:rPr>
                <w:rFonts w:ascii="宋体" w:hAnsi="宋体" w:cs="宋体"/>
                <w:kern w:val="0"/>
                <w:sz w:val="20"/>
              </w:rPr>
            </w:pPr>
            <w:r>
              <w:rPr>
                <w:rFonts w:hint="eastAsia"/>
                <w:kern w:val="0"/>
                <w:szCs w:val="21"/>
              </w:rPr>
              <w:t>UC-001</w:t>
            </w:r>
          </w:p>
        </w:tc>
      </w:tr>
      <w:tr w:rsidR="000F03E5" w:rsidTr="00476308">
        <w:trPr>
          <w:trHeight w:val="360"/>
        </w:trPr>
        <w:tc>
          <w:tcPr>
            <w:tcW w:w="1393" w:type="dxa"/>
            <w:tcBorders>
              <w:tl2br w:val="nil"/>
              <w:tr2bl w:val="nil"/>
            </w:tcBorders>
            <w:shd w:val="clear" w:color="000000" w:fill="C0C0C0"/>
            <w:vAlign w:val="center"/>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0F03E5" w:rsidRDefault="00E52268" w:rsidP="00E52268">
            <w:pPr>
              <w:widowControl/>
              <w:jc w:val="left"/>
              <w:rPr>
                <w:rFonts w:ascii="宋体" w:hAnsi="宋体" w:cs="宋体"/>
                <w:kern w:val="0"/>
                <w:szCs w:val="21"/>
              </w:rPr>
            </w:pPr>
            <w:r>
              <w:rPr>
                <w:rFonts w:ascii="宋体" w:hAnsi="宋体" w:cs="宋体" w:hint="eastAsia"/>
                <w:kern w:val="0"/>
                <w:szCs w:val="21"/>
              </w:rPr>
              <w:t>老师或管理员、学生登陆系统使用系统功能</w:t>
            </w:r>
          </w:p>
        </w:tc>
      </w:tr>
      <w:tr w:rsidR="000F03E5" w:rsidTr="00476308">
        <w:trPr>
          <w:trHeight w:val="360"/>
        </w:trPr>
        <w:tc>
          <w:tcPr>
            <w:tcW w:w="1393" w:type="dxa"/>
            <w:tcBorders>
              <w:tl2br w:val="nil"/>
              <w:tr2bl w:val="nil"/>
            </w:tcBorders>
            <w:shd w:val="clear" w:color="000000" w:fill="C0C0C0"/>
            <w:vAlign w:val="center"/>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0F03E5" w:rsidRDefault="00E52268" w:rsidP="00E52268">
            <w:pPr>
              <w:widowControl/>
              <w:jc w:val="left"/>
              <w:rPr>
                <w:rFonts w:ascii="宋体" w:hAnsi="宋体" w:cs="宋体"/>
                <w:kern w:val="0"/>
                <w:szCs w:val="21"/>
              </w:rPr>
            </w:pPr>
            <w:r>
              <w:rPr>
                <w:rFonts w:ascii="宋体" w:hAnsi="宋体" w:cs="宋体" w:hint="eastAsia"/>
                <w:kern w:val="0"/>
                <w:szCs w:val="21"/>
              </w:rPr>
              <w:t>对不同角色身份验证进行功能测试</w:t>
            </w:r>
          </w:p>
        </w:tc>
      </w:tr>
      <w:tr w:rsidR="000F03E5" w:rsidTr="00E52268">
        <w:trPr>
          <w:trHeight w:val="307"/>
        </w:trPr>
        <w:tc>
          <w:tcPr>
            <w:tcW w:w="1393" w:type="dxa"/>
            <w:tcBorders>
              <w:tl2br w:val="nil"/>
              <w:tr2bl w:val="nil"/>
            </w:tcBorders>
            <w:shd w:val="clear" w:color="000000" w:fill="C0C0C0"/>
            <w:vAlign w:val="center"/>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0F03E5" w:rsidRDefault="00E52268" w:rsidP="00476308">
            <w:pPr>
              <w:widowControl/>
              <w:jc w:val="left"/>
              <w:rPr>
                <w:rFonts w:ascii="宋体" w:hAnsi="宋体" w:cs="宋体"/>
                <w:kern w:val="0"/>
                <w:szCs w:val="21"/>
              </w:rPr>
            </w:pPr>
            <w:r>
              <w:rPr>
                <w:rFonts w:ascii="宋体" w:hAnsi="宋体" w:cs="宋体" w:hint="eastAsia"/>
                <w:kern w:val="0"/>
                <w:szCs w:val="21"/>
              </w:rPr>
              <w:t>用户进入系统登陆页面</w:t>
            </w:r>
          </w:p>
        </w:tc>
      </w:tr>
      <w:tr w:rsidR="000F03E5" w:rsidTr="00476308">
        <w:trPr>
          <w:trHeight w:val="360"/>
        </w:trPr>
        <w:tc>
          <w:tcPr>
            <w:tcW w:w="1393" w:type="dxa"/>
            <w:tcBorders>
              <w:tl2br w:val="nil"/>
              <w:tr2bl w:val="nil"/>
            </w:tcBorders>
            <w:shd w:val="clear" w:color="000000" w:fill="C0C0C0"/>
            <w:vAlign w:val="center"/>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子用例编号</w:t>
            </w:r>
          </w:p>
        </w:tc>
        <w:tc>
          <w:tcPr>
            <w:tcW w:w="2466" w:type="dxa"/>
            <w:tcBorders>
              <w:tl2br w:val="nil"/>
              <w:tr2bl w:val="nil"/>
            </w:tcBorders>
            <w:shd w:val="clear" w:color="000000" w:fill="C0C0C0"/>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输入/动作</w:t>
            </w:r>
          </w:p>
        </w:tc>
        <w:tc>
          <w:tcPr>
            <w:tcW w:w="2279" w:type="dxa"/>
            <w:tcBorders>
              <w:tl2br w:val="nil"/>
              <w:tr2bl w:val="nil"/>
            </w:tcBorders>
            <w:shd w:val="clear" w:color="000000" w:fill="C0C0C0"/>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683" w:type="dxa"/>
            <w:tcBorders>
              <w:tl2br w:val="nil"/>
              <w:tr2bl w:val="nil"/>
            </w:tcBorders>
            <w:shd w:val="clear" w:color="000000" w:fill="C0C0C0"/>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实际输出</w:t>
            </w:r>
          </w:p>
        </w:tc>
        <w:tc>
          <w:tcPr>
            <w:tcW w:w="701" w:type="dxa"/>
            <w:tcBorders>
              <w:tl2br w:val="nil"/>
              <w:tr2bl w:val="nil"/>
            </w:tcBorders>
            <w:shd w:val="clear" w:color="000000" w:fill="C0C0C0"/>
            <w:vAlign w:val="center"/>
          </w:tcPr>
          <w:p w:rsidR="000F03E5" w:rsidRDefault="000F03E5" w:rsidP="00476308">
            <w:pPr>
              <w:widowControl/>
              <w:jc w:val="left"/>
              <w:rPr>
                <w:rFonts w:ascii="宋体" w:hAnsi="宋体" w:cs="宋体"/>
                <w:b/>
                <w:bCs/>
                <w:kern w:val="0"/>
                <w:szCs w:val="21"/>
              </w:rPr>
            </w:pPr>
            <w:r>
              <w:rPr>
                <w:rFonts w:ascii="宋体" w:hAnsi="宋体" w:cs="宋体" w:hint="eastAsia"/>
                <w:b/>
                <w:bCs/>
                <w:kern w:val="0"/>
                <w:szCs w:val="21"/>
              </w:rPr>
              <w:t>状态</w:t>
            </w:r>
          </w:p>
        </w:tc>
      </w:tr>
      <w:tr w:rsidR="000F03E5" w:rsidTr="00476308">
        <w:trPr>
          <w:trHeight w:val="420"/>
        </w:trPr>
        <w:tc>
          <w:tcPr>
            <w:tcW w:w="1393" w:type="dxa"/>
            <w:tcBorders>
              <w:tl2br w:val="nil"/>
              <w:tr2bl w:val="nil"/>
            </w:tcBorders>
            <w:shd w:val="clear" w:color="000000" w:fill="FFFFFF"/>
            <w:vAlign w:val="center"/>
          </w:tcPr>
          <w:p w:rsidR="000F03E5" w:rsidRDefault="00D83B9D" w:rsidP="00E52268">
            <w:pPr>
              <w:widowControl/>
              <w:jc w:val="center"/>
              <w:rPr>
                <w:kern w:val="0"/>
                <w:szCs w:val="21"/>
              </w:rPr>
            </w:pPr>
            <w:r>
              <w:rPr>
                <w:rFonts w:hint="eastAsia"/>
                <w:kern w:val="0"/>
                <w:szCs w:val="21"/>
              </w:rPr>
              <w:lastRenderedPageBreak/>
              <w:t>UC-001-01</w:t>
            </w:r>
          </w:p>
        </w:tc>
        <w:tc>
          <w:tcPr>
            <w:tcW w:w="2466" w:type="dxa"/>
            <w:tcBorders>
              <w:tl2br w:val="nil"/>
              <w:tr2bl w:val="nil"/>
            </w:tcBorders>
            <w:shd w:val="clear" w:color="000000" w:fill="FFFFFF"/>
          </w:tcPr>
          <w:p w:rsidR="000F03E5" w:rsidRDefault="001D592E" w:rsidP="00476308">
            <w:pPr>
              <w:pStyle w:val="22"/>
              <w:widowControl/>
              <w:numPr>
                <w:ilvl w:val="0"/>
                <w:numId w:val="17"/>
              </w:numPr>
              <w:jc w:val="left"/>
              <w:rPr>
                <w:rFonts w:ascii="宋体" w:hAnsi="宋体" w:cs="宋体"/>
                <w:kern w:val="0"/>
                <w:szCs w:val="21"/>
              </w:rPr>
            </w:pPr>
            <w:r>
              <w:rPr>
                <w:rFonts w:ascii="宋体" w:hAnsi="宋体" w:cs="宋体" w:hint="eastAsia"/>
                <w:kern w:val="0"/>
                <w:szCs w:val="21"/>
              </w:rPr>
              <w:t>学生在登陆表单中输入登录账号</w:t>
            </w:r>
          </w:p>
          <w:p w:rsidR="001D592E" w:rsidRDefault="001D592E" w:rsidP="00476308">
            <w:pPr>
              <w:pStyle w:val="22"/>
              <w:widowControl/>
              <w:numPr>
                <w:ilvl w:val="0"/>
                <w:numId w:val="17"/>
              </w:numPr>
              <w:jc w:val="left"/>
              <w:rPr>
                <w:rFonts w:ascii="宋体" w:hAnsi="宋体" w:cs="宋体"/>
                <w:kern w:val="0"/>
                <w:szCs w:val="21"/>
              </w:rPr>
            </w:pPr>
            <w:r>
              <w:rPr>
                <w:rFonts w:ascii="宋体" w:hAnsi="宋体" w:cs="宋体" w:hint="eastAsia"/>
                <w:kern w:val="0"/>
                <w:szCs w:val="21"/>
              </w:rPr>
              <w:t>学生在登陆表单中输入</w:t>
            </w:r>
            <w:r w:rsidR="00061033">
              <w:rPr>
                <w:rFonts w:ascii="宋体" w:hAnsi="宋体" w:cs="宋体" w:hint="eastAsia"/>
                <w:kern w:val="0"/>
                <w:szCs w:val="21"/>
              </w:rPr>
              <w:t>错误</w:t>
            </w:r>
            <w:r>
              <w:rPr>
                <w:rFonts w:ascii="宋体" w:hAnsi="宋体" w:cs="宋体" w:hint="eastAsia"/>
                <w:kern w:val="0"/>
                <w:szCs w:val="21"/>
              </w:rPr>
              <w:t>登录密码</w:t>
            </w:r>
          </w:p>
          <w:p w:rsidR="001D592E" w:rsidRDefault="001D592E" w:rsidP="00476308">
            <w:pPr>
              <w:pStyle w:val="22"/>
              <w:widowControl/>
              <w:numPr>
                <w:ilvl w:val="0"/>
                <w:numId w:val="17"/>
              </w:numPr>
              <w:jc w:val="left"/>
              <w:rPr>
                <w:rFonts w:ascii="宋体" w:hAnsi="宋体" w:cs="宋体"/>
                <w:kern w:val="0"/>
                <w:szCs w:val="21"/>
              </w:rPr>
            </w:pPr>
            <w:r>
              <w:rPr>
                <w:rFonts w:ascii="宋体" w:hAnsi="宋体" w:cs="宋体" w:hint="eastAsia"/>
                <w:kern w:val="0"/>
                <w:szCs w:val="21"/>
              </w:rPr>
              <w:t>点击登陆</w:t>
            </w:r>
            <w:r w:rsidR="00646C5D">
              <w:rPr>
                <w:rFonts w:ascii="宋体" w:hAnsi="宋体" w:cs="宋体" w:hint="eastAsia"/>
                <w:kern w:val="0"/>
                <w:szCs w:val="21"/>
              </w:rPr>
              <w:t>按钮</w:t>
            </w:r>
          </w:p>
        </w:tc>
        <w:tc>
          <w:tcPr>
            <w:tcW w:w="2279" w:type="dxa"/>
            <w:tcBorders>
              <w:tl2br w:val="nil"/>
              <w:tr2bl w:val="nil"/>
            </w:tcBorders>
            <w:shd w:val="clear" w:color="000000" w:fill="FFFFFF"/>
          </w:tcPr>
          <w:p w:rsidR="000F03E5" w:rsidRDefault="00061033" w:rsidP="00476308">
            <w:pPr>
              <w:pStyle w:val="22"/>
              <w:widowControl/>
              <w:numPr>
                <w:ilvl w:val="0"/>
                <w:numId w:val="18"/>
              </w:numPr>
              <w:jc w:val="left"/>
              <w:rPr>
                <w:rFonts w:ascii="宋体" w:hAnsi="宋体" w:cs="宋体"/>
                <w:kern w:val="0"/>
                <w:szCs w:val="21"/>
              </w:rPr>
            </w:pPr>
            <w:r>
              <w:rPr>
                <w:rFonts w:ascii="宋体" w:hAnsi="宋体" w:cs="宋体" w:hint="eastAsia"/>
                <w:kern w:val="0"/>
                <w:szCs w:val="21"/>
              </w:rPr>
              <w:t>系统提示账号或密码错误，登陆失败</w:t>
            </w:r>
          </w:p>
          <w:p w:rsidR="00061033" w:rsidRDefault="00061033" w:rsidP="00476308">
            <w:pPr>
              <w:pStyle w:val="22"/>
              <w:widowControl/>
              <w:numPr>
                <w:ilvl w:val="0"/>
                <w:numId w:val="18"/>
              </w:numPr>
              <w:jc w:val="left"/>
              <w:rPr>
                <w:rFonts w:ascii="宋体" w:hAnsi="宋体" w:cs="宋体"/>
                <w:kern w:val="0"/>
                <w:szCs w:val="21"/>
              </w:rPr>
            </w:pPr>
            <w:r>
              <w:rPr>
                <w:rFonts w:ascii="宋体" w:hAnsi="宋体" w:cs="宋体" w:hint="eastAsia"/>
                <w:kern w:val="0"/>
                <w:szCs w:val="21"/>
              </w:rPr>
              <w:t>焦点自动定位到输入</w:t>
            </w:r>
            <w:proofErr w:type="gramStart"/>
            <w:r>
              <w:rPr>
                <w:rFonts w:ascii="宋体" w:hAnsi="宋体" w:cs="宋体" w:hint="eastAsia"/>
                <w:kern w:val="0"/>
                <w:szCs w:val="21"/>
              </w:rPr>
              <w:t>框要求</w:t>
            </w:r>
            <w:proofErr w:type="gramEnd"/>
            <w:r>
              <w:rPr>
                <w:rFonts w:ascii="宋体" w:hAnsi="宋体" w:cs="宋体" w:hint="eastAsia"/>
                <w:kern w:val="0"/>
                <w:szCs w:val="21"/>
              </w:rPr>
              <w:t>学生重新输入账号密码</w:t>
            </w:r>
          </w:p>
        </w:tc>
        <w:tc>
          <w:tcPr>
            <w:tcW w:w="1683" w:type="dxa"/>
            <w:tcBorders>
              <w:tl2br w:val="nil"/>
              <w:tr2bl w:val="nil"/>
            </w:tcBorders>
            <w:shd w:val="clear" w:color="000000" w:fill="FFFFFF"/>
          </w:tcPr>
          <w:p w:rsidR="00061033" w:rsidRDefault="00061033" w:rsidP="00061033">
            <w:pPr>
              <w:pStyle w:val="22"/>
              <w:widowControl/>
              <w:ind w:firstLine="0"/>
              <w:jc w:val="left"/>
              <w:rPr>
                <w:rFonts w:ascii="宋体" w:hAnsi="宋体" w:cs="宋体"/>
                <w:kern w:val="0"/>
                <w:szCs w:val="21"/>
              </w:rPr>
            </w:pPr>
            <w:r>
              <w:rPr>
                <w:rFonts w:ascii="宋体" w:hAnsi="宋体" w:cs="宋体" w:hint="eastAsia"/>
                <w:kern w:val="0"/>
                <w:sz w:val="20"/>
              </w:rPr>
              <w:t>1.</w:t>
            </w:r>
            <w:r>
              <w:rPr>
                <w:rFonts w:ascii="宋体" w:hAnsi="宋体" w:cs="宋体" w:hint="eastAsia"/>
                <w:kern w:val="0"/>
                <w:szCs w:val="21"/>
              </w:rPr>
              <w:t xml:space="preserve"> 系统提示账号或密码错误，登陆失败</w:t>
            </w:r>
          </w:p>
          <w:p w:rsidR="00061033" w:rsidRPr="00061033" w:rsidRDefault="00061033" w:rsidP="00061033">
            <w:pPr>
              <w:pStyle w:val="22"/>
              <w:widowControl/>
              <w:ind w:firstLine="0"/>
              <w:jc w:val="left"/>
              <w:rPr>
                <w:rFonts w:ascii="宋体" w:hAnsi="宋体" w:cs="宋体"/>
                <w:kern w:val="0"/>
                <w:szCs w:val="21"/>
              </w:rPr>
            </w:pPr>
            <w:r>
              <w:rPr>
                <w:rFonts w:ascii="宋体" w:hAnsi="宋体" w:cs="宋体" w:hint="eastAsia"/>
                <w:kern w:val="0"/>
                <w:szCs w:val="21"/>
              </w:rPr>
              <w:t>2．焦点自动定位到输入</w:t>
            </w:r>
            <w:proofErr w:type="gramStart"/>
            <w:r>
              <w:rPr>
                <w:rFonts w:ascii="宋体" w:hAnsi="宋体" w:cs="宋体" w:hint="eastAsia"/>
                <w:kern w:val="0"/>
                <w:szCs w:val="21"/>
              </w:rPr>
              <w:t>框要求</w:t>
            </w:r>
            <w:proofErr w:type="gramEnd"/>
            <w:r>
              <w:rPr>
                <w:rFonts w:ascii="宋体" w:hAnsi="宋体" w:cs="宋体" w:hint="eastAsia"/>
                <w:kern w:val="0"/>
                <w:szCs w:val="21"/>
              </w:rPr>
              <w:t>学生重新输入账号密码</w:t>
            </w:r>
          </w:p>
          <w:p w:rsidR="000F03E5" w:rsidRPr="00061033" w:rsidRDefault="000F03E5" w:rsidP="00061033">
            <w:pPr>
              <w:widowControl/>
              <w:jc w:val="left"/>
              <w:rPr>
                <w:rFonts w:ascii="宋体" w:hAnsi="宋体" w:cs="宋体"/>
                <w:kern w:val="0"/>
                <w:sz w:val="20"/>
              </w:rPr>
            </w:pPr>
          </w:p>
        </w:tc>
        <w:tc>
          <w:tcPr>
            <w:tcW w:w="701" w:type="dxa"/>
            <w:tcBorders>
              <w:tl2br w:val="nil"/>
              <w:tr2bl w:val="nil"/>
            </w:tcBorders>
            <w:shd w:val="clear" w:color="000000" w:fill="FFFFFF"/>
            <w:vAlign w:val="center"/>
          </w:tcPr>
          <w:p w:rsidR="000F03E5" w:rsidRDefault="000F03E5" w:rsidP="00476308">
            <w:pPr>
              <w:widowControl/>
              <w:jc w:val="left"/>
              <w:rPr>
                <w:rFonts w:ascii="宋体" w:hAnsi="宋体" w:cs="宋体"/>
                <w:kern w:val="0"/>
                <w:sz w:val="20"/>
              </w:rPr>
            </w:pPr>
            <w:r>
              <w:rPr>
                <w:rFonts w:hint="eastAsia"/>
                <w:kern w:val="0"/>
                <w:szCs w:val="21"/>
              </w:rPr>
              <w:t>正确</w:t>
            </w:r>
          </w:p>
        </w:tc>
      </w:tr>
      <w:tr w:rsidR="00646C5D" w:rsidTr="00476308">
        <w:trPr>
          <w:trHeight w:val="420"/>
        </w:trPr>
        <w:tc>
          <w:tcPr>
            <w:tcW w:w="1393" w:type="dxa"/>
            <w:tcBorders>
              <w:tl2br w:val="nil"/>
              <w:tr2bl w:val="nil"/>
            </w:tcBorders>
            <w:shd w:val="clear" w:color="000000" w:fill="FFFFFF"/>
            <w:vAlign w:val="center"/>
          </w:tcPr>
          <w:p w:rsidR="00646C5D" w:rsidRDefault="00D83B9D" w:rsidP="00646C5D">
            <w:pPr>
              <w:widowControl/>
              <w:jc w:val="center"/>
              <w:rPr>
                <w:kern w:val="0"/>
                <w:szCs w:val="21"/>
              </w:rPr>
            </w:pPr>
            <w:r>
              <w:rPr>
                <w:rFonts w:hint="eastAsia"/>
                <w:kern w:val="0"/>
                <w:szCs w:val="21"/>
              </w:rPr>
              <w:t>UC-001-02</w:t>
            </w:r>
          </w:p>
        </w:tc>
        <w:tc>
          <w:tcPr>
            <w:tcW w:w="2466" w:type="dxa"/>
            <w:tcBorders>
              <w:tl2br w:val="nil"/>
              <w:tr2bl w:val="nil"/>
            </w:tcBorders>
            <w:shd w:val="clear" w:color="000000" w:fill="FFFFFF"/>
          </w:tcPr>
          <w:p w:rsidR="00646C5D" w:rsidRDefault="00646C5D" w:rsidP="00646C5D">
            <w:pPr>
              <w:pStyle w:val="22"/>
              <w:widowControl/>
              <w:numPr>
                <w:ilvl w:val="0"/>
                <w:numId w:val="20"/>
              </w:numPr>
              <w:jc w:val="left"/>
              <w:rPr>
                <w:rFonts w:ascii="宋体" w:hAnsi="宋体" w:cs="宋体"/>
                <w:kern w:val="0"/>
                <w:szCs w:val="21"/>
              </w:rPr>
            </w:pPr>
            <w:r>
              <w:rPr>
                <w:rFonts w:ascii="宋体" w:hAnsi="宋体" w:cs="宋体" w:hint="eastAsia"/>
                <w:kern w:val="0"/>
                <w:szCs w:val="21"/>
              </w:rPr>
              <w:t>学生在登陆表单中输入登录账号</w:t>
            </w:r>
          </w:p>
          <w:p w:rsidR="00646C5D" w:rsidRDefault="00646C5D" w:rsidP="00646C5D">
            <w:pPr>
              <w:pStyle w:val="22"/>
              <w:widowControl/>
              <w:numPr>
                <w:ilvl w:val="0"/>
                <w:numId w:val="20"/>
              </w:numPr>
              <w:jc w:val="left"/>
              <w:rPr>
                <w:rFonts w:ascii="宋体" w:hAnsi="宋体" w:cs="宋体"/>
                <w:kern w:val="0"/>
                <w:szCs w:val="21"/>
              </w:rPr>
            </w:pPr>
            <w:r>
              <w:rPr>
                <w:rFonts w:ascii="宋体" w:hAnsi="宋体" w:cs="宋体" w:hint="eastAsia"/>
                <w:kern w:val="0"/>
                <w:szCs w:val="21"/>
              </w:rPr>
              <w:t>学生在登陆表单中输入正确的登陆密码</w:t>
            </w:r>
          </w:p>
          <w:p w:rsidR="00646C5D" w:rsidRDefault="00646C5D" w:rsidP="00646C5D">
            <w:pPr>
              <w:pStyle w:val="22"/>
              <w:widowControl/>
              <w:numPr>
                <w:ilvl w:val="0"/>
                <w:numId w:val="20"/>
              </w:numPr>
              <w:jc w:val="left"/>
              <w:rPr>
                <w:rFonts w:ascii="宋体" w:hAnsi="宋体" w:cs="宋体"/>
                <w:kern w:val="0"/>
                <w:szCs w:val="21"/>
              </w:rPr>
            </w:pPr>
            <w:r>
              <w:rPr>
                <w:rFonts w:ascii="宋体" w:hAnsi="宋体" w:cs="宋体" w:hint="eastAsia"/>
                <w:kern w:val="0"/>
                <w:szCs w:val="21"/>
              </w:rPr>
              <w:t>点击登陆按钮</w:t>
            </w:r>
          </w:p>
        </w:tc>
        <w:tc>
          <w:tcPr>
            <w:tcW w:w="2279" w:type="dxa"/>
            <w:tcBorders>
              <w:tl2br w:val="nil"/>
              <w:tr2bl w:val="nil"/>
            </w:tcBorders>
            <w:shd w:val="clear" w:color="000000" w:fill="FFFFFF"/>
          </w:tcPr>
          <w:p w:rsidR="00646C5D" w:rsidRPr="00646C5D" w:rsidRDefault="00646C5D" w:rsidP="00646C5D">
            <w:pPr>
              <w:widowControl/>
              <w:jc w:val="left"/>
              <w:rPr>
                <w:rFonts w:ascii="宋体" w:hAnsi="宋体" w:cs="宋体"/>
                <w:kern w:val="0"/>
                <w:szCs w:val="21"/>
              </w:rPr>
            </w:pPr>
            <w:r w:rsidRPr="00646C5D">
              <w:rPr>
                <w:rFonts w:ascii="宋体" w:hAnsi="宋体" w:cs="宋体" w:hint="eastAsia"/>
                <w:kern w:val="0"/>
                <w:szCs w:val="21"/>
              </w:rPr>
              <w:t>1.登陆成功</w:t>
            </w:r>
          </w:p>
          <w:p w:rsidR="00646C5D" w:rsidRPr="00646C5D" w:rsidRDefault="00646C5D" w:rsidP="00646C5D">
            <w:r>
              <w:rPr>
                <w:rFonts w:hint="eastAsia"/>
              </w:rPr>
              <w:t>2.</w:t>
            </w:r>
            <w:r>
              <w:rPr>
                <w:rFonts w:hint="eastAsia"/>
              </w:rPr>
              <w:t>自动跳转到学生登陆首页</w:t>
            </w:r>
          </w:p>
        </w:tc>
        <w:tc>
          <w:tcPr>
            <w:tcW w:w="1683" w:type="dxa"/>
            <w:tcBorders>
              <w:tl2br w:val="nil"/>
              <w:tr2bl w:val="nil"/>
            </w:tcBorders>
            <w:shd w:val="clear" w:color="000000" w:fill="FFFFFF"/>
          </w:tcPr>
          <w:p w:rsidR="00646C5D" w:rsidRPr="00646C5D" w:rsidRDefault="00646C5D" w:rsidP="00646C5D">
            <w:pPr>
              <w:widowControl/>
              <w:jc w:val="left"/>
              <w:rPr>
                <w:rFonts w:ascii="宋体" w:hAnsi="宋体" w:cs="宋体"/>
                <w:kern w:val="0"/>
                <w:szCs w:val="21"/>
              </w:rPr>
            </w:pPr>
            <w:r w:rsidRPr="00646C5D">
              <w:rPr>
                <w:rFonts w:ascii="宋体" w:hAnsi="宋体" w:cs="宋体" w:hint="eastAsia"/>
                <w:kern w:val="0"/>
                <w:szCs w:val="21"/>
              </w:rPr>
              <w:t>1.登陆成功</w:t>
            </w:r>
          </w:p>
          <w:p w:rsidR="00646C5D" w:rsidRPr="00646C5D" w:rsidRDefault="00646C5D" w:rsidP="00646C5D">
            <w:r>
              <w:rPr>
                <w:rFonts w:hint="eastAsia"/>
              </w:rPr>
              <w:t>2.</w:t>
            </w:r>
            <w:r>
              <w:rPr>
                <w:rFonts w:hint="eastAsia"/>
              </w:rPr>
              <w:t>自动跳转到学生登陆首页</w:t>
            </w:r>
          </w:p>
        </w:tc>
        <w:tc>
          <w:tcPr>
            <w:tcW w:w="701" w:type="dxa"/>
            <w:tcBorders>
              <w:tl2br w:val="nil"/>
              <w:tr2bl w:val="nil"/>
            </w:tcBorders>
            <w:shd w:val="clear" w:color="000000" w:fill="FFFFFF"/>
            <w:vAlign w:val="center"/>
          </w:tcPr>
          <w:p w:rsidR="00646C5D" w:rsidRDefault="00646C5D" w:rsidP="00646C5D">
            <w:pPr>
              <w:widowControl/>
              <w:jc w:val="left"/>
              <w:rPr>
                <w:rFonts w:ascii="宋体" w:hAnsi="宋体" w:cs="宋体"/>
                <w:kern w:val="0"/>
                <w:sz w:val="20"/>
              </w:rPr>
            </w:pPr>
            <w:r>
              <w:rPr>
                <w:rFonts w:hint="eastAsia"/>
              </w:rPr>
              <w:t>正确</w:t>
            </w:r>
          </w:p>
        </w:tc>
      </w:tr>
      <w:tr w:rsidR="00646C5D" w:rsidTr="00476308">
        <w:trPr>
          <w:trHeight w:val="420"/>
        </w:trPr>
        <w:tc>
          <w:tcPr>
            <w:tcW w:w="1393" w:type="dxa"/>
            <w:tcBorders>
              <w:tl2br w:val="nil"/>
              <w:tr2bl w:val="nil"/>
            </w:tcBorders>
            <w:shd w:val="clear" w:color="000000" w:fill="FFFFFF"/>
            <w:vAlign w:val="center"/>
          </w:tcPr>
          <w:p w:rsidR="00646C5D" w:rsidRDefault="00D83B9D" w:rsidP="00646C5D">
            <w:pPr>
              <w:widowControl/>
              <w:jc w:val="center"/>
              <w:rPr>
                <w:rFonts w:ascii="宋体" w:hAnsi="宋体" w:cs="宋体"/>
                <w:kern w:val="0"/>
                <w:sz w:val="20"/>
              </w:rPr>
            </w:pPr>
            <w:r>
              <w:rPr>
                <w:rFonts w:hint="eastAsia"/>
                <w:kern w:val="0"/>
                <w:szCs w:val="21"/>
              </w:rPr>
              <w:t>UC-001-03</w:t>
            </w:r>
          </w:p>
        </w:tc>
        <w:tc>
          <w:tcPr>
            <w:tcW w:w="2466" w:type="dxa"/>
            <w:tcBorders>
              <w:tl2br w:val="nil"/>
              <w:tr2bl w:val="nil"/>
            </w:tcBorders>
            <w:shd w:val="clear" w:color="000000" w:fill="FFFFFF"/>
          </w:tcPr>
          <w:p w:rsidR="00646C5D" w:rsidRDefault="00646C5D" w:rsidP="00646C5D">
            <w:pPr>
              <w:pStyle w:val="22"/>
              <w:widowControl/>
              <w:numPr>
                <w:ilvl w:val="0"/>
                <w:numId w:val="21"/>
              </w:numPr>
              <w:jc w:val="left"/>
              <w:rPr>
                <w:rFonts w:ascii="宋体" w:hAnsi="宋体" w:cs="宋体"/>
                <w:kern w:val="0"/>
                <w:szCs w:val="21"/>
              </w:rPr>
            </w:pPr>
            <w:r>
              <w:rPr>
                <w:rFonts w:ascii="宋体" w:hAnsi="宋体" w:cs="宋体" w:hint="eastAsia"/>
                <w:kern w:val="0"/>
                <w:szCs w:val="21"/>
              </w:rPr>
              <w:t>老师或管理员在登陆表单中输入登录账号</w:t>
            </w:r>
          </w:p>
          <w:p w:rsidR="00646C5D" w:rsidRDefault="00646C5D" w:rsidP="00646C5D">
            <w:pPr>
              <w:pStyle w:val="22"/>
              <w:widowControl/>
              <w:numPr>
                <w:ilvl w:val="0"/>
                <w:numId w:val="21"/>
              </w:numPr>
              <w:jc w:val="left"/>
              <w:rPr>
                <w:rFonts w:ascii="宋体" w:hAnsi="宋体" w:cs="宋体"/>
                <w:kern w:val="0"/>
                <w:szCs w:val="21"/>
              </w:rPr>
            </w:pPr>
            <w:r>
              <w:rPr>
                <w:rFonts w:ascii="宋体" w:hAnsi="宋体" w:cs="宋体" w:hint="eastAsia"/>
                <w:kern w:val="0"/>
                <w:szCs w:val="21"/>
              </w:rPr>
              <w:t>在登陆表单中输入正确的登陆密码</w:t>
            </w:r>
          </w:p>
          <w:p w:rsidR="00646C5D" w:rsidRDefault="00646C5D" w:rsidP="00646C5D">
            <w:pPr>
              <w:pStyle w:val="22"/>
              <w:widowControl/>
              <w:numPr>
                <w:ilvl w:val="0"/>
                <w:numId w:val="21"/>
              </w:numPr>
              <w:jc w:val="left"/>
              <w:rPr>
                <w:rFonts w:ascii="宋体" w:hAnsi="宋体" w:cs="宋体"/>
                <w:kern w:val="0"/>
                <w:szCs w:val="21"/>
              </w:rPr>
            </w:pPr>
            <w:r>
              <w:rPr>
                <w:rFonts w:ascii="宋体" w:hAnsi="宋体" w:cs="宋体" w:hint="eastAsia"/>
                <w:kern w:val="0"/>
                <w:szCs w:val="21"/>
              </w:rPr>
              <w:t>点击登陆按钮</w:t>
            </w:r>
          </w:p>
        </w:tc>
        <w:tc>
          <w:tcPr>
            <w:tcW w:w="2279" w:type="dxa"/>
            <w:tcBorders>
              <w:tl2br w:val="nil"/>
              <w:tr2bl w:val="nil"/>
            </w:tcBorders>
            <w:shd w:val="clear" w:color="000000" w:fill="FFFFFF"/>
          </w:tcPr>
          <w:p w:rsidR="00646C5D" w:rsidRPr="00675C8B" w:rsidRDefault="00675C8B" w:rsidP="00675C8B">
            <w:pPr>
              <w:widowControl/>
              <w:jc w:val="left"/>
              <w:rPr>
                <w:rFonts w:ascii="宋体" w:hAnsi="宋体" w:cs="宋体"/>
                <w:kern w:val="0"/>
                <w:szCs w:val="21"/>
              </w:rPr>
            </w:pPr>
            <w:r w:rsidRPr="00675C8B">
              <w:rPr>
                <w:rFonts w:ascii="宋体" w:hAnsi="宋体" w:cs="宋体" w:hint="eastAsia"/>
                <w:kern w:val="0"/>
                <w:szCs w:val="21"/>
              </w:rPr>
              <w:t>1.登陆成功</w:t>
            </w:r>
          </w:p>
          <w:p w:rsidR="00675C8B" w:rsidRPr="00675C8B" w:rsidRDefault="00675C8B" w:rsidP="00675C8B">
            <w:r>
              <w:rPr>
                <w:rFonts w:hint="eastAsia"/>
              </w:rPr>
              <w:t>2.</w:t>
            </w:r>
            <w:r>
              <w:rPr>
                <w:rFonts w:hint="eastAsia"/>
              </w:rPr>
              <w:t>自动跳转到系统后台管理界面</w:t>
            </w:r>
          </w:p>
        </w:tc>
        <w:tc>
          <w:tcPr>
            <w:tcW w:w="1683" w:type="dxa"/>
            <w:tcBorders>
              <w:tl2br w:val="nil"/>
              <w:tr2bl w:val="nil"/>
            </w:tcBorders>
            <w:shd w:val="clear" w:color="000000" w:fill="FFFFFF"/>
          </w:tcPr>
          <w:p w:rsidR="00675C8B" w:rsidRPr="00675C8B" w:rsidRDefault="00675C8B" w:rsidP="00675C8B">
            <w:pPr>
              <w:widowControl/>
              <w:jc w:val="left"/>
              <w:rPr>
                <w:rFonts w:ascii="宋体" w:hAnsi="宋体" w:cs="宋体"/>
                <w:kern w:val="0"/>
                <w:szCs w:val="21"/>
              </w:rPr>
            </w:pPr>
            <w:r w:rsidRPr="00675C8B">
              <w:rPr>
                <w:rFonts w:ascii="宋体" w:hAnsi="宋体" w:cs="宋体" w:hint="eastAsia"/>
                <w:kern w:val="0"/>
                <w:szCs w:val="21"/>
              </w:rPr>
              <w:t>1.登陆成功</w:t>
            </w:r>
          </w:p>
          <w:p w:rsidR="00646C5D" w:rsidRDefault="00675C8B" w:rsidP="00675C8B">
            <w:pPr>
              <w:widowControl/>
              <w:jc w:val="left"/>
              <w:rPr>
                <w:rFonts w:ascii="宋体" w:hAnsi="宋体" w:cs="宋体"/>
                <w:kern w:val="0"/>
                <w:sz w:val="20"/>
              </w:rPr>
            </w:pPr>
            <w:r>
              <w:rPr>
                <w:rFonts w:hint="eastAsia"/>
              </w:rPr>
              <w:t>2.</w:t>
            </w:r>
            <w:r>
              <w:rPr>
                <w:rFonts w:hint="eastAsia"/>
              </w:rPr>
              <w:t>自动跳转到系统后台管理界面</w:t>
            </w:r>
          </w:p>
        </w:tc>
        <w:tc>
          <w:tcPr>
            <w:tcW w:w="701" w:type="dxa"/>
            <w:tcBorders>
              <w:tl2br w:val="nil"/>
              <w:tr2bl w:val="nil"/>
            </w:tcBorders>
            <w:shd w:val="clear" w:color="000000" w:fill="FFFFFF"/>
            <w:vAlign w:val="center"/>
          </w:tcPr>
          <w:p w:rsidR="00646C5D" w:rsidRDefault="00646C5D" w:rsidP="00646C5D">
            <w:pPr>
              <w:widowControl/>
              <w:jc w:val="left"/>
              <w:rPr>
                <w:rFonts w:ascii="宋体" w:hAnsi="宋体" w:cs="宋体"/>
                <w:kern w:val="0"/>
                <w:sz w:val="20"/>
              </w:rPr>
            </w:pPr>
            <w:r>
              <w:rPr>
                <w:rFonts w:hint="eastAsia"/>
              </w:rPr>
              <w:t>正确</w:t>
            </w:r>
          </w:p>
        </w:tc>
      </w:tr>
    </w:tbl>
    <w:p w:rsidR="00D03D81" w:rsidRDefault="00B32B3C" w:rsidP="00B32B3C">
      <w:pPr>
        <w:rPr>
          <w:rFonts w:ascii="宋体" w:hAnsi="宋体"/>
          <w:sz w:val="24"/>
          <w:szCs w:val="24"/>
        </w:rPr>
      </w:pPr>
      <w:r w:rsidRPr="00B32B3C">
        <w:rPr>
          <w:rFonts w:ascii="宋体" w:hAnsi="宋体" w:hint="eastAsia"/>
          <w:sz w:val="24"/>
          <w:szCs w:val="24"/>
        </w:rPr>
        <w:t>2</w:t>
      </w:r>
      <w:r w:rsidR="00711381">
        <w:rPr>
          <w:rFonts w:ascii="宋体" w:hAnsi="宋体" w:hint="eastAsia"/>
          <w:sz w:val="24"/>
          <w:szCs w:val="24"/>
        </w:rPr>
        <w:t>．“</w:t>
      </w:r>
      <w:r w:rsidR="00AB2CBF">
        <w:rPr>
          <w:rFonts w:ascii="宋体" w:hAnsi="宋体" w:hint="eastAsia"/>
          <w:sz w:val="24"/>
          <w:szCs w:val="24"/>
        </w:rPr>
        <w:t>考试管理</w:t>
      </w:r>
      <w:r>
        <w:rPr>
          <w:rFonts w:ascii="宋体" w:hAnsi="宋体" w:hint="eastAsia"/>
          <w:sz w:val="24"/>
          <w:szCs w:val="24"/>
        </w:rPr>
        <w:t>”测试</w:t>
      </w:r>
    </w:p>
    <w:p w:rsidR="00B32B3C" w:rsidRDefault="00B32B3C" w:rsidP="00B32B3C">
      <w:pPr>
        <w:jc w:val="center"/>
        <w:rPr>
          <w:rFonts w:ascii="宋体" w:hAnsi="宋体"/>
          <w:b/>
          <w:szCs w:val="21"/>
        </w:rPr>
      </w:pPr>
      <w:r w:rsidRPr="00B32B3C">
        <w:rPr>
          <w:rFonts w:ascii="宋体" w:hAnsi="宋体" w:hint="eastAsia"/>
          <w:b/>
          <w:szCs w:val="21"/>
        </w:rPr>
        <w:t>表</w:t>
      </w:r>
      <w:r w:rsidR="0006581C">
        <w:rPr>
          <w:rFonts w:ascii="宋体" w:hAnsi="宋体" w:hint="eastAsia"/>
          <w:b/>
          <w:szCs w:val="21"/>
        </w:rPr>
        <w:t>5</w:t>
      </w:r>
      <w:r w:rsidRPr="00B32B3C">
        <w:rPr>
          <w:rFonts w:ascii="宋体" w:hAnsi="宋体" w:hint="eastAsia"/>
          <w:b/>
          <w:szCs w:val="21"/>
        </w:rPr>
        <w:t>-</w:t>
      </w:r>
      <w:r w:rsidRPr="00B32B3C">
        <w:rPr>
          <w:rFonts w:ascii="宋体" w:hAnsi="宋体"/>
          <w:b/>
          <w:szCs w:val="21"/>
        </w:rPr>
        <w:t xml:space="preserve">2 </w:t>
      </w:r>
      <w:r w:rsidR="00A57B94">
        <w:rPr>
          <w:rFonts w:ascii="宋体" w:hAnsi="宋体" w:hint="eastAsia"/>
          <w:b/>
          <w:szCs w:val="21"/>
        </w:rPr>
        <w:t>“考试</w:t>
      </w:r>
      <w:r w:rsidR="00AB2CBF">
        <w:rPr>
          <w:rFonts w:ascii="宋体" w:hAnsi="宋体" w:hint="eastAsia"/>
          <w:b/>
          <w:szCs w:val="21"/>
        </w:rPr>
        <w:t>管理</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466"/>
        <w:gridCol w:w="2279"/>
        <w:gridCol w:w="1683"/>
        <w:gridCol w:w="701"/>
      </w:tblGrid>
      <w:tr w:rsidR="00B32B3C" w:rsidTr="00476308">
        <w:trPr>
          <w:trHeight w:val="360"/>
        </w:trPr>
        <w:tc>
          <w:tcPr>
            <w:tcW w:w="1393" w:type="dxa"/>
            <w:tcBorders>
              <w:tl2br w:val="nil"/>
              <w:tr2bl w:val="nil"/>
            </w:tcBorders>
            <w:shd w:val="clear" w:color="000000" w:fill="C0C0C0"/>
            <w:vAlign w:val="center"/>
          </w:tcPr>
          <w:p w:rsidR="00B32B3C" w:rsidRDefault="00D83B9D" w:rsidP="00476308">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B32B3C" w:rsidRDefault="00D83B9D" w:rsidP="00476308">
            <w:pPr>
              <w:widowControl/>
              <w:jc w:val="left"/>
              <w:rPr>
                <w:rFonts w:ascii="宋体" w:hAnsi="宋体" w:cs="宋体"/>
                <w:kern w:val="0"/>
                <w:sz w:val="20"/>
              </w:rPr>
            </w:pPr>
            <w:r>
              <w:rPr>
                <w:rFonts w:hint="eastAsia"/>
                <w:kern w:val="0"/>
                <w:szCs w:val="21"/>
              </w:rPr>
              <w:t>UC-002</w:t>
            </w:r>
          </w:p>
        </w:tc>
      </w:tr>
      <w:tr w:rsidR="00B32B3C" w:rsidTr="00476308">
        <w:trPr>
          <w:trHeight w:val="360"/>
        </w:trPr>
        <w:tc>
          <w:tcPr>
            <w:tcW w:w="1393" w:type="dxa"/>
            <w:tcBorders>
              <w:tl2br w:val="nil"/>
              <w:tr2bl w:val="nil"/>
            </w:tcBorders>
            <w:shd w:val="clear" w:color="000000" w:fill="C0C0C0"/>
            <w:vAlign w:val="center"/>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B32B3C" w:rsidRDefault="00711381" w:rsidP="00476308">
            <w:pPr>
              <w:widowControl/>
              <w:jc w:val="left"/>
              <w:rPr>
                <w:rFonts w:ascii="宋体" w:hAnsi="宋体" w:cs="宋体"/>
                <w:kern w:val="0"/>
                <w:szCs w:val="21"/>
              </w:rPr>
            </w:pPr>
            <w:r>
              <w:rPr>
                <w:rFonts w:ascii="宋体" w:hAnsi="宋体" w:cs="宋体" w:hint="eastAsia"/>
                <w:kern w:val="0"/>
                <w:szCs w:val="21"/>
              </w:rPr>
              <w:t>老师或管理员登陆系统后进行考试的</w:t>
            </w:r>
            <w:r w:rsidR="00A57B94">
              <w:rPr>
                <w:rFonts w:ascii="宋体" w:hAnsi="宋体" w:cs="宋体" w:hint="eastAsia"/>
                <w:kern w:val="0"/>
                <w:szCs w:val="21"/>
              </w:rPr>
              <w:t>添加</w:t>
            </w:r>
            <w:r w:rsidR="00AB2CBF">
              <w:rPr>
                <w:rFonts w:ascii="宋体" w:hAnsi="宋体" w:cs="宋体" w:hint="eastAsia"/>
                <w:kern w:val="0"/>
                <w:szCs w:val="21"/>
              </w:rPr>
              <w:t>、修改、删除</w:t>
            </w:r>
          </w:p>
        </w:tc>
      </w:tr>
      <w:tr w:rsidR="00B32B3C" w:rsidTr="00476308">
        <w:trPr>
          <w:trHeight w:val="360"/>
        </w:trPr>
        <w:tc>
          <w:tcPr>
            <w:tcW w:w="1393" w:type="dxa"/>
            <w:tcBorders>
              <w:tl2br w:val="nil"/>
              <w:tr2bl w:val="nil"/>
            </w:tcBorders>
            <w:shd w:val="clear" w:color="000000" w:fill="C0C0C0"/>
            <w:vAlign w:val="center"/>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B32B3C" w:rsidRDefault="00476308" w:rsidP="00A57B94">
            <w:pPr>
              <w:widowControl/>
              <w:jc w:val="left"/>
              <w:rPr>
                <w:rFonts w:ascii="宋体" w:hAnsi="宋体" w:cs="宋体"/>
                <w:kern w:val="0"/>
                <w:szCs w:val="21"/>
              </w:rPr>
            </w:pPr>
            <w:r>
              <w:rPr>
                <w:rFonts w:ascii="宋体" w:hAnsi="宋体" w:cs="宋体" w:hint="eastAsia"/>
                <w:kern w:val="0"/>
                <w:szCs w:val="21"/>
              </w:rPr>
              <w:t>对老师或管理员对考试</w:t>
            </w:r>
            <w:r w:rsidR="00AB2CBF">
              <w:rPr>
                <w:rFonts w:ascii="宋体" w:hAnsi="宋体" w:cs="宋体" w:hint="eastAsia"/>
                <w:kern w:val="0"/>
                <w:szCs w:val="21"/>
              </w:rPr>
              <w:t>管理</w:t>
            </w:r>
            <w:r>
              <w:rPr>
                <w:rFonts w:ascii="宋体" w:hAnsi="宋体" w:cs="宋体" w:hint="eastAsia"/>
                <w:kern w:val="0"/>
                <w:szCs w:val="21"/>
              </w:rPr>
              <w:t>进行</w:t>
            </w:r>
            <w:r w:rsidR="00A57B94">
              <w:rPr>
                <w:rFonts w:ascii="宋体" w:hAnsi="宋体" w:cs="宋体" w:hint="eastAsia"/>
                <w:kern w:val="0"/>
                <w:szCs w:val="21"/>
              </w:rPr>
              <w:t>功能</w:t>
            </w:r>
            <w:r>
              <w:rPr>
                <w:rFonts w:ascii="宋体" w:hAnsi="宋体" w:cs="宋体" w:hint="eastAsia"/>
                <w:kern w:val="0"/>
                <w:szCs w:val="21"/>
              </w:rPr>
              <w:t>测试。</w:t>
            </w:r>
          </w:p>
        </w:tc>
      </w:tr>
      <w:tr w:rsidR="00B32B3C" w:rsidTr="00476308">
        <w:trPr>
          <w:trHeight w:val="307"/>
        </w:trPr>
        <w:tc>
          <w:tcPr>
            <w:tcW w:w="1393" w:type="dxa"/>
            <w:tcBorders>
              <w:tl2br w:val="nil"/>
              <w:tr2bl w:val="nil"/>
            </w:tcBorders>
            <w:shd w:val="clear" w:color="000000" w:fill="C0C0C0"/>
            <w:vAlign w:val="center"/>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B32B3C" w:rsidRPr="00A57B94" w:rsidRDefault="00A57B94" w:rsidP="00A57B94">
            <w:pPr>
              <w:widowControl/>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.老师或管理员通过系统身份验证登录系统</w:t>
            </w:r>
          </w:p>
          <w:p w:rsidR="00A57B94" w:rsidRPr="00A57B94" w:rsidRDefault="00A57B94" w:rsidP="00A57B94">
            <w:r>
              <w:t>2</w:t>
            </w:r>
            <w:r>
              <w:rPr>
                <w:rFonts w:hint="eastAsia"/>
              </w:rPr>
              <w:t>.</w:t>
            </w:r>
            <w:r>
              <w:t xml:space="preserve"> </w:t>
            </w:r>
            <w:r>
              <w:rPr>
                <w:rFonts w:hint="eastAsia"/>
              </w:rPr>
              <w:t>进入考试</w:t>
            </w:r>
            <w:r w:rsidR="00AB2CBF">
              <w:rPr>
                <w:rFonts w:hint="eastAsia"/>
              </w:rPr>
              <w:t>管理页面</w:t>
            </w:r>
          </w:p>
        </w:tc>
      </w:tr>
      <w:tr w:rsidR="00B32B3C" w:rsidTr="00476308">
        <w:trPr>
          <w:trHeight w:val="360"/>
        </w:trPr>
        <w:tc>
          <w:tcPr>
            <w:tcW w:w="1393" w:type="dxa"/>
            <w:tcBorders>
              <w:tl2br w:val="nil"/>
              <w:tr2bl w:val="nil"/>
            </w:tcBorders>
            <w:shd w:val="clear" w:color="000000" w:fill="C0C0C0"/>
            <w:vAlign w:val="center"/>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子用例编号</w:t>
            </w:r>
          </w:p>
        </w:tc>
        <w:tc>
          <w:tcPr>
            <w:tcW w:w="2466" w:type="dxa"/>
            <w:tcBorders>
              <w:tl2br w:val="nil"/>
              <w:tr2bl w:val="nil"/>
            </w:tcBorders>
            <w:shd w:val="clear" w:color="000000" w:fill="C0C0C0"/>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输入/动作</w:t>
            </w:r>
          </w:p>
        </w:tc>
        <w:tc>
          <w:tcPr>
            <w:tcW w:w="2279" w:type="dxa"/>
            <w:tcBorders>
              <w:tl2br w:val="nil"/>
              <w:tr2bl w:val="nil"/>
            </w:tcBorders>
            <w:shd w:val="clear" w:color="000000" w:fill="C0C0C0"/>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683" w:type="dxa"/>
            <w:tcBorders>
              <w:tl2br w:val="nil"/>
              <w:tr2bl w:val="nil"/>
            </w:tcBorders>
            <w:shd w:val="clear" w:color="000000" w:fill="C0C0C0"/>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实际输出</w:t>
            </w:r>
          </w:p>
        </w:tc>
        <w:tc>
          <w:tcPr>
            <w:tcW w:w="701" w:type="dxa"/>
            <w:tcBorders>
              <w:tl2br w:val="nil"/>
              <w:tr2bl w:val="nil"/>
            </w:tcBorders>
            <w:shd w:val="clear" w:color="000000" w:fill="C0C0C0"/>
            <w:vAlign w:val="center"/>
          </w:tcPr>
          <w:p w:rsidR="00B32B3C" w:rsidRDefault="00B32B3C" w:rsidP="00476308">
            <w:pPr>
              <w:widowControl/>
              <w:jc w:val="left"/>
              <w:rPr>
                <w:rFonts w:ascii="宋体" w:hAnsi="宋体" w:cs="宋体"/>
                <w:b/>
                <w:bCs/>
                <w:kern w:val="0"/>
                <w:szCs w:val="21"/>
              </w:rPr>
            </w:pPr>
            <w:r>
              <w:rPr>
                <w:rFonts w:ascii="宋体" w:hAnsi="宋体" w:cs="宋体" w:hint="eastAsia"/>
                <w:b/>
                <w:bCs/>
                <w:kern w:val="0"/>
                <w:szCs w:val="21"/>
              </w:rPr>
              <w:t>状态</w:t>
            </w:r>
          </w:p>
        </w:tc>
      </w:tr>
      <w:tr w:rsidR="00B32B3C" w:rsidTr="00476308">
        <w:trPr>
          <w:trHeight w:val="420"/>
        </w:trPr>
        <w:tc>
          <w:tcPr>
            <w:tcW w:w="1393" w:type="dxa"/>
            <w:tcBorders>
              <w:tl2br w:val="nil"/>
              <w:tr2bl w:val="nil"/>
            </w:tcBorders>
            <w:shd w:val="clear" w:color="000000" w:fill="FFFFFF"/>
            <w:vAlign w:val="center"/>
          </w:tcPr>
          <w:p w:rsidR="00B32B3C" w:rsidRDefault="00D83B9D" w:rsidP="00476308">
            <w:pPr>
              <w:widowControl/>
              <w:jc w:val="center"/>
              <w:rPr>
                <w:kern w:val="0"/>
                <w:szCs w:val="21"/>
              </w:rPr>
            </w:pPr>
            <w:r>
              <w:rPr>
                <w:rFonts w:hint="eastAsia"/>
                <w:kern w:val="0"/>
                <w:szCs w:val="21"/>
              </w:rPr>
              <w:t>UC-002-01</w:t>
            </w:r>
          </w:p>
        </w:tc>
        <w:tc>
          <w:tcPr>
            <w:tcW w:w="2466" w:type="dxa"/>
            <w:tcBorders>
              <w:tl2br w:val="nil"/>
              <w:tr2bl w:val="nil"/>
            </w:tcBorders>
            <w:shd w:val="clear" w:color="000000" w:fill="FFFFFF"/>
          </w:tcPr>
          <w:p w:rsidR="00B32B3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A02B1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2.点击添加考试</w:t>
            </w:r>
          </w:p>
          <w:p w:rsidR="00A02B1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3.填写考试相关参数</w:t>
            </w:r>
          </w:p>
          <w:p w:rsidR="00A02B1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4.设置考试试卷模板</w:t>
            </w:r>
          </w:p>
          <w:p w:rsidR="00A02B1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5.</w:t>
            </w:r>
            <w:r w:rsidR="00181B66">
              <w:rPr>
                <w:rFonts w:ascii="宋体" w:hAnsi="宋体" w:cs="宋体" w:hint="eastAsia"/>
                <w:kern w:val="0"/>
                <w:szCs w:val="21"/>
              </w:rPr>
              <w:t>点击保存</w:t>
            </w:r>
          </w:p>
        </w:tc>
        <w:tc>
          <w:tcPr>
            <w:tcW w:w="2279" w:type="dxa"/>
            <w:tcBorders>
              <w:tl2br w:val="nil"/>
              <w:tr2bl w:val="nil"/>
            </w:tcBorders>
            <w:shd w:val="clear" w:color="000000" w:fill="FFFFFF"/>
          </w:tcPr>
          <w:p w:rsidR="00B32B3C" w:rsidRDefault="00A02B1C" w:rsidP="00A02B1C">
            <w:pPr>
              <w:pStyle w:val="22"/>
              <w:widowControl/>
              <w:ind w:firstLine="0"/>
              <w:jc w:val="left"/>
              <w:rPr>
                <w:rFonts w:ascii="宋体" w:hAnsi="宋体" w:cs="宋体"/>
                <w:kern w:val="0"/>
                <w:szCs w:val="21"/>
              </w:rPr>
            </w:pPr>
            <w:r>
              <w:rPr>
                <w:rFonts w:ascii="宋体" w:hAnsi="宋体" w:cs="宋体" w:hint="eastAsia"/>
                <w:kern w:val="0"/>
                <w:szCs w:val="21"/>
              </w:rPr>
              <w:t>1</w:t>
            </w:r>
            <w:r w:rsidR="00B43968">
              <w:rPr>
                <w:rFonts w:ascii="宋体" w:hAnsi="宋体" w:cs="宋体" w:hint="eastAsia"/>
                <w:kern w:val="0"/>
                <w:szCs w:val="21"/>
              </w:rPr>
              <w:t>.系统提示考试添加成功。</w:t>
            </w:r>
          </w:p>
          <w:p w:rsidR="00B32B3C" w:rsidRDefault="00B43968" w:rsidP="00B43968">
            <w:pPr>
              <w:pStyle w:val="22"/>
              <w:widowControl/>
              <w:ind w:firstLine="0"/>
              <w:jc w:val="left"/>
              <w:rPr>
                <w:rFonts w:ascii="宋体" w:hAnsi="宋体" w:cs="宋体"/>
                <w:kern w:val="0"/>
                <w:szCs w:val="21"/>
              </w:rPr>
            </w:pPr>
            <w:r>
              <w:rPr>
                <w:rFonts w:ascii="宋体" w:hAnsi="宋体" w:cs="宋体" w:hint="eastAsia"/>
                <w:kern w:val="0"/>
                <w:szCs w:val="21"/>
              </w:rPr>
              <w:t>2.跳转到考试列表页面，添加的考试已存在于列表中</w:t>
            </w:r>
          </w:p>
        </w:tc>
        <w:tc>
          <w:tcPr>
            <w:tcW w:w="1683" w:type="dxa"/>
            <w:tcBorders>
              <w:tl2br w:val="nil"/>
              <w:tr2bl w:val="nil"/>
            </w:tcBorders>
            <w:shd w:val="clear" w:color="000000" w:fill="FFFFFF"/>
          </w:tcPr>
          <w:p w:rsidR="00B43968" w:rsidRDefault="00B43968" w:rsidP="00B43968">
            <w:pPr>
              <w:pStyle w:val="22"/>
              <w:widowControl/>
              <w:ind w:firstLine="0"/>
              <w:jc w:val="left"/>
              <w:rPr>
                <w:rFonts w:ascii="宋体" w:hAnsi="宋体" w:cs="宋体"/>
                <w:kern w:val="0"/>
                <w:szCs w:val="21"/>
              </w:rPr>
            </w:pPr>
            <w:r>
              <w:rPr>
                <w:rFonts w:ascii="宋体" w:hAnsi="宋体" w:cs="宋体" w:hint="eastAsia"/>
                <w:kern w:val="0"/>
                <w:szCs w:val="21"/>
              </w:rPr>
              <w:t>1.系统提示考试添加成功。</w:t>
            </w:r>
          </w:p>
          <w:p w:rsidR="00B32B3C" w:rsidRPr="00B43968" w:rsidRDefault="00B43968" w:rsidP="00B43968">
            <w:pPr>
              <w:pStyle w:val="22"/>
              <w:widowControl/>
              <w:ind w:firstLine="0"/>
              <w:jc w:val="left"/>
              <w:rPr>
                <w:rFonts w:ascii="宋体" w:hAnsi="宋体" w:cs="宋体"/>
                <w:kern w:val="0"/>
                <w:szCs w:val="21"/>
              </w:rPr>
            </w:pPr>
            <w:r>
              <w:rPr>
                <w:rFonts w:ascii="宋体" w:hAnsi="宋体" w:cs="宋体" w:hint="eastAsia"/>
                <w:kern w:val="0"/>
                <w:szCs w:val="21"/>
              </w:rPr>
              <w:t>2.跳转到考试列表页面，添加的考试已存在于列表中</w:t>
            </w:r>
          </w:p>
        </w:tc>
        <w:tc>
          <w:tcPr>
            <w:tcW w:w="701" w:type="dxa"/>
            <w:tcBorders>
              <w:tl2br w:val="nil"/>
              <w:tr2bl w:val="nil"/>
            </w:tcBorders>
            <w:shd w:val="clear" w:color="000000" w:fill="FFFFFF"/>
            <w:vAlign w:val="center"/>
          </w:tcPr>
          <w:p w:rsidR="00B32B3C" w:rsidRDefault="00B32B3C" w:rsidP="00476308">
            <w:pPr>
              <w:widowControl/>
              <w:jc w:val="left"/>
              <w:rPr>
                <w:rFonts w:ascii="宋体" w:hAnsi="宋体" w:cs="宋体"/>
                <w:kern w:val="0"/>
                <w:sz w:val="20"/>
              </w:rPr>
            </w:pPr>
            <w:r>
              <w:rPr>
                <w:rFonts w:hint="eastAsia"/>
                <w:kern w:val="0"/>
                <w:szCs w:val="21"/>
              </w:rPr>
              <w:t>正确</w:t>
            </w:r>
          </w:p>
        </w:tc>
      </w:tr>
      <w:tr w:rsidR="007A586A" w:rsidTr="00476308">
        <w:trPr>
          <w:trHeight w:val="420"/>
        </w:trPr>
        <w:tc>
          <w:tcPr>
            <w:tcW w:w="1393" w:type="dxa"/>
            <w:tcBorders>
              <w:tl2br w:val="nil"/>
              <w:tr2bl w:val="nil"/>
            </w:tcBorders>
            <w:shd w:val="clear" w:color="000000" w:fill="FFFFFF"/>
            <w:vAlign w:val="center"/>
          </w:tcPr>
          <w:p w:rsidR="007A586A" w:rsidRDefault="00D83B9D" w:rsidP="007A586A">
            <w:pPr>
              <w:widowControl/>
              <w:jc w:val="center"/>
              <w:rPr>
                <w:kern w:val="0"/>
                <w:szCs w:val="21"/>
              </w:rPr>
            </w:pPr>
            <w:r>
              <w:rPr>
                <w:rFonts w:hint="eastAsia"/>
                <w:kern w:val="0"/>
                <w:szCs w:val="21"/>
              </w:rPr>
              <w:t>UC-002-02</w:t>
            </w:r>
          </w:p>
        </w:tc>
        <w:tc>
          <w:tcPr>
            <w:tcW w:w="2466" w:type="dxa"/>
            <w:tcBorders>
              <w:tl2br w:val="nil"/>
              <w:tr2bl w:val="nil"/>
            </w:tcBorders>
            <w:shd w:val="clear" w:color="000000" w:fill="FFFFFF"/>
          </w:tcPr>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2.点击添加考试</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3.填写考试相关参数</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4.设置考试试卷模板</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5.点击保存并添加另一个</w:t>
            </w:r>
          </w:p>
        </w:tc>
        <w:tc>
          <w:tcPr>
            <w:tcW w:w="2279" w:type="dxa"/>
            <w:tcBorders>
              <w:tl2br w:val="nil"/>
              <w:tr2bl w:val="nil"/>
            </w:tcBorders>
            <w:shd w:val="clear" w:color="000000" w:fill="FFFFFF"/>
          </w:tcPr>
          <w:p w:rsidR="007A586A" w:rsidRDefault="007A586A" w:rsidP="007A586A">
            <w:pPr>
              <w:widowControl/>
              <w:jc w:val="left"/>
              <w:rPr>
                <w:rFonts w:ascii="宋体" w:hAnsi="宋体" w:cs="宋体"/>
                <w:kern w:val="0"/>
                <w:szCs w:val="21"/>
              </w:rPr>
            </w:pPr>
            <w:r>
              <w:rPr>
                <w:rFonts w:ascii="宋体" w:hAnsi="宋体" w:cs="宋体" w:hint="eastAsia"/>
                <w:kern w:val="0"/>
                <w:szCs w:val="21"/>
              </w:rPr>
              <w:t>1.系统提示考试添加成功</w:t>
            </w:r>
          </w:p>
          <w:p w:rsidR="007A586A" w:rsidRPr="007A586A" w:rsidRDefault="007A586A" w:rsidP="007A586A">
            <w:pPr>
              <w:widowControl/>
              <w:jc w:val="left"/>
              <w:rPr>
                <w:rFonts w:ascii="宋体" w:hAnsi="宋体" w:cs="宋体"/>
                <w:kern w:val="0"/>
                <w:szCs w:val="21"/>
              </w:rPr>
            </w:pPr>
            <w:r>
              <w:rPr>
                <w:rFonts w:ascii="宋体" w:hAnsi="宋体" w:cs="宋体" w:hint="eastAsia"/>
                <w:kern w:val="0"/>
                <w:szCs w:val="21"/>
              </w:rPr>
              <w:t>2.系统自动清空表单数据以便继续添加考试。</w:t>
            </w:r>
          </w:p>
        </w:tc>
        <w:tc>
          <w:tcPr>
            <w:tcW w:w="1683" w:type="dxa"/>
            <w:tcBorders>
              <w:tl2br w:val="nil"/>
              <w:tr2bl w:val="nil"/>
            </w:tcBorders>
            <w:shd w:val="clear" w:color="000000" w:fill="FFFFFF"/>
          </w:tcPr>
          <w:p w:rsidR="007A586A" w:rsidRDefault="007A586A" w:rsidP="007A586A">
            <w:pPr>
              <w:widowControl/>
              <w:jc w:val="left"/>
              <w:rPr>
                <w:rFonts w:ascii="宋体" w:hAnsi="宋体" w:cs="宋体"/>
                <w:kern w:val="0"/>
                <w:szCs w:val="21"/>
              </w:rPr>
            </w:pPr>
            <w:r>
              <w:rPr>
                <w:rFonts w:ascii="宋体" w:hAnsi="宋体" w:cs="宋体" w:hint="eastAsia"/>
                <w:kern w:val="0"/>
                <w:szCs w:val="21"/>
              </w:rPr>
              <w:t>1.系统提示考试添加成功</w:t>
            </w:r>
          </w:p>
          <w:p w:rsidR="007A586A" w:rsidRPr="007A586A" w:rsidRDefault="007A586A" w:rsidP="007A586A">
            <w:pPr>
              <w:widowControl/>
              <w:jc w:val="left"/>
              <w:rPr>
                <w:rFonts w:ascii="宋体" w:hAnsi="宋体" w:cs="宋体"/>
                <w:kern w:val="0"/>
                <w:szCs w:val="21"/>
              </w:rPr>
            </w:pPr>
            <w:r>
              <w:rPr>
                <w:rFonts w:ascii="宋体" w:hAnsi="宋体" w:cs="宋体" w:hint="eastAsia"/>
                <w:kern w:val="0"/>
                <w:szCs w:val="21"/>
              </w:rPr>
              <w:t>2.系统自动清空表单数据以便继续添加考试。</w:t>
            </w:r>
          </w:p>
        </w:tc>
        <w:tc>
          <w:tcPr>
            <w:tcW w:w="701" w:type="dxa"/>
            <w:tcBorders>
              <w:tl2br w:val="nil"/>
              <w:tr2bl w:val="nil"/>
            </w:tcBorders>
            <w:shd w:val="clear" w:color="000000" w:fill="FFFFFF"/>
            <w:vAlign w:val="center"/>
          </w:tcPr>
          <w:p w:rsidR="007A586A" w:rsidRDefault="007A586A" w:rsidP="007A586A">
            <w:pPr>
              <w:widowControl/>
              <w:jc w:val="left"/>
              <w:rPr>
                <w:rFonts w:ascii="宋体" w:hAnsi="宋体" w:cs="宋体"/>
                <w:kern w:val="0"/>
                <w:sz w:val="20"/>
              </w:rPr>
            </w:pPr>
            <w:r>
              <w:rPr>
                <w:rFonts w:hint="eastAsia"/>
              </w:rPr>
              <w:t>正确</w:t>
            </w:r>
          </w:p>
        </w:tc>
      </w:tr>
      <w:tr w:rsidR="007A586A" w:rsidTr="00476308">
        <w:trPr>
          <w:trHeight w:val="420"/>
        </w:trPr>
        <w:tc>
          <w:tcPr>
            <w:tcW w:w="1393" w:type="dxa"/>
            <w:tcBorders>
              <w:tl2br w:val="nil"/>
              <w:tr2bl w:val="nil"/>
            </w:tcBorders>
            <w:shd w:val="clear" w:color="000000" w:fill="FFFFFF"/>
            <w:vAlign w:val="center"/>
          </w:tcPr>
          <w:p w:rsidR="007A586A" w:rsidRDefault="00D83B9D" w:rsidP="007A586A">
            <w:pPr>
              <w:widowControl/>
              <w:jc w:val="center"/>
              <w:rPr>
                <w:rFonts w:ascii="宋体" w:hAnsi="宋体" w:cs="宋体"/>
                <w:kern w:val="0"/>
                <w:sz w:val="20"/>
              </w:rPr>
            </w:pPr>
            <w:r>
              <w:rPr>
                <w:rFonts w:hint="eastAsia"/>
                <w:kern w:val="0"/>
                <w:szCs w:val="21"/>
              </w:rPr>
              <w:t>UC-002-</w:t>
            </w:r>
            <w:r>
              <w:rPr>
                <w:kern w:val="0"/>
                <w:szCs w:val="21"/>
              </w:rPr>
              <w:t>0</w:t>
            </w:r>
            <w:r>
              <w:rPr>
                <w:rFonts w:hint="eastAsia"/>
                <w:kern w:val="0"/>
                <w:szCs w:val="21"/>
              </w:rPr>
              <w:t>3</w:t>
            </w:r>
          </w:p>
        </w:tc>
        <w:tc>
          <w:tcPr>
            <w:tcW w:w="2466" w:type="dxa"/>
            <w:tcBorders>
              <w:tl2br w:val="nil"/>
              <w:tr2bl w:val="nil"/>
            </w:tcBorders>
            <w:shd w:val="clear" w:color="000000" w:fill="FFFFFF"/>
          </w:tcPr>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2.点击添加考试</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3.填写考试相关参数</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lastRenderedPageBreak/>
              <w:t>4.设置考试试卷模板</w:t>
            </w:r>
          </w:p>
          <w:p w:rsidR="007A586A" w:rsidRDefault="007A586A" w:rsidP="007A586A">
            <w:pPr>
              <w:pStyle w:val="22"/>
              <w:widowControl/>
              <w:ind w:firstLine="0"/>
              <w:jc w:val="left"/>
              <w:rPr>
                <w:rFonts w:ascii="宋体" w:hAnsi="宋体" w:cs="宋体"/>
                <w:kern w:val="0"/>
                <w:szCs w:val="21"/>
              </w:rPr>
            </w:pPr>
            <w:r>
              <w:rPr>
                <w:rFonts w:ascii="宋体" w:hAnsi="宋体" w:cs="宋体" w:hint="eastAsia"/>
                <w:kern w:val="0"/>
                <w:szCs w:val="21"/>
              </w:rPr>
              <w:t>5.点击保存并</w:t>
            </w:r>
            <w:r w:rsidR="00D07B67">
              <w:rPr>
                <w:rFonts w:ascii="宋体" w:hAnsi="宋体" w:cs="宋体" w:hint="eastAsia"/>
                <w:kern w:val="0"/>
                <w:szCs w:val="21"/>
              </w:rPr>
              <w:t>继续编辑</w:t>
            </w:r>
          </w:p>
        </w:tc>
        <w:tc>
          <w:tcPr>
            <w:tcW w:w="2279" w:type="dxa"/>
            <w:tcBorders>
              <w:tl2br w:val="nil"/>
              <w:tr2bl w:val="nil"/>
            </w:tcBorders>
            <w:shd w:val="clear" w:color="000000" w:fill="FFFFFF"/>
          </w:tcPr>
          <w:p w:rsidR="007A586A" w:rsidRDefault="00D07B67" w:rsidP="007A586A">
            <w:pPr>
              <w:rPr>
                <w:rFonts w:ascii="宋体" w:hAnsi="宋体" w:cs="宋体"/>
                <w:kern w:val="0"/>
                <w:szCs w:val="21"/>
              </w:rPr>
            </w:pPr>
            <w:r>
              <w:rPr>
                <w:rFonts w:ascii="宋体" w:hAnsi="宋体" w:cs="宋体"/>
                <w:kern w:val="0"/>
                <w:szCs w:val="21"/>
              </w:rPr>
              <w:lastRenderedPageBreak/>
              <w:t>1</w:t>
            </w:r>
            <w:r>
              <w:rPr>
                <w:rFonts w:ascii="宋体" w:hAnsi="宋体" w:cs="宋体" w:hint="eastAsia"/>
                <w:kern w:val="0"/>
                <w:szCs w:val="21"/>
              </w:rPr>
              <w:t>.系统提示保存成功</w:t>
            </w:r>
          </w:p>
          <w:p w:rsidR="00D07B67" w:rsidRDefault="00D07B67" w:rsidP="007A586A">
            <w:pPr>
              <w:rPr>
                <w:rFonts w:ascii="宋体" w:hAnsi="宋体" w:cs="宋体"/>
                <w:kern w:val="0"/>
                <w:szCs w:val="21"/>
              </w:rPr>
            </w:pPr>
            <w:r>
              <w:rPr>
                <w:rFonts w:ascii="宋体" w:hAnsi="宋体" w:cs="宋体" w:hint="eastAsia"/>
                <w:kern w:val="0"/>
                <w:szCs w:val="21"/>
              </w:rPr>
              <w:t>2.系统停留在当前页面，并且表单数据为清</w:t>
            </w:r>
            <w:r>
              <w:rPr>
                <w:rFonts w:ascii="宋体" w:hAnsi="宋体" w:cs="宋体" w:hint="eastAsia"/>
                <w:kern w:val="0"/>
                <w:szCs w:val="21"/>
              </w:rPr>
              <w:lastRenderedPageBreak/>
              <w:t>空</w:t>
            </w:r>
          </w:p>
          <w:p w:rsidR="008474E3" w:rsidRPr="00675C8B" w:rsidRDefault="008474E3" w:rsidP="007A586A">
            <w:r>
              <w:rPr>
                <w:rFonts w:ascii="宋体" w:hAnsi="宋体" w:cs="宋体" w:hint="eastAsia"/>
                <w:kern w:val="0"/>
                <w:szCs w:val="21"/>
              </w:rPr>
              <w:t>3.系统向服务端提交表单数据</w:t>
            </w:r>
          </w:p>
        </w:tc>
        <w:tc>
          <w:tcPr>
            <w:tcW w:w="1683" w:type="dxa"/>
            <w:tcBorders>
              <w:tl2br w:val="nil"/>
              <w:tr2bl w:val="nil"/>
            </w:tcBorders>
            <w:shd w:val="clear" w:color="000000" w:fill="FFFFFF"/>
          </w:tcPr>
          <w:p w:rsidR="008474E3" w:rsidRDefault="008474E3" w:rsidP="008474E3">
            <w:pPr>
              <w:rPr>
                <w:rFonts w:ascii="宋体" w:hAnsi="宋体" w:cs="宋体"/>
                <w:kern w:val="0"/>
                <w:szCs w:val="21"/>
              </w:rPr>
            </w:pPr>
            <w:r>
              <w:rPr>
                <w:rFonts w:ascii="宋体" w:hAnsi="宋体" w:cs="宋体"/>
                <w:kern w:val="0"/>
                <w:szCs w:val="21"/>
              </w:rPr>
              <w:lastRenderedPageBreak/>
              <w:t>1</w:t>
            </w:r>
            <w:r>
              <w:rPr>
                <w:rFonts w:ascii="宋体" w:hAnsi="宋体" w:cs="宋体" w:hint="eastAsia"/>
                <w:kern w:val="0"/>
                <w:szCs w:val="21"/>
              </w:rPr>
              <w:t>.系统提示保存成功</w:t>
            </w:r>
          </w:p>
          <w:p w:rsidR="008474E3" w:rsidRDefault="008474E3" w:rsidP="008474E3">
            <w:pPr>
              <w:rPr>
                <w:rFonts w:ascii="宋体" w:hAnsi="宋体" w:cs="宋体"/>
                <w:kern w:val="0"/>
                <w:szCs w:val="21"/>
              </w:rPr>
            </w:pPr>
            <w:r>
              <w:rPr>
                <w:rFonts w:ascii="宋体" w:hAnsi="宋体" w:cs="宋体" w:hint="eastAsia"/>
                <w:kern w:val="0"/>
                <w:szCs w:val="21"/>
              </w:rPr>
              <w:t>2.系统停留在</w:t>
            </w:r>
            <w:r>
              <w:rPr>
                <w:rFonts w:ascii="宋体" w:hAnsi="宋体" w:cs="宋体" w:hint="eastAsia"/>
                <w:kern w:val="0"/>
                <w:szCs w:val="21"/>
              </w:rPr>
              <w:lastRenderedPageBreak/>
              <w:t>当前页面，并且表单数据为清空</w:t>
            </w:r>
          </w:p>
          <w:p w:rsidR="007A586A" w:rsidRDefault="008474E3" w:rsidP="008474E3">
            <w:pPr>
              <w:widowControl/>
              <w:jc w:val="left"/>
              <w:rPr>
                <w:rFonts w:ascii="宋体" w:hAnsi="宋体" w:cs="宋体"/>
                <w:kern w:val="0"/>
                <w:sz w:val="20"/>
              </w:rPr>
            </w:pPr>
            <w:r>
              <w:rPr>
                <w:rFonts w:ascii="宋体" w:hAnsi="宋体" w:cs="宋体" w:hint="eastAsia"/>
                <w:kern w:val="0"/>
                <w:szCs w:val="21"/>
              </w:rPr>
              <w:t>3.系统向服务端提交表单数据</w:t>
            </w:r>
          </w:p>
        </w:tc>
        <w:tc>
          <w:tcPr>
            <w:tcW w:w="701" w:type="dxa"/>
            <w:tcBorders>
              <w:tl2br w:val="nil"/>
              <w:tr2bl w:val="nil"/>
            </w:tcBorders>
            <w:shd w:val="clear" w:color="000000" w:fill="FFFFFF"/>
            <w:vAlign w:val="center"/>
          </w:tcPr>
          <w:p w:rsidR="007A586A" w:rsidRDefault="007A586A" w:rsidP="007A586A">
            <w:pPr>
              <w:widowControl/>
              <w:jc w:val="left"/>
              <w:rPr>
                <w:rFonts w:ascii="宋体" w:hAnsi="宋体" w:cs="宋体"/>
                <w:kern w:val="0"/>
                <w:sz w:val="20"/>
              </w:rPr>
            </w:pPr>
            <w:r>
              <w:rPr>
                <w:rFonts w:hint="eastAsia"/>
              </w:rPr>
              <w:lastRenderedPageBreak/>
              <w:t>正确</w:t>
            </w:r>
          </w:p>
        </w:tc>
      </w:tr>
      <w:tr w:rsidR="008474E3" w:rsidTr="00476308">
        <w:trPr>
          <w:trHeight w:val="420"/>
        </w:trPr>
        <w:tc>
          <w:tcPr>
            <w:tcW w:w="1393" w:type="dxa"/>
            <w:tcBorders>
              <w:tl2br w:val="nil"/>
              <w:tr2bl w:val="nil"/>
            </w:tcBorders>
            <w:shd w:val="clear" w:color="000000" w:fill="FFFFFF"/>
            <w:vAlign w:val="center"/>
          </w:tcPr>
          <w:p w:rsidR="008474E3" w:rsidRDefault="00D83B9D" w:rsidP="007A586A">
            <w:pPr>
              <w:widowControl/>
              <w:jc w:val="center"/>
              <w:rPr>
                <w:kern w:val="0"/>
                <w:szCs w:val="21"/>
              </w:rPr>
            </w:pPr>
            <w:r>
              <w:rPr>
                <w:rFonts w:hint="eastAsia"/>
                <w:kern w:val="0"/>
                <w:szCs w:val="21"/>
              </w:rPr>
              <w:lastRenderedPageBreak/>
              <w:t>UC-002-04</w:t>
            </w:r>
          </w:p>
        </w:tc>
        <w:tc>
          <w:tcPr>
            <w:tcW w:w="2466" w:type="dxa"/>
            <w:tcBorders>
              <w:tl2br w:val="nil"/>
              <w:tr2bl w:val="nil"/>
            </w:tcBorders>
            <w:shd w:val="clear" w:color="000000" w:fill="FFFFFF"/>
          </w:tcPr>
          <w:p w:rsidR="008474E3" w:rsidRDefault="008474E3" w:rsidP="008474E3">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8474E3" w:rsidRDefault="008474E3" w:rsidP="008474E3">
            <w:pPr>
              <w:pStyle w:val="22"/>
              <w:widowControl/>
              <w:ind w:firstLine="0"/>
              <w:jc w:val="left"/>
              <w:rPr>
                <w:rFonts w:ascii="宋体" w:hAnsi="宋体" w:cs="宋体"/>
                <w:kern w:val="0"/>
                <w:szCs w:val="21"/>
              </w:rPr>
            </w:pPr>
            <w:r>
              <w:rPr>
                <w:rFonts w:ascii="宋体" w:hAnsi="宋体" w:cs="宋体" w:hint="eastAsia"/>
                <w:kern w:val="0"/>
                <w:szCs w:val="21"/>
              </w:rPr>
              <w:t>2.点击添加考试</w:t>
            </w:r>
          </w:p>
          <w:p w:rsidR="008474E3" w:rsidRDefault="008474E3" w:rsidP="008474E3">
            <w:pPr>
              <w:pStyle w:val="22"/>
              <w:widowControl/>
              <w:ind w:firstLine="0"/>
              <w:jc w:val="left"/>
              <w:rPr>
                <w:rFonts w:ascii="宋体" w:hAnsi="宋体" w:cs="宋体"/>
                <w:kern w:val="0"/>
                <w:szCs w:val="21"/>
              </w:rPr>
            </w:pPr>
            <w:r>
              <w:rPr>
                <w:rFonts w:ascii="宋体" w:hAnsi="宋体" w:cs="宋体" w:hint="eastAsia"/>
                <w:kern w:val="0"/>
                <w:szCs w:val="21"/>
              </w:rPr>
              <w:t>3.填写错误或未</w:t>
            </w:r>
            <w:proofErr w:type="gramStart"/>
            <w:r>
              <w:rPr>
                <w:rFonts w:ascii="宋体" w:hAnsi="宋体" w:cs="宋体" w:hint="eastAsia"/>
                <w:kern w:val="0"/>
                <w:szCs w:val="21"/>
              </w:rPr>
              <w:t>填关键</w:t>
            </w:r>
            <w:proofErr w:type="gramEnd"/>
            <w:r>
              <w:rPr>
                <w:rFonts w:ascii="宋体" w:hAnsi="宋体" w:cs="宋体" w:hint="eastAsia"/>
                <w:kern w:val="0"/>
                <w:szCs w:val="21"/>
              </w:rPr>
              <w:t>参数</w:t>
            </w:r>
          </w:p>
          <w:p w:rsidR="008474E3" w:rsidRDefault="008474E3" w:rsidP="008474E3">
            <w:pPr>
              <w:pStyle w:val="22"/>
              <w:widowControl/>
              <w:ind w:firstLine="0"/>
              <w:jc w:val="left"/>
              <w:rPr>
                <w:rFonts w:ascii="宋体" w:hAnsi="宋体" w:cs="宋体"/>
                <w:kern w:val="0"/>
                <w:szCs w:val="21"/>
              </w:rPr>
            </w:pPr>
            <w:r>
              <w:rPr>
                <w:rFonts w:ascii="宋体" w:hAnsi="宋体" w:cs="宋体" w:hint="eastAsia"/>
                <w:kern w:val="0"/>
                <w:szCs w:val="21"/>
              </w:rPr>
              <w:t>4.点击保存并继续编辑或者保存</w:t>
            </w:r>
          </w:p>
        </w:tc>
        <w:tc>
          <w:tcPr>
            <w:tcW w:w="2279" w:type="dxa"/>
            <w:tcBorders>
              <w:tl2br w:val="nil"/>
              <w:tr2bl w:val="nil"/>
            </w:tcBorders>
            <w:shd w:val="clear" w:color="000000" w:fill="FFFFFF"/>
          </w:tcPr>
          <w:p w:rsidR="008474E3" w:rsidRDefault="008474E3" w:rsidP="007A586A">
            <w:pPr>
              <w:rPr>
                <w:rFonts w:ascii="宋体" w:hAnsi="宋体" w:cs="宋体"/>
                <w:kern w:val="0"/>
                <w:szCs w:val="21"/>
              </w:rPr>
            </w:pPr>
            <w:r>
              <w:rPr>
                <w:rFonts w:ascii="宋体" w:hAnsi="宋体" w:cs="宋体" w:hint="eastAsia"/>
                <w:kern w:val="0"/>
                <w:szCs w:val="21"/>
              </w:rPr>
              <w:t>1.系统提示</w:t>
            </w:r>
            <w:r w:rsidR="00D16C58">
              <w:rPr>
                <w:rFonts w:ascii="宋体" w:hAnsi="宋体" w:cs="宋体" w:hint="eastAsia"/>
                <w:kern w:val="0"/>
                <w:szCs w:val="21"/>
              </w:rPr>
              <w:t>必填字段不能为空</w:t>
            </w:r>
          </w:p>
          <w:p w:rsidR="00D16C58" w:rsidRDefault="00D16C58" w:rsidP="007A586A">
            <w:pPr>
              <w:rPr>
                <w:rFonts w:ascii="宋体" w:hAnsi="宋体" w:cs="宋体"/>
                <w:kern w:val="0"/>
                <w:szCs w:val="21"/>
              </w:rPr>
            </w:pPr>
            <w:r>
              <w:rPr>
                <w:rFonts w:ascii="宋体" w:hAnsi="宋体" w:cs="宋体" w:hint="eastAsia"/>
                <w:kern w:val="0"/>
                <w:szCs w:val="21"/>
              </w:rPr>
              <w:t>2.光标焦点自动定位到</w:t>
            </w:r>
            <w:r w:rsidR="007E66FE">
              <w:rPr>
                <w:rFonts w:ascii="宋体" w:hAnsi="宋体" w:cs="宋体" w:hint="eastAsia"/>
                <w:kern w:val="0"/>
                <w:szCs w:val="21"/>
              </w:rPr>
              <w:t>未填写或填写错误所在位置</w:t>
            </w:r>
          </w:p>
        </w:tc>
        <w:tc>
          <w:tcPr>
            <w:tcW w:w="1683" w:type="dxa"/>
            <w:tcBorders>
              <w:tl2br w:val="nil"/>
              <w:tr2bl w:val="nil"/>
            </w:tcBorders>
            <w:shd w:val="clear" w:color="000000" w:fill="FFFFFF"/>
          </w:tcPr>
          <w:p w:rsidR="009E0E3A" w:rsidRDefault="009E0E3A" w:rsidP="009E0E3A">
            <w:pPr>
              <w:rPr>
                <w:rFonts w:ascii="宋体" w:hAnsi="宋体" w:cs="宋体"/>
                <w:kern w:val="0"/>
                <w:szCs w:val="21"/>
              </w:rPr>
            </w:pPr>
            <w:r>
              <w:rPr>
                <w:rFonts w:ascii="宋体" w:hAnsi="宋体" w:cs="宋体" w:hint="eastAsia"/>
                <w:kern w:val="0"/>
                <w:szCs w:val="21"/>
              </w:rPr>
              <w:t>1.系统提示必填字段不能为空</w:t>
            </w:r>
          </w:p>
          <w:p w:rsidR="008474E3" w:rsidRDefault="009E0E3A" w:rsidP="009E0E3A">
            <w:pPr>
              <w:rPr>
                <w:rFonts w:ascii="宋体" w:hAnsi="宋体" w:cs="宋体"/>
                <w:kern w:val="0"/>
                <w:szCs w:val="21"/>
              </w:rPr>
            </w:pPr>
            <w:r>
              <w:rPr>
                <w:rFonts w:ascii="宋体" w:hAnsi="宋体" w:cs="宋体" w:hint="eastAsia"/>
                <w:kern w:val="0"/>
                <w:szCs w:val="21"/>
              </w:rPr>
              <w:t>2.光标焦点自动定位到未填写或填写错误所在位置</w:t>
            </w:r>
          </w:p>
        </w:tc>
        <w:tc>
          <w:tcPr>
            <w:tcW w:w="701" w:type="dxa"/>
            <w:tcBorders>
              <w:tl2br w:val="nil"/>
              <w:tr2bl w:val="nil"/>
            </w:tcBorders>
            <w:shd w:val="clear" w:color="000000" w:fill="FFFFFF"/>
            <w:vAlign w:val="center"/>
          </w:tcPr>
          <w:p w:rsidR="008474E3" w:rsidRDefault="009E0E3A" w:rsidP="007A586A">
            <w:pPr>
              <w:widowControl/>
              <w:jc w:val="left"/>
            </w:pPr>
            <w:r>
              <w:rPr>
                <w:rFonts w:hint="eastAsia"/>
              </w:rPr>
              <w:t>正确</w:t>
            </w:r>
          </w:p>
        </w:tc>
      </w:tr>
      <w:tr w:rsidR="00AB2CBF" w:rsidTr="00476308">
        <w:trPr>
          <w:trHeight w:val="420"/>
        </w:trPr>
        <w:tc>
          <w:tcPr>
            <w:tcW w:w="1393" w:type="dxa"/>
            <w:tcBorders>
              <w:tl2br w:val="nil"/>
              <w:tr2bl w:val="nil"/>
            </w:tcBorders>
            <w:shd w:val="clear" w:color="000000" w:fill="FFFFFF"/>
            <w:vAlign w:val="center"/>
          </w:tcPr>
          <w:p w:rsidR="00AB2CBF" w:rsidRDefault="00D83B9D" w:rsidP="007A586A">
            <w:pPr>
              <w:widowControl/>
              <w:jc w:val="center"/>
              <w:rPr>
                <w:kern w:val="0"/>
                <w:szCs w:val="21"/>
              </w:rPr>
            </w:pPr>
            <w:r>
              <w:rPr>
                <w:kern w:val="0"/>
                <w:szCs w:val="21"/>
              </w:rPr>
              <w:t>UC-002-05</w:t>
            </w:r>
          </w:p>
        </w:tc>
        <w:tc>
          <w:tcPr>
            <w:tcW w:w="2466" w:type="dxa"/>
            <w:tcBorders>
              <w:tl2br w:val="nil"/>
              <w:tr2bl w:val="nil"/>
            </w:tcBorders>
            <w:shd w:val="clear" w:color="000000" w:fill="FFFFFF"/>
          </w:tcPr>
          <w:p w:rsidR="00AB2CBF" w:rsidRDefault="00AB2CBF" w:rsidP="008474E3">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AB2CBF" w:rsidRDefault="00AB2CBF" w:rsidP="008474E3">
            <w:pPr>
              <w:pStyle w:val="22"/>
              <w:widowControl/>
              <w:ind w:firstLine="0"/>
              <w:jc w:val="left"/>
              <w:rPr>
                <w:rFonts w:ascii="宋体" w:hAnsi="宋体" w:cs="宋体"/>
                <w:kern w:val="0"/>
                <w:szCs w:val="21"/>
              </w:rPr>
            </w:pPr>
            <w:r>
              <w:rPr>
                <w:rFonts w:ascii="宋体" w:hAnsi="宋体" w:cs="宋体" w:hint="eastAsia"/>
                <w:kern w:val="0"/>
                <w:szCs w:val="21"/>
              </w:rPr>
              <w:t>2.在考试列表中</w:t>
            </w:r>
            <w:proofErr w:type="gramStart"/>
            <w:r>
              <w:rPr>
                <w:rFonts w:ascii="宋体" w:hAnsi="宋体" w:cs="宋体" w:hint="eastAsia"/>
                <w:kern w:val="0"/>
                <w:szCs w:val="21"/>
              </w:rPr>
              <w:t>点击某</w:t>
            </w:r>
            <w:proofErr w:type="gramEnd"/>
            <w:r>
              <w:rPr>
                <w:rFonts w:ascii="宋体" w:hAnsi="宋体" w:cs="宋体" w:hint="eastAsia"/>
                <w:kern w:val="0"/>
                <w:szCs w:val="21"/>
              </w:rPr>
              <w:t>一场考试的名称</w:t>
            </w:r>
          </w:p>
          <w:p w:rsidR="00AB2CBF" w:rsidRDefault="00AB2CBF" w:rsidP="008474E3">
            <w:pPr>
              <w:pStyle w:val="22"/>
              <w:widowControl/>
              <w:ind w:firstLine="0"/>
              <w:jc w:val="left"/>
              <w:rPr>
                <w:rFonts w:ascii="宋体" w:hAnsi="宋体" w:cs="宋体"/>
                <w:kern w:val="0"/>
                <w:szCs w:val="21"/>
              </w:rPr>
            </w:pPr>
            <w:r>
              <w:rPr>
                <w:rFonts w:ascii="宋体" w:hAnsi="宋体" w:cs="宋体" w:hint="eastAsia"/>
                <w:kern w:val="0"/>
                <w:szCs w:val="21"/>
              </w:rPr>
              <w:t>3.进入考试修改页面后修改某些</w:t>
            </w:r>
            <w:r w:rsidR="00561208">
              <w:rPr>
                <w:rFonts w:ascii="宋体" w:hAnsi="宋体" w:cs="宋体" w:hint="eastAsia"/>
                <w:kern w:val="0"/>
                <w:szCs w:val="21"/>
              </w:rPr>
              <w:t>参数</w:t>
            </w:r>
          </w:p>
          <w:p w:rsidR="00561208" w:rsidRDefault="00561208" w:rsidP="008474E3">
            <w:pPr>
              <w:pStyle w:val="22"/>
              <w:widowControl/>
              <w:ind w:firstLine="0"/>
              <w:jc w:val="left"/>
              <w:rPr>
                <w:rFonts w:ascii="宋体" w:hAnsi="宋体" w:cs="宋体"/>
                <w:kern w:val="0"/>
                <w:szCs w:val="21"/>
              </w:rPr>
            </w:pPr>
            <w:r>
              <w:rPr>
                <w:rFonts w:ascii="宋体" w:hAnsi="宋体" w:cs="宋体" w:hint="eastAsia"/>
                <w:kern w:val="0"/>
                <w:szCs w:val="21"/>
              </w:rPr>
              <w:t>4.点击保存</w:t>
            </w:r>
          </w:p>
        </w:tc>
        <w:tc>
          <w:tcPr>
            <w:tcW w:w="2279" w:type="dxa"/>
            <w:tcBorders>
              <w:tl2br w:val="nil"/>
              <w:tr2bl w:val="nil"/>
            </w:tcBorders>
            <w:shd w:val="clear" w:color="000000" w:fill="FFFFFF"/>
          </w:tcPr>
          <w:p w:rsidR="00AB2CBF" w:rsidRDefault="00561208" w:rsidP="007A586A">
            <w:pPr>
              <w:rPr>
                <w:rFonts w:ascii="宋体" w:hAnsi="宋体" w:cs="宋体"/>
                <w:kern w:val="0"/>
                <w:szCs w:val="21"/>
              </w:rPr>
            </w:pPr>
            <w:r>
              <w:rPr>
                <w:rFonts w:ascii="宋体" w:hAnsi="宋体" w:cs="宋体" w:hint="eastAsia"/>
                <w:kern w:val="0"/>
                <w:szCs w:val="21"/>
              </w:rPr>
              <w:t>1.跳转到考试修改页面</w:t>
            </w:r>
          </w:p>
          <w:p w:rsidR="00561208" w:rsidRDefault="00561208" w:rsidP="007A586A">
            <w:pPr>
              <w:rPr>
                <w:rFonts w:ascii="宋体" w:hAnsi="宋体" w:cs="宋体"/>
                <w:kern w:val="0"/>
                <w:szCs w:val="21"/>
              </w:rPr>
            </w:pPr>
            <w:r>
              <w:rPr>
                <w:rFonts w:ascii="宋体" w:hAnsi="宋体" w:cs="宋体" w:hint="eastAsia"/>
                <w:kern w:val="0"/>
                <w:szCs w:val="21"/>
              </w:rPr>
              <w:t>2.系统提示修改成功</w:t>
            </w:r>
          </w:p>
          <w:p w:rsidR="00561208" w:rsidRDefault="00561208" w:rsidP="007A586A">
            <w:pPr>
              <w:rPr>
                <w:rFonts w:ascii="宋体" w:hAnsi="宋体" w:cs="宋体"/>
                <w:kern w:val="0"/>
                <w:szCs w:val="21"/>
              </w:rPr>
            </w:pPr>
            <w:r>
              <w:rPr>
                <w:rFonts w:ascii="宋体" w:hAnsi="宋体" w:cs="宋体" w:hint="eastAsia"/>
                <w:kern w:val="0"/>
                <w:szCs w:val="21"/>
              </w:rPr>
              <w:t>3.系统自动跳转到考试列表页面</w:t>
            </w:r>
          </w:p>
        </w:tc>
        <w:tc>
          <w:tcPr>
            <w:tcW w:w="1683" w:type="dxa"/>
            <w:tcBorders>
              <w:tl2br w:val="nil"/>
              <w:tr2bl w:val="nil"/>
            </w:tcBorders>
            <w:shd w:val="clear" w:color="000000" w:fill="FFFFFF"/>
          </w:tcPr>
          <w:p w:rsidR="00561208" w:rsidRDefault="00561208" w:rsidP="00561208">
            <w:pPr>
              <w:rPr>
                <w:rFonts w:ascii="宋体" w:hAnsi="宋体" w:cs="宋体"/>
                <w:kern w:val="0"/>
                <w:szCs w:val="21"/>
              </w:rPr>
            </w:pPr>
            <w:r>
              <w:rPr>
                <w:rFonts w:ascii="宋体" w:hAnsi="宋体" w:cs="宋体" w:hint="eastAsia"/>
                <w:kern w:val="0"/>
                <w:szCs w:val="21"/>
              </w:rPr>
              <w:t>1.跳转到考试修改页面</w:t>
            </w:r>
          </w:p>
          <w:p w:rsidR="00561208" w:rsidRDefault="00561208" w:rsidP="00561208">
            <w:pPr>
              <w:rPr>
                <w:rFonts w:ascii="宋体" w:hAnsi="宋体" w:cs="宋体"/>
                <w:kern w:val="0"/>
                <w:szCs w:val="21"/>
              </w:rPr>
            </w:pPr>
            <w:r>
              <w:rPr>
                <w:rFonts w:ascii="宋体" w:hAnsi="宋体" w:cs="宋体" w:hint="eastAsia"/>
                <w:kern w:val="0"/>
                <w:szCs w:val="21"/>
              </w:rPr>
              <w:t>2.系统提示修改成功</w:t>
            </w:r>
          </w:p>
          <w:p w:rsidR="00AB2CBF" w:rsidRDefault="00561208" w:rsidP="00561208">
            <w:pPr>
              <w:rPr>
                <w:rFonts w:ascii="宋体" w:hAnsi="宋体" w:cs="宋体"/>
                <w:kern w:val="0"/>
                <w:szCs w:val="21"/>
              </w:rPr>
            </w:pPr>
            <w:r>
              <w:rPr>
                <w:rFonts w:ascii="宋体" w:hAnsi="宋体" w:cs="宋体" w:hint="eastAsia"/>
                <w:kern w:val="0"/>
                <w:szCs w:val="21"/>
              </w:rPr>
              <w:t>3.系统自动跳转到考试列表页面</w:t>
            </w:r>
          </w:p>
        </w:tc>
        <w:tc>
          <w:tcPr>
            <w:tcW w:w="701" w:type="dxa"/>
            <w:tcBorders>
              <w:tl2br w:val="nil"/>
              <w:tr2bl w:val="nil"/>
            </w:tcBorders>
            <w:shd w:val="clear" w:color="000000" w:fill="FFFFFF"/>
            <w:vAlign w:val="center"/>
          </w:tcPr>
          <w:p w:rsidR="00AB2CBF" w:rsidRDefault="00561208" w:rsidP="007A586A">
            <w:pPr>
              <w:widowControl/>
              <w:jc w:val="left"/>
            </w:pPr>
            <w:r>
              <w:rPr>
                <w:rFonts w:hint="eastAsia"/>
              </w:rPr>
              <w:t>正确</w:t>
            </w:r>
          </w:p>
        </w:tc>
      </w:tr>
      <w:tr w:rsidR="00AB2CBF" w:rsidTr="00476308">
        <w:trPr>
          <w:trHeight w:val="420"/>
        </w:trPr>
        <w:tc>
          <w:tcPr>
            <w:tcW w:w="1393" w:type="dxa"/>
            <w:tcBorders>
              <w:tl2br w:val="nil"/>
              <w:tr2bl w:val="nil"/>
            </w:tcBorders>
            <w:shd w:val="clear" w:color="000000" w:fill="FFFFFF"/>
            <w:vAlign w:val="center"/>
          </w:tcPr>
          <w:p w:rsidR="00AB2CBF" w:rsidRDefault="00D83B9D" w:rsidP="007A586A">
            <w:pPr>
              <w:widowControl/>
              <w:jc w:val="center"/>
              <w:rPr>
                <w:kern w:val="0"/>
                <w:szCs w:val="21"/>
              </w:rPr>
            </w:pPr>
            <w:r>
              <w:rPr>
                <w:kern w:val="0"/>
                <w:szCs w:val="21"/>
              </w:rPr>
              <w:t>UC-002-06</w:t>
            </w:r>
          </w:p>
        </w:tc>
        <w:tc>
          <w:tcPr>
            <w:tcW w:w="2466" w:type="dxa"/>
            <w:tcBorders>
              <w:tl2br w:val="nil"/>
              <w:tr2bl w:val="nil"/>
            </w:tcBorders>
            <w:shd w:val="clear" w:color="000000" w:fill="FFFFFF"/>
          </w:tcPr>
          <w:p w:rsidR="00561208" w:rsidRDefault="00561208" w:rsidP="00561208">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561208" w:rsidRDefault="00561208" w:rsidP="00561208">
            <w:pPr>
              <w:pStyle w:val="22"/>
              <w:widowControl/>
              <w:ind w:firstLine="0"/>
              <w:jc w:val="left"/>
              <w:rPr>
                <w:rFonts w:ascii="宋体" w:hAnsi="宋体" w:cs="宋体"/>
                <w:kern w:val="0"/>
                <w:szCs w:val="21"/>
              </w:rPr>
            </w:pPr>
            <w:r>
              <w:rPr>
                <w:rFonts w:ascii="宋体" w:hAnsi="宋体" w:cs="宋体" w:hint="eastAsia"/>
                <w:kern w:val="0"/>
                <w:szCs w:val="21"/>
              </w:rPr>
              <w:t>2.在考试列表中</w:t>
            </w:r>
            <w:proofErr w:type="gramStart"/>
            <w:r>
              <w:rPr>
                <w:rFonts w:ascii="宋体" w:hAnsi="宋体" w:cs="宋体" w:hint="eastAsia"/>
                <w:kern w:val="0"/>
                <w:szCs w:val="21"/>
              </w:rPr>
              <w:t>点击某</w:t>
            </w:r>
            <w:proofErr w:type="gramEnd"/>
            <w:r>
              <w:rPr>
                <w:rFonts w:ascii="宋体" w:hAnsi="宋体" w:cs="宋体" w:hint="eastAsia"/>
                <w:kern w:val="0"/>
                <w:szCs w:val="21"/>
              </w:rPr>
              <w:t>一场考试的名称</w:t>
            </w:r>
          </w:p>
          <w:p w:rsidR="00561208" w:rsidRDefault="00561208" w:rsidP="00561208">
            <w:pPr>
              <w:pStyle w:val="22"/>
              <w:widowControl/>
              <w:ind w:firstLine="0"/>
              <w:jc w:val="left"/>
              <w:rPr>
                <w:rFonts w:ascii="宋体" w:hAnsi="宋体" w:cs="宋体"/>
                <w:kern w:val="0"/>
                <w:szCs w:val="21"/>
              </w:rPr>
            </w:pPr>
            <w:r>
              <w:rPr>
                <w:rFonts w:ascii="宋体" w:hAnsi="宋体" w:cs="宋体" w:hint="eastAsia"/>
                <w:kern w:val="0"/>
                <w:szCs w:val="21"/>
              </w:rPr>
              <w:t>3.进入考试修改页面</w:t>
            </w:r>
            <w:proofErr w:type="gramStart"/>
            <w:r>
              <w:rPr>
                <w:rFonts w:ascii="宋体" w:hAnsi="宋体" w:cs="宋体" w:hint="eastAsia"/>
                <w:kern w:val="0"/>
                <w:szCs w:val="21"/>
              </w:rPr>
              <w:t>后错误</w:t>
            </w:r>
            <w:proofErr w:type="gramEnd"/>
            <w:r>
              <w:rPr>
                <w:rFonts w:ascii="宋体" w:hAnsi="宋体" w:cs="宋体" w:hint="eastAsia"/>
                <w:kern w:val="0"/>
                <w:szCs w:val="21"/>
              </w:rPr>
              <w:t>修改某些参数</w:t>
            </w:r>
          </w:p>
          <w:p w:rsidR="00AB2CBF" w:rsidRDefault="00561208" w:rsidP="00561208">
            <w:pPr>
              <w:pStyle w:val="22"/>
              <w:widowControl/>
              <w:ind w:firstLine="0"/>
              <w:jc w:val="left"/>
              <w:rPr>
                <w:rFonts w:ascii="宋体" w:hAnsi="宋体" w:cs="宋体"/>
                <w:kern w:val="0"/>
                <w:szCs w:val="21"/>
              </w:rPr>
            </w:pPr>
            <w:r>
              <w:rPr>
                <w:rFonts w:ascii="宋体" w:hAnsi="宋体" w:cs="宋体" w:hint="eastAsia"/>
                <w:kern w:val="0"/>
                <w:szCs w:val="21"/>
              </w:rPr>
              <w:t>4.点击保存</w:t>
            </w:r>
          </w:p>
        </w:tc>
        <w:tc>
          <w:tcPr>
            <w:tcW w:w="2279" w:type="dxa"/>
            <w:tcBorders>
              <w:tl2br w:val="nil"/>
              <w:tr2bl w:val="nil"/>
            </w:tcBorders>
            <w:shd w:val="clear" w:color="000000" w:fill="FFFFFF"/>
          </w:tcPr>
          <w:p w:rsidR="00AB2CBF" w:rsidRDefault="00561208" w:rsidP="007A586A">
            <w:pPr>
              <w:rPr>
                <w:rFonts w:ascii="宋体" w:hAnsi="宋体" w:cs="宋体"/>
                <w:kern w:val="0"/>
                <w:szCs w:val="21"/>
              </w:rPr>
            </w:pPr>
            <w:r>
              <w:rPr>
                <w:rFonts w:ascii="宋体" w:hAnsi="宋体" w:cs="宋体" w:hint="eastAsia"/>
                <w:kern w:val="0"/>
                <w:szCs w:val="21"/>
              </w:rPr>
              <w:t>1.跳转到考试修改页面</w:t>
            </w:r>
          </w:p>
          <w:p w:rsidR="00561208" w:rsidRDefault="00561208" w:rsidP="007A586A">
            <w:pPr>
              <w:rPr>
                <w:rFonts w:ascii="宋体" w:hAnsi="宋体" w:cs="宋体"/>
                <w:kern w:val="0"/>
                <w:szCs w:val="21"/>
              </w:rPr>
            </w:pPr>
            <w:r>
              <w:rPr>
                <w:rFonts w:ascii="宋体" w:hAnsi="宋体" w:cs="宋体" w:hint="eastAsia"/>
                <w:kern w:val="0"/>
                <w:szCs w:val="21"/>
              </w:rPr>
              <w:t>2.系统提示必填字段填写错误或不能为空</w:t>
            </w:r>
          </w:p>
          <w:p w:rsidR="00561208" w:rsidRDefault="00561208" w:rsidP="007A586A">
            <w:pPr>
              <w:rPr>
                <w:rFonts w:ascii="宋体" w:hAnsi="宋体" w:cs="宋体"/>
                <w:kern w:val="0"/>
                <w:szCs w:val="21"/>
              </w:rPr>
            </w:pPr>
            <w:r>
              <w:rPr>
                <w:rFonts w:ascii="宋体" w:hAnsi="宋体" w:cs="宋体" w:hint="eastAsia"/>
                <w:kern w:val="0"/>
                <w:szCs w:val="21"/>
              </w:rPr>
              <w:t>3.光标焦点定位到错误位置</w:t>
            </w:r>
          </w:p>
        </w:tc>
        <w:tc>
          <w:tcPr>
            <w:tcW w:w="1683" w:type="dxa"/>
            <w:tcBorders>
              <w:tl2br w:val="nil"/>
              <w:tr2bl w:val="nil"/>
            </w:tcBorders>
            <w:shd w:val="clear" w:color="000000" w:fill="FFFFFF"/>
          </w:tcPr>
          <w:p w:rsidR="00561208" w:rsidRDefault="00561208" w:rsidP="00561208">
            <w:pPr>
              <w:rPr>
                <w:rFonts w:ascii="宋体" w:hAnsi="宋体" w:cs="宋体"/>
                <w:kern w:val="0"/>
                <w:szCs w:val="21"/>
              </w:rPr>
            </w:pPr>
            <w:r>
              <w:rPr>
                <w:rFonts w:ascii="宋体" w:hAnsi="宋体" w:cs="宋体" w:hint="eastAsia"/>
                <w:kern w:val="0"/>
                <w:szCs w:val="21"/>
              </w:rPr>
              <w:t>1.跳转到考试修改页面</w:t>
            </w:r>
          </w:p>
          <w:p w:rsidR="00561208" w:rsidRDefault="00561208" w:rsidP="00561208">
            <w:pPr>
              <w:rPr>
                <w:rFonts w:ascii="宋体" w:hAnsi="宋体" w:cs="宋体"/>
                <w:kern w:val="0"/>
                <w:szCs w:val="21"/>
              </w:rPr>
            </w:pPr>
            <w:r>
              <w:rPr>
                <w:rFonts w:ascii="宋体" w:hAnsi="宋体" w:cs="宋体" w:hint="eastAsia"/>
                <w:kern w:val="0"/>
                <w:szCs w:val="21"/>
              </w:rPr>
              <w:t>2.系统提示必填字段填写错误或不能为空</w:t>
            </w:r>
          </w:p>
          <w:p w:rsidR="00AB2CBF" w:rsidRDefault="00561208" w:rsidP="00561208">
            <w:pPr>
              <w:rPr>
                <w:rFonts w:ascii="宋体" w:hAnsi="宋体" w:cs="宋体"/>
                <w:kern w:val="0"/>
                <w:szCs w:val="21"/>
              </w:rPr>
            </w:pPr>
            <w:r>
              <w:rPr>
                <w:rFonts w:ascii="宋体" w:hAnsi="宋体" w:cs="宋体" w:hint="eastAsia"/>
                <w:kern w:val="0"/>
                <w:szCs w:val="21"/>
              </w:rPr>
              <w:t>3.光标焦点定位到错误位置</w:t>
            </w:r>
          </w:p>
        </w:tc>
        <w:tc>
          <w:tcPr>
            <w:tcW w:w="701" w:type="dxa"/>
            <w:tcBorders>
              <w:tl2br w:val="nil"/>
              <w:tr2bl w:val="nil"/>
            </w:tcBorders>
            <w:shd w:val="clear" w:color="000000" w:fill="FFFFFF"/>
            <w:vAlign w:val="center"/>
          </w:tcPr>
          <w:p w:rsidR="00AB2CBF" w:rsidRDefault="00561208" w:rsidP="007A586A">
            <w:pPr>
              <w:widowControl/>
              <w:jc w:val="left"/>
            </w:pPr>
            <w:r>
              <w:rPr>
                <w:rFonts w:hint="eastAsia"/>
              </w:rPr>
              <w:t>正确</w:t>
            </w:r>
          </w:p>
        </w:tc>
      </w:tr>
      <w:tr w:rsidR="00AB2CBF" w:rsidTr="00476308">
        <w:trPr>
          <w:trHeight w:val="420"/>
        </w:trPr>
        <w:tc>
          <w:tcPr>
            <w:tcW w:w="1393" w:type="dxa"/>
            <w:tcBorders>
              <w:tl2br w:val="nil"/>
              <w:tr2bl w:val="nil"/>
            </w:tcBorders>
            <w:shd w:val="clear" w:color="000000" w:fill="FFFFFF"/>
            <w:vAlign w:val="center"/>
          </w:tcPr>
          <w:p w:rsidR="00AB2CBF" w:rsidRDefault="00D83B9D" w:rsidP="00561208">
            <w:pPr>
              <w:widowControl/>
              <w:jc w:val="center"/>
              <w:rPr>
                <w:kern w:val="0"/>
                <w:szCs w:val="21"/>
              </w:rPr>
            </w:pPr>
            <w:r>
              <w:rPr>
                <w:kern w:val="0"/>
                <w:szCs w:val="21"/>
              </w:rPr>
              <w:t>UC-002-07</w:t>
            </w:r>
          </w:p>
        </w:tc>
        <w:tc>
          <w:tcPr>
            <w:tcW w:w="2466" w:type="dxa"/>
            <w:tcBorders>
              <w:tl2br w:val="nil"/>
              <w:tr2bl w:val="nil"/>
            </w:tcBorders>
            <w:shd w:val="clear" w:color="000000" w:fill="FFFFFF"/>
          </w:tcPr>
          <w:p w:rsidR="00AB2CBF" w:rsidRDefault="0004514C" w:rsidP="008474E3">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04514C" w:rsidRDefault="0004514C" w:rsidP="008474E3">
            <w:pPr>
              <w:pStyle w:val="22"/>
              <w:widowControl/>
              <w:ind w:firstLine="0"/>
              <w:jc w:val="left"/>
              <w:rPr>
                <w:rFonts w:ascii="宋体" w:hAnsi="宋体" w:cs="宋体"/>
                <w:kern w:val="0"/>
                <w:szCs w:val="21"/>
              </w:rPr>
            </w:pPr>
            <w:r>
              <w:rPr>
                <w:rFonts w:ascii="宋体" w:hAnsi="宋体" w:cs="宋体" w:hint="eastAsia"/>
                <w:kern w:val="0"/>
                <w:szCs w:val="21"/>
              </w:rPr>
              <w:t>2.点击删除</w:t>
            </w:r>
          </w:p>
        </w:tc>
        <w:tc>
          <w:tcPr>
            <w:tcW w:w="2279" w:type="dxa"/>
            <w:tcBorders>
              <w:tl2br w:val="nil"/>
              <w:tr2bl w:val="nil"/>
            </w:tcBorders>
            <w:shd w:val="clear" w:color="000000" w:fill="FFFFFF"/>
          </w:tcPr>
          <w:p w:rsidR="00AB2CBF" w:rsidRDefault="0004514C" w:rsidP="007A586A">
            <w:pPr>
              <w:rPr>
                <w:rFonts w:ascii="宋体" w:hAnsi="宋体" w:cs="宋体"/>
                <w:kern w:val="0"/>
                <w:szCs w:val="21"/>
              </w:rPr>
            </w:pPr>
            <w:r>
              <w:rPr>
                <w:rFonts w:ascii="宋体" w:hAnsi="宋体" w:cs="宋体" w:hint="eastAsia"/>
                <w:kern w:val="0"/>
                <w:szCs w:val="21"/>
              </w:rPr>
              <w:t>系统提示请选择需要删除的项</w:t>
            </w:r>
          </w:p>
        </w:tc>
        <w:tc>
          <w:tcPr>
            <w:tcW w:w="1683" w:type="dxa"/>
            <w:tcBorders>
              <w:tl2br w:val="nil"/>
              <w:tr2bl w:val="nil"/>
            </w:tcBorders>
            <w:shd w:val="clear" w:color="000000" w:fill="FFFFFF"/>
          </w:tcPr>
          <w:p w:rsidR="00AB2CBF" w:rsidRDefault="0004514C" w:rsidP="009E0E3A">
            <w:pPr>
              <w:rPr>
                <w:rFonts w:ascii="宋体" w:hAnsi="宋体" w:cs="宋体"/>
                <w:kern w:val="0"/>
                <w:szCs w:val="21"/>
              </w:rPr>
            </w:pPr>
            <w:r>
              <w:rPr>
                <w:rFonts w:ascii="宋体" w:hAnsi="宋体" w:cs="宋体" w:hint="eastAsia"/>
                <w:kern w:val="0"/>
                <w:szCs w:val="21"/>
              </w:rPr>
              <w:t>系统提示请选择需要删除的项</w:t>
            </w:r>
          </w:p>
        </w:tc>
        <w:tc>
          <w:tcPr>
            <w:tcW w:w="701" w:type="dxa"/>
            <w:tcBorders>
              <w:tl2br w:val="nil"/>
              <w:tr2bl w:val="nil"/>
            </w:tcBorders>
            <w:shd w:val="clear" w:color="000000" w:fill="FFFFFF"/>
            <w:vAlign w:val="center"/>
          </w:tcPr>
          <w:p w:rsidR="00AB2CBF" w:rsidRDefault="0004514C" w:rsidP="007A586A">
            <w:pPr>
              <w:widowControl/>
              <w:jc w:val="left"/>
            </w:pPr>
            <w:r>
              <w:rPr>
                <w:rFonts w:hint="eastAsia"/>
              </w:rPr>
              <w:t>正确</w:t>
            </w:r>
          </w:p>
        </w:tc>
      </w:tr>
      <w:tr w:rsidR="0004514C" w:rsidTr="00476308">
        <w:trPr>
          <w:trHeight w:val="420"/>
        </w:trPr>
        <w:tc>
          <w:tcPr>
            <w:tcW w:w="1393" w:type="dxa"/>
            <w:tcBorders>
              <w:tl2br w:val="nil"/>
              <w:tr2bl w:val="nil"/>
            </w:tcBorders>
            <w:shd w:val="clear" w:color="000000" w:fill="FFFFFF"/>
            <w:vAlign w:val="center"/>
          </w:tcPr>
          <w:p w:rsidR="0004514C" w:rsidRDefault="00D83B9D" w:rsidP="00561208">
            <w:pPr>
              <w:widowControl/>
              <w:jc w:val="center"/>
              <w:rPr>
                <w:kern w:val="0"/>
                <w:szCs w:val="21"/>
              </w:rPr>
            </w:pPr>
            <w:r>
              <w:rPr>
                <w:kern w:val="0"/>
                <w:szCs w:val="21"/>
              </w:rPr>
              <w:t>UC-002-08</w:t>
            </w:r>
          </w:p>
        </w:tc>
        <w:tc>
          <w:tcPr>
            <w:tcW w:w="2466" w:type="dxa"/>
            <w:tcBorders>
              <w:tl2br w:val="nil"/>
              <w:tr2bl w:val="nil"/>
            </w:tcBorders>
            <w:shd w:val="clear" w:color="000000" w:fill="FFFFFF"/>
          </w:tcPr>
          <w:p w:rsidR="0004514C" w:rsidRDefault="0004514C" w:rsidP="008474E3">
            <w:pPr>
              <w:pStyle w:val="22"/>
              <w:widowControl/>
              <w:ind w:firstLine="0"/>
              <w:jc w:val="left"/>
              <w:rPr>
                <w:rFonts w:ascii="宋体" w:hAnsi="宋体" w:cs="宋体"/>
                <w:kern w:val="0"/>
                <w:szCs w:val="21"/>
              </w:rPr>
            </w:pPr>
            <w:r>
              <w:rPr>
                <w:rFonts w:ascii="宋体" w:hAnsi="宋体" w:cs="宋体" w:hint="eastAsia"/>
                <w:kern w:val="0"/>
                <w:szCs w:val="21"/>
              </w:rPr>
              <w:t>1.进入考试管理页面</w:t>
            </w:r>
          </w:p>
          <w:p w:rsidR="0004514C" w:rsidRDefault="0004514C" w:rsidP="008474E3">
            <w:pPr>
              <w:pStyle w:val="22"/>
              <w:widowControl/>
              <w:ind w:firstLine="0"/>
              <w:jc w:val="left"/>
              <w:rPr>
                <w:rFonts w:ascii="宋体" w:hAnsi="宋体" w:cs="宋体"/>
                <w:kern w:val="0"/>
                <w:szCs w:val="21"/>
              </w:rPr>
            </w:pPr>
            <w:r>
              <w:rPr>
                <w:rFonts w:ascii="宋体" w:hAnsi="宋体" w:cs="宋体" w:hint="eastAsia"/>
                <w:kern w:val="0"/>
                <w:szCs w:val="21"/>
              </w:rPr>
              <w:t>2.点击考试列表中几个考试前的checkbox框</w:t>
            </w:r>
          </w:p>
          <w:p w:rsidR="0004514C" w:rsidRDefault="0004514C" w:rsidP="008474E3">
            <w:pPr>
              <w:pStyle w:val="22"/>
              <w:widowControl/>
              <w:ind w:firstLine="0"/>
              <w:jc w:val="left"/>
              <w:rPr>
                <w:rFonts w:ascii="宋体" w:hAnsi="宋体" w:cs="宋体"/>
                <w:kern w:val="0"/>
                <w:szCs w:val="21"/>
              </w:rPr>
            </w:pPr>
            <w:r>
              <w:rPr>
                <w:rFonts w:ascii="宋体" w:hAnsi="宋体" w:cs="宋体" w:hint="eastAsia"/>
                <w:kern w:val="0"/>
                <w:szCs w:val="21"/>
              </w:rPr>
              <w:t>3.点击删除</w:t>
            </w:r>
          </w:p>
        </w:tc>
        <w:tc>
          <w:tcPr>
            <w:tcW w:w="2279" w:type="dxa"/>
            <w:tcBorders>
              <w:tl2br w:val="nil"/>
              <w:tr2bl w:val="nil"/>
            </w:tcBorders>
            <w:shd w:val="clear" w:color="000000" w:fill="FFFFFF"/>
          </w:tcPr>
          <w:p w:rsidR="0004514C" w:rsidRDefault="0004514C" w:rsidP="007A586A">
            <w:pPr>
              <w:rPr>
                <w:rFonts w:ascii="宋体" w:hAnsi="宋体" w:cs="宋体"/>
                <w:kern w:val="0"/>
                <w:szCs w:val="21"/>
              </w:rPr>
            </w:pPr>
            <w:r>
              <w:rPr>
                <w:rFonts w:ascii="宋体" w:hAnsi="宋体" w:cs="宋体" w:hint="eastAsia"/>
                <w:kern w:val="0"/>
                <w:szCs w:val="21"/>
              </w:rPr>
              <w:t>1.系统提示删除成功</w:t>
            </w:r>
          </w:p>
          <w:p w:rsidR="0004514C" w:rsidRDefault="0004514C" w:rsidP="007A586A">
            <w:pPr>
              <w:rPr>
                <w:rFonts w:ascii="宋体" w:hAnsi="宋体" w:cs="宋体"/>
                <w:kern w:val="0"/>
                <w:szCs w:val="21"/>
              </w:rPr>
            </w:pPr>
            <w:r>
              <w:rPr>
                <w:rFonts w:ascii="宋体" w:hAnsi="宋体" w:cs="宋体" w:hint="eastAsia"/>
                <w:kern w:val="0"/>
                <w:szCs w:val="21"/>
              </w:rPr>
              <w:t>2.刷新当前页面，删除的项不存在列表中</w:t>
            </w:r>
          </w:p>
        </w:tc>
        <w:tc>
          <w:tcPr>
            <w:tcW w:w="1683" w:type="dxa"/>
            <w:tcBorders>
              <w:tl2br w:val="nil"/>
              <w:tr2bl w:val="nil"/>
            </w:tcBorders>
            <w:shd w:val="clear" w:color="000000" w:fill="FFFFFF"/>
          </w:tcPr>
          <w:p w:rsidR="0004514C" w:rsidRDefault="0004514C" w:rsidP="0004514C">
            <w:pPr>
              <w:rPr>
                <w:rFonts w:ascii="宋体" w:hAnsi="宋体" w:cs="宋体"/>
                <w:kern w:val="0"/>
                <w:szCs w:val="21"/>
              </w:rPr>
            </w:pPr>
            <w:r>
              <w:rPr>
                <w:rFonts w:ascii="宋体" w:hAnsi="宋体" w:cs="宋体" w:hint="eastAsia"/>
                <w:kern w:val="0"/>
                <w:szCs w:val="21"/>
              </w:rPr>
              <w:t>1.系统提示删除成功</w:t>
            </w:r>
          </w:p>
          <w:p w:rsidR="0004514C" w:rsidRDefault="0004514C" w:rsidP="0004514C">
            <w:pPr>
              <w:rPr>
                <w:rFonts w:ascii="宋体" w:hAnsi="宋体" w:cs="宋体"/>
                <w:kern w:val="0"/>
                <w:szCs w:val="21"/>
              </w:rPr>
            </w:pPr>
            <w:r>
              <w:rPr>
                <w:rFonts w:ascii="宋体" w:hAnsi="宋体" w:cs="宋体" w:hint="eastAsia"/>
                <w:kern w:val="0"/>
                <w:szCs w:val="21"/>
              </w:rPr>
              <w:t>2.刷新当前页面，删除的项不存在列表中</w:t>
            </w:r>
          </w:p>
        </w:tc>
        <w:tc>
          <w:tcPr>
            <w:tcW w:w="701" w:type="dxa"/>
            <w:tcBorders>
              <w:tl2br w:val="nil"/>
              <w:tr2bl w:val="nil"/>
            </w:tcBorders>
            <w:shd w:val="clear" w:color="000000" w:fill="FFFFFF"/>
            <w:vAlign w:val="center"/>
          </w:tcPr>
          <w:p w:rsidR="0004514C" w:rsidRDefault="0004514C" w:rsidP="007A586A">
            <w:pPr>
              <w:widowControl/>
              <w:jc w:val="left"/>
            </w:pPr>
            <w:r>
              <w:rPr>
                <w:rFonts w:hint="eastAsia"/>
              </w:rPr>
              <w:t>正确</w:t>
            </w:r>
          </w:p>
        </w:tc>
      </w:tr>
    </w:tbl>
    <w:p w:rsidR="00B32B3C" w:rsidRDefault="00B32B3C" w:rsidP="00B32B3C">
      <w:pPr>
        <w:jc w:val="center"/>
        <w:rPr>
          <w:rFonts w:ascii="宋体" w:hAnsi="宋体"/>
          <w:b/>
          <w:szCs w:val="21"/>
        </w:rPr>
      </w:pPr>
    </w:p>
    <w:p w:rsidR="00D83B9D" w:rsidRDefault="00D83B9D" w:rsidP="00D83B9D">
      <w:pPr>
        <w:rPr>
          <w:rFonts w:ascii="宋体" w:hAnsi="宋体"/>
          <w:sz w:val="24"/>
          <w:szCs w:val="24"/>
        </w:rPr>
      </w:pPr>
      <w:r>
        <w:rPr>
          <w:rFonts w:ascii="宋体" w:hAnsi="宋体" w:hint="eastAsia"/>
          <w:sz w:val="24"/>
          <w:szCs w:val="24"/>
        </w:rPr>
        <w:t>3．“题库管理”测试</w:t>
      </w:r>
    </w:p>
    <w:p w:rsidR="00D83B9D" w:rsidRDefault="00D83B9D" w:rsidP="00D83B9D">
      <w:pPr>
        <w:jc w:val="center"/>
        <w:rPr>
          <w:rFonts w:ascii="宋体" w:hAnsi="宋体"/>
          <w:b/>
          <w:szCs w:val="21"/>
        </w:rPr>
      </w:pPr>
      <w:r w:rsidRPr="00B32B3C">
        <w:rPr>
          <w:rFonts w:ascii="宋体" w:hAnsi="宋体" w:hint="eastAsia"/>
          <w:b/>
          <w:szCs w:val="21"/>
        </w:rPr>
        <w:t>表</w:t>
      </w:r>
      <w:r w:rsidR="0006581C">
        <w:rPr>
          <w:rFonts w:ascii="宋体" w:hAnsi="宋体" w:hint="eastAsia"/>
          <w:b/>
          <w:szCs w:val="21"/>
        </w:rPr>
        <w:t>5</w:t>
      </w:r>
      <w:r w:rsidRPr="00B32B3C">
        <w:rPr>
          <w:rFonts w:ascii="宋体" w:hAnsi="宋体" w:hint="eastAsia"/>
          <w:b/>
          <w:szCs w:val="21"/>
        </w:rPr>
        <w:t>-</w:t>
      </w:r>
      <w:r w:rsidR="00651433">
        <w:rPr>
          <w:rFonts w:ascii="宋体" w:hAnsi="宋体"/>
          <w:b/>
          <w:szCs w:val="21"/>
        </w:rPr>
        <w:t>3</w:t>
      </w:r>
      <w:r w:rsidRPr="00B32B3C">
        <w:rPr>
          <w:rFonts w:ascii="宋体" w:hAnsi="宋体"/>
          <w:b/>
          <w:szCs w:val="21"/>
        </w:rPr>
        <w:t xml:space="preserve"> </w:t>
      </w:r>
      <w:r>
        <w:rPr>
          <w:rFonts w:ascii="宋体" w:hAnsi="宋体" w:hint="eastAsia"/>
          <w:b/>
          <w:szCs w:val="21"/>
        </w:rPr>
        <w:t>“题库管理</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466"/>
        <w:gridCol w:w="2279"/>
        <w:gridCol w:w="1683"/>
        <w:gridCol w:w="701"/>
      </w:tblGrid>
      <w:tr w:rsidR="00D83B9D" w:rsidTr="00D83B9D">
        <w:trPr>
          <w:trHeight w:val="360"/>
        </w:trPr>
        <w:tc>
          <w:tcPr>
            <w:tcW w:w="1393"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D83B9D" w:rsidRDefault="00D83B9D" w:rsidP="00D83B9D">
            <w:pPr>
              <w:widowControl/>
              <w:jc w:val="left"/>
              <w:rPr>
                <w:rFonts w:ascii="宋体" w:hAnsi="宋体" w:cs="宋体"/>
                <w:kern w:val="0"/>
                <w:sz w:val="20"/>
              </w:rPr>
            </w:pPr>
            <w:r>
              <w:rPr>
                <w:rFonts w:hint="eastAsia"/>
                <w:kern w:val="0"/>
                <w:szCs w:val="21"/>
              </w:rPr>
              <w:t>UC-003</w:t>
            </w:r>
          </w:p>
        </w:tc>
      </w:tr>
      <w:tr w:rsidR="00D83B9D" w:rsidTr="00D83B9D">
        <w:trPr>
          <w:trHeight w:val="360"/>
        </w:trPr>
        <w:tc>
          <w:tcPr>
            <w:tcW w:w="1393"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D83B9D" w:rsidRDefault="00486324" w:rsidP="00D83B9D">
            <w:pPr>
              <w:widowControl/>
              <w:jc w:val="left"/>
              <w:rPr>
                <w:rFonts w:ascii="宋体" w:hAnsi="宋体" w:cs="宋体"/>
                <w:kern w:val="0"/>
                <w:szCs w:val="21"/>
              </w:rPr>
            </w:pPr>
            <w:r>
              <w:rPr>
                <w:rFonts w:ascii="宋体" w:hAnsi="宋体" w:cs="宋体" w:hint="eastAsia"/>
                <w:kern w:val="0"/>
                <w:szCs w:val="21"/>
              </w:rPr>
              <w:t>老师或管理员登陆系统后进行题目</w:t>
            </w:r>
            <w:r w:rsidR="00D83B9D">
              <w:rPr>
                <w:rFonts w:ascii="宋体" w:hAnsi="宋体" w:cs="宋体" w:hint="eastAsia"/>
                <w:kern w:val="0"/>
                <w:szCs w:val="21"/>
              </w:rPr>
              <w:t>的添加、修改、删除</w:t>
            </w:r>
          </w:p>
        </w:tc>
      </w:tr>
      <w:tr w:rsidR="00D83B9D" w:rsidTr="00D83B9D">
        <w:trPr>
          <w:trHeight w:val="360"/>
        </w:trPr>
        <w:tc>
          <w:tcPr>
            <w:tcW w:w="1393"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D83B9D" w:rsidRDefault="00486324" w:rsidP="00D83B9D">
            <w:pPr>
              <w:widowControl/>
              <w:jc w:val="left"/>
              <w:rPr>
                <w:rFonts w:ascii="宋体" w:hAnsi="宋体" w:cs="宋体"/>
                <w:kern w:val="0"/>
                <w:szCs w:val="21"/>
              </w:rPr>
            </w:pPr>
            <w:r>
              <w:rPr>
                <w:rFonts w:ascii="宋体" w:hAnsi="宋体" w:cs="宋体" w:hint="eastAsia"/>
                <w:kern w:val="0"/>
                <w:szCs w:val="21"/>
              </w:rPr>
              <w:t>对老师或管理员对题目</w:t>
            </w:r>
            <w:r w:rsidR="00D83B9D">
              <w:rPr>
                <w:rFonts w:ascii="宋体" w:hAnsi="宋体" w:cs="宋体" w:hint="eastAsia"/>
                <w:kern w:val="0"/>
                <w:szCs w:val="21"/>
              </w:rPr>
              <w:t>管理进行功能测试。</w:t>
            </w:r>
          </w:p>
        </w:tc>
      </w:tr>
      <w:tr w:rsidR="00D83B9D" w:rsidTr="00D83B9D">
        <w:trPr>
          <w:trHeight w:val="307"/>
        </w:trPr>
        <w:tc>
          <w:tcPr>
            <w:tcW w:w="1393"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lastRenderedPageBreak/>
              <w:t>用例前提</w:t>
            </w:r>
          </w:p>
        </w:tc>
        <w:tc>
          <w:tcPr>
            <w:tcW w:w="7129" w:type="dxa"/>
            <w:gridSpan w:val="4"/>
            <w:tcBorders>
              <w:tl2br w:val="nil"/>
              <w:tr2bl w:val="nil"/>
            </w:tcBorders>
            <w:shd w:val="clear" w:color="000000" w:fill="FFFFFF"/>
            <w:vAlign w:val="center"/>
          </w:tcPr>
          <w:p w:rsidR="00D83B9D" w:rsidRPr="00A57B94" w:rsidRDefault="00D83B9D" w:rsidP="00D83B9D">
            <w:pPr>
              <w:widowControl/>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.老师或管理员通过系统身份验证登录系统</w:t>
            </w:r>
          </w:p>
          <w:p w:rsidR="00D83B9D" w:rsidRPr="00A57B94" w:rsidRDefault="00D83B9D" w:rsidP="00D83B9D">
            <w:r>
              <w:t>2</w:t>
            </w:r>
            <w:r>
              <w:rPr>
                <w:rFonts w:hint="eastAsia"/>
              </w:rPr>
              <w:t>.</w:t>
            </w:r>
            <w:r>
              <w:t xml:space="preserve"> </w:t>
            </w:r>
            <w:r w:rsidR="00486324">
              <w:rPr>
                <w:rFonts w:hint="eastAsia"/>
              </w:rPr>
              <w:t>进入题目</w:t>
            </w:r>
            <w:r>
              <w:rPr>
                <w:rFonts w:hint="eastAsia"/>
              </w:rPr>
              <w:t>管理页面</w:t>
            </w:r>
          </w:p>
        </w:tc>
      </w:tr>
      <w:tr w:rsidR="00D83B9D" w:rsidTr="00D83B9D">
        <w:trPr>
          <w:trHeight w:val="360"/>
        </w:trPr>
        <w:tc>
          <w:tcPr>
            <w:tcW w:w="1393"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子用例编号</w:t>
            </w:r>
          </w:p>
        </w:tc>
        <w:tc>
          <w:tcPr>
            <w:tcW w:w="2466" w:type="dxa"/>
            <w:tcBorders>
              <w:tl2br w:val="nil"/>
              <w:tr2bl w:val="nil"/>
            </w:tcBorders>
            <w:shd w:val="clear" w:color="000000" w:fill="C0C0C0"/>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输入/动作</w:t>
            </w:r>
          </w:p>
        </w:tc>
        <w:tc>
          <w:tcPr>
            <w:tcW w:w="2279" w:type="dxa"/>
            <w:tcBorders>
              <w:tl2br w:val="nil"/>
              <w:tr2bl w:val="nil"/>
            </w:tcBorders>
            <w:shd w:val="clear" w:color="000000" w:fill="C0C0C0"/>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683" w:type="dxa"/>
            <w:tcBorders>
              <w:tl2br w:val="nil"/>
              <w:tr2bl w:val="nil"/>
            </w:tcBorders>
            <w:shd w:val="clear" w:color="000000" w:fill="C0C0C0"/>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实际输出</w:t>
            </w:r>
          </w:p>
        </w:tc>
        <w:tc>
          <w:tcPr>
            <w:tcW w:w="701" w:type="dxa"/>
            <w:tcBorders>
              <w:tl2br w:val="nil"/>
              <w:tr2bl w:val="nil"/>
            </w:tcBorders>
            <w:shd w:val="clear" w:color="000000" w:fill="C0C0C0"/>
            <w:vAlign w:val="center"/>
          </w:tcPr>
          <w:p w:rsidR="00D83B9D" w:rsidRDefault="00D83B9D" w:rsidP="00D83B9D">
            <w:pPr>
              <w:widowControl/>
              <w:jc w:val="left"/>
              <w:rPr>
                <w:rFonts w:ascii="宋体" w:hAnsi="宋体" w:cs="宋体"/>
                <w:b/>
                <w:bCs/>
                <w:kern w:val="0"/>
                <w:szCs w:val="21"/>
              </w:rPr>
            </w:pPr>
            <w:r>
              <w:rPr>
                <w:rFonts w:ascii="宋体" w:hAnsi="宋体" w:cs="宋体" w:hint="eastAsia"/>
                <w:b/>
                <w:bCs/>
                <w:kern w:val="0"/>
                <w:szCs w:val="21"/>
              </w:rPr>
              <w:t>状态</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rFonts w:hint="eastAsia"/>
                <w:kern w:val="0"/>
                <w:szCs w:val="21"/>
              </w:rPr>
              <w:t>UC-003</w:t>
            </w:r>
            <w:r w:rsidR="00D83B9D">
              <w:rPr>
                <w:rFonts w:hint="eastAsia"/>
                <w:kern w:val="0"/>
                <w:szCs w:val="21"/>
              </w:rPr>
              <w:t>-01</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2.点击添加</w:t>
            </w:r>
            <w:r w:rsidR="00486324">
              <w:rPr>
                <w:rFonts w:ascii="宋体" w:hAnsi="宋体" w:cs="宋体" w:hint="eastAsia"/>
                <w:kern w:val="0"/>
                <w:szCs w:val="21"/>
              </w:rPr>
              <w:t>题目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3.填写</w:t>
            </w:r>
            <w:r w:rsidR="00486324">
              <w:rPr>
                <w:rFonts w:ascii="宋体" w:hAnsi="宋体" w:cs="宋体" w:hint="eastAsia"/>
                <w:kern w:val="0"/>
                <w:szCs w:val="21"/>
              </w:rPr>
              <w:t>题目</w:t>
            </w:r>
            <w:r>
              <w:rPr>
                <w:rFonts w:ascii="宋体" w:hAnsi="宋体" w:cs="宋体" w:hint="eastAsia"/>
                <w:kern w:val="0"/>
                <w:szCs w:val="21"/>
              </w:rPr>
              <w:t>相关参数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w:t>
            </w:r>
            <w:r w:rsidR="0075219D">
              <w:rPr>
                <w:rFonts w:ascii="宋体" w:hAnsi="宋体" w:cs="宋体" w:hint="eastAsia"/>
                <w:kern w:val="0"/>
                <w:szCs w:val="21"/>
              </w:rPr>
              <w:t>导入题目测试数据</w:t>
            </w:r>
            <w:r w:rsidR="0075219D">
              <w:rPr>
                <w:rFonts w:ascii="宋体" w:hAnsi="宋体" w:cs="宋体"/>
                <w:kern w:val="0"/>
                <w:szCs w:val="21"/>
              </w:rPr>
              <w:t xml:space="preserve"> </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5.点击保存</w:t>
            </w:r>
          </w:p>
        </w:tc>
        <w:tc>
          <w:tcPr>
            <w:tcW w:w="2279"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1.系统提示</w:t>
            </w:r>
            <w:r w:rsidR="00486324">
              <w:rPr>
                <w:rFonts w:ascii="宋体" w:hAnsi="宋体" w:cs="宋体" w:hint="eastAsia"/>
                <w:kern w:val="0"/>
                <w:szCs w:val="21"/>
              </w:rPr>
              <w:t>题目</w:t>
            </w:r>
            <w:r>
              <w:rPr>
                <w:rFonts w:ascii="宋体" w:hAnsi="宋体" w:cs="宋体" w:hint="eastAsia"/>
                <w:kern w:val="0"/>
                <w:szCs w:val="21"/>
              </w:rPr>
              <w:t>添加成功。</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2.跳转到</w:t>
            </w:r>
            <w:r w:rsidR="00486324">
              <w:rPr>
                <w:rFonts w:ascii="宋体" w:hAnsi="宋体" w:cs="宋体" w:hint="eastAsia"/>
                <w:kern w:val="0"/>
                <w:szCs w:val="21"/>
              </w:rPr>
              <w:t>题目</w:t>
            </w:r>
            <w:r>
              <w:rPr>
                <w:rFonts w:ascii="宋体" w:hAnsi="宋体" w:cs="宋体" w:hint="eastAsia"/>
                <w:kern w:val="0"/>
                <w:szCs w:val="21"/>
              </w:rPr>
              <w:t>列表页面，添加的</w:t>
            </w:r>
            <w:r w:rsidR="00486324">
              <w:rPr>
                <w:rFonts w:ascii="宋体" w:hAnsi="宋体" w:cs="宋体" w:hint="eastAsia"/>
                <w:kern w:val="0"/>
                <w:szCs w:val="21"/>
              </w:rPr>
              <w:t>题目</w:t>
            </w:r>
            <w:r>
              <w:rPr>
                <w:rFonts w:ascii="宋体" w:hAnsi="宋体" w:cs="宋体" w:hint="eastAsia"/>
                <w:kern w:val="0"/>
                <w:szCs w:val="21"/>
              </w:rPr>
              <w:t>已存在于列表中</w:t>
            </w:r>
          </w:p>
        </w:tc>
        <w:tc>
          <w:tcPr>
            <w:tcW w:w="1683"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1.系统提示</w:t>
            </w:r>
            <w:r w:rsidR="00486324">
              <w:rPr>
                <w:rFonts w:ascii="宋体" w:hAnsi="宋体" w:cs="宋体" w:hint="eastAsia"/>
                <w:kern w:val="0"/>
                <w:szCs w:val="21"/>
              </w:rPr>
              <w:t>题目</w:t>
            </w:r>
            <w:r>
              <w:rPr>
                <w:rFonts w:ascii="宋体" w:hAnsi="宋体" w:cs="宋体" w:hint="eastAsia"/>
                <w:kern w:val="0"/>
                <w:szCs w:val="21"/>
              </w:rPr>
              <w:t>添加成功。</w:t>
            </w:r>
          </w:p>
          <w:p w:rsidR="00D83B9D" w:rsidRPr="00B43968"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2.跳转到</w:t>
            </w:r>
            <w:r w:rsidR="00486324">
              <w:rPr>
                <w:rFonts w:ascii="宋体" w:hAnsi="宋体" w:cs="宋体" w:hint="eastAsia"/>
                <w:kern w:val="0"/>
                <w:szCs w:val="21"/>
              </w:rPr>
              <w:t>题目</w:t>
            </w:r>
            <w:r>
              <w:rPr>
                <w:rFonts w:ascii="宋体" w:hAnsi="宋体" w:cs="宋体" w:hint="eastAsia"/>
                <w:kern w:val="0"/>
                <w:szCs w:val="21"/>
              </w:rPr>
              <w:t>列表页面，添加的</w:t>
            </w:r>
            <w:r w:rsidR="00486324">
              <w:rPr>
                <w:rFonts w:ascii="宋体" w:hAnsi="宋体" w:cs="宋体" w:hint="eastAsia"/>
                <w:kern w:val="0"/>
                <w:szCs w:val="21"/>
              </w:rPr>
              <w:t>题目</w:t>
            </w:r>
            <w:r>
              <w:rPr>
                <w:rFonts w:ascii="宋体" w:hAnsi="宋体" w:cs="宋体" w:hint="eastAsia"/>
                <w:kern w:val="0"/>
                <w:szCs w:val="21"/>
              </w:rPr>
              <w:t>已存在于列表中</w:t>
            </w:r>
          </w:p>
        </w:tc>
        <w:tc>
          <w:tcPr>
            <w:tcW w:w="701" w:type="dxa"/>
            <w:tcBorders>
              <w:tl2br w:val="nil"/>
              <w:tr2bl w:val="nil"/>
            </w:tcBorders>
            <w:shd w:val="clear" w:color="000000" w:fill="FFFFFF"/>
            <w:vAlign w:val="center"/>
          </w:tcPr>
          <w:p w:rsidR="00D83B9D" w:rsidRDefault="00D83B9D" w:rsidP="00D83B9D">
            <w:pPr>
              <w:widowControl/>
              <w:jc w:val="left"/>
              <w:rPr>
                <w:rFonts w:ascii="宋体" w:hAnsi="宋体" w:cs="宋体"/>
                <w:kern w:val="0"/>
                <w:sz w:val="20"/>
              </w:rPr>
            </w:pPr>
            <w:r>
              <w:rPr>
                <w:rFonts w:hint="eastAsia"/>
                <w:kern w:val="0"/>
                <w:szCs w:val="21"/>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rFonts w:hint="eastAsia"/>
                <w:kern w:val="0"/>
                <w:szCs w:val="21"/>
              </w:rPr>
              <w:t>UC-003</w:t>
            </w:r>
            <w:r w:rsidR="00D83B9D">
              <w:rPr>
                <w:rFonts w:hint="eastAsia"/>
                <w:kern w:val="0"/>
                <w:szCs w:val="21"/>
              </w:rPr>
              <w:t>-02</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2.点击添加</w:t>
            </w:r>
            <w:r w:rsidR="00486324">
              <w:rPr>
                <w:rFonts w:ascii="宋体" w:hAnsi="宋体" w:cs="宋体" w:hint="eastAsia"/>
                <w:kern w:val="0"/>
                <w:szCs w:val="21"/>
              </w:rPr>
              <w:t>题目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3.填写</w:t>
            </w:r>
            <w:r w:rsidR="00486324">
              <w:rPr>
                <w:rFonts w:ascii="宋体" w:hAnsi="宋体" w:cs="宋体" w:hint="eastAsia"/>
                <w:kern w:val="0"/>
                <w:szCs w:val="21"/>
              </w:rPr>
              <w:t>题目</w:t>
            </w:r>
            <w:r>
              <w:rPr>
                <w:rFonts w:ascii="宋体" w:hAnsi="宋体" w:cs="宋体" w:hint="eastAsia"/>
                <w:kern w:val="0"/>
                <w:szCs w:val="21"/>
              </w:rPr>
              <w:t>相关参数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w:t>
            </w:r>
            <w:r w:rsidR="0075219D">
              <w:rPr>
                <w:rFonts w:ascii="宋体" w:hAnsi="宋体" w:cs="宋体" w:hint="eastAsia"/>
                <w:kern w:val="0"/>
                <w:szCs w:val="21"/>
              </w:rPr>
              <w:t>导入题目测试数据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5.点击保存并添加另一个</w:t>
            </w:r>
          </w:p>
        </w:tc>
        <w:tc>
          <w:tcPr>
            <w:tcW w:w="2279" w:type="dxa"/>
            <w:tcBorders>
              <w:tl2br w:val="nil"/>
              <w:tr2bl w:val="nil"/>
            </w:tcBorders>
            <w:shd w:val="clear" w:color="000000" w:fill="FFFFFF"/>
          </w:tcPr>
          <w:p w:rsidR="00D83B9D" w:rsidRDefault="00D83B9D" w:rsidP="00D83B9D">
            <w:pPr>
              <w:widowControl/>
              <w:jc w:val="left"/>
              <w:rPr>
                <w:rFonts w:ascii="宋体" w:hAnsi="宋体" w:cs="宋体"/>
                <w:kern w:val="0"/>
                <w:szCs w:val="21"/>
              </w:rPr>
            </w:pPr>
            <w:r>
              <w:rPr>
                <w:rFonts w:ascii="宋体" w:hAnsi="宋体" w:cs="宋体" w:hint="eastAsia"/>
                <w:kern w:val="0"/>
                <w:szCs w:val="21"/>
              </w:rPr>
              <w:t>1.系统提示</w:t>
            </w:r>
            <w:r w:rsidR="00486324">
              <w:rPr>
                <w:rFonts w:ascii="宋体" w:hAnsi="宋体" w:cs="宋体" w:hint="eastAsia"/>
                <w:kern w:val="0"/>
                <w:szCs w:val="21"/>
              </w:rPr>
              <w:t>题目</w:t>
            </w:r>
            <w:r>
              <w:rPr>
                <w:rFonts w:ascii="宋体" w:hAnsi="宋体" w:cs="宋体" w:hint="eastAsia"/>
                <w:kern w:val="0"/>
                <w:szCs w:val="21"/>
              </w:rPr>
              <w:t>添加成功</w:t>
            </w:r>
          </w:p>
          <w:p w:rsidR="00D83B9D" w:rsidRPr="007A586A" w:rsidRDefault="00D83B9D" w:rsidP="00D83B9D">
            <w:pPr>
              <w:widowControl/>
              <w:jc w:val="left"/>
              <w:rPr>
                <w:rFonts w:ascii="宋体" w:hAnsi="宋体" w:cs="宋体"/>
                <w:kern w:val="0"/>
                <w:szCs w:val="21"/>
              </w:rPr>
            </w:pPr>
            <w:r>
              <w:rPr>
                <w:rFonts w:ascii="宋体" w:hAnsi="宋体" w:cs="宋体" w:hint="eastAsia"/>
                <w:kern w:val="0"/>
                <w:szCs w:val="21"/>
              </w:rPr>
              <w:t>2.系统自动清空表单数据以便继续添加</w:t>
            </w:r>
            <w:r w:rsidR="00486324">
              <w:rPr>
                <w:rFonts w:ascii="宋体" w:hAnsi="宋体" w:cs="宋体" w:hint="eastAsia"/>
                <w:kern w:val="0"/>
                <w:szCs w:val="21"/>
              </w:rPr>
              <w:t>题目</w:t>
            </w:r>
            <w:r>
              <w:rPr>
                <w:rFonts w:ascii="宋体" w:hAnsi="宋体" w:cs="宋体" w:hint="eastAsia"/>
                <w:kern w:val="0"/>
                <w:szCs w:val="21"/>
              </w:rPr>
              <w:t>。</w:t>
            </w:r>
          </w:p>
        </w:tc>
        <w:tc>
          <w:tcPr>
            <w:tcW w:w="1683" w:type="dxa"/>
            <w:tcBorders>
              <w:tl2br w:val="nil"/>
              <w:tr2bl w:val="nil"/>
            </w:tcBorders>
            <w:shd w:val="clear" w:color="000000" w:fill="FFFFFF"/>
          </w:tcPr>
          <w:p w:rsidR="00D83B9D" w:rsidRDefault="00D83B9D" w:rsidP="00D83B9D">
            <w:pPr>
              <w:widowControl/>
              <w:jc w:val="left"/>
              <w:rPr>
                <w:rFonts w:ascii="宋体" w:hAnsi="宋体" w:cs="宋体"/>
                <w:kern w:val="0"/>
                <w:szCs w:val="21"/>
              </w:rPr>
            </w:pPr>
            <w:r>
              <w:rPr>
                <w:rFonts w:ascii="宋体" w:hAnsi="宋体" w:cs="宋体" w:hint="eastAsia"/>
                <w:kern w:val="0"/>
                <w:szCs w:val="21"/>
              </w:rPr>
              <w:t>1.系统提示</w:t>
            </w:r>
            <w:r w:rsidR="00486324">
              <w:rPr>
                <w:rFonts w:ascii="宋体" w:hAnsi="宋体" w:cs="宋体" w:hint="eastAsia"/>
                <w:kern w:val="0"/>
                <w:szCs w:val="21"/>
              </w:rPr>
              <w:t>题目</w:t>
            </w:r>
            <w:r>
              <w:rPr>
                <w:rFonts w:ascii="宋体" w:hAnsi="宋体" w:cs="宋体" w:hint="eastAsia"/>
                <w:kern w:val="0"/>
                <w:szCs w:val="21"/>
              </w:rPr>
              <w:t>添加成功</w:t>
            </w:r>
          </w:p>
          <w:p w:rsidR="00D83B9D" w:rsidRPr="007A586A" w:rsidRDefault="00D83B9D" w:rsidP="00D83B9D">
            <w:pPr>
              <w:widowControl/>
              <w:jc w:val="left"/>
              <w:rPr>
                <w:rFonts w:ascii="宋体" w:hAnsi="宋体" w:cs="宋体"/>
                <w:kern w:val="0"/>
                <w:szCs w:val="21"/>
              </w:rPr>
            </w:pPr>
            <w:r>
              <w:rPr>
                <w:rFonts w:ascii="宋体" w:hAnsi="宋体" w:cs="宋体" w:hint="eastAsia"/>
                <w:kern w:val="0"/>
                <w:szCs w:val="21"/>
              </w:rPr>
              <w:t>2.系统自动清空表单数据以便继续添加</w:t>
            </w:r>
            <w:r w:rsidR="00486324">
              <w:rPr>
                <w:rFonts w:ascii="宋体" w:hAnsi="宋体" w:cs="宋体" w:hint="eastAsia"/>
                <w:kern w:val="0"/>
                <w:szCs w:val="21"/>
              </w:rPr>
              <w:t>题目</w:t>
            </w:r>
            <w:r>
              <w:rPr>
                <w:rFonts w:ascii="宋体" w:hAnsi="宋体" w:cs="宋体" w:hint="eastAsia"/>
                <w:kern w:val="0"/>
                <w:szCs w:val="21"/>
              </w:rPr>
              <w:t>。</w:t>
            </w:r>
          </w:p>
        </w:tc>
        <w:tc>
          <w:tcPr>
            <w:tcW w:w="701" w:type="dxa"/>
            <w:tcBorders>
              <w:tl2br w:val="nil"/>
              <w:tr2bl w:val="nil"/>
            </w:tcBorders>
            <w:shd w:val="clear" w:color="000000" w:fill="FFFFFF"/>
            <w:vAlign w:val="center"/>
          </w:tcPr>
          <w:p w:rsidR="00D83B9D" w:rsidRDefault="00D83B9D" w:rsidP="00D83B9D">
            <w:pPr>
              <w:widowControl/>
              <w:jc w:val="left"/>
              <w:rPr>
                <w:rFonts w:ascii="宋体" w:hAnsi="宋体" w:cs="宋体"/>
                <w:kern w:val="0"/>
                <w:sz w:val="20"/>
              </w:rPr>
            </w:pPr>
            <w:r>
              <w:rPr>
                <w:rFonts w:hint="eastAsia"/>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rFonts w:ascii="宋体" w:hAnsi="宋体" w:cs="宋体"/>
                <w:kern w:val="0"/>
                <w:sz w:val="20"/>
              </w:rPr>
            </w:pPr>
            <w:r>
              <w:rPr>
                <w:rFonts w:hint="eastAsia"/>
                <w:kern w:val="0"/>
                <w:szCs w:val="21"/>
              </w:rPr>
              <w:t>UC-003</w:t>
            </w:r>
            <w:r w:rsidR="00D83B9D">
              <w:rPr>
                <w:rFonts w:hint="eastAsia"/>
                <w:kern w:val="0"/>
                <w:szCs w:val="21"/>
              </w:rPr>
              <w:t>-</w:t>
            </w:r>
            <w:r w:rsidR="00D83B9D">
              <w:rPr>
                <w:kern w:val="0"/>
                <w:szCs w:val="21"/>
              </w:rPr>
              <w:t>0</w:t>
            </w:r>
            <w:r w:rsidR="00D83B9D">
              <w:rPr>
                <w:rFonts w:hint="eastAsia"/>
                <w:kern w:val="0"/>
                <w:szCs w:val="21"/>
              </w:rPr>
              <w:t>3</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2.点击添加</w:t>
            </w:r>
            <w:r w:rsidR="00486324">
              <w:rPr>
                <w:rFonts w:ascii="宋体" w:hAnsi="宋体" w:cs="宋体" w:hint="eastAsia"/>
                <w:kern w:val="0"/>
                <w:szCs w:val="21"/>
              </w:rPr>
              <w:t>题目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3.填写</w:t>
            </w:r>
            <w:r w:rsidR="00486324">
              <w:rPr>
                <w:rFonts w:ascii="宋体" w:hAnsi="宋体" w:cs="宋体" w:hint="eastAsia"/>
                <w:kern w:val="0"/>
                <w:szCs w:val="21"/>
              </w:rPr>
              <w:t>题目</w:t>
            </w:r>
            <w:r>
              <w:rPr>
                <w:rFonts w:ascii="宋体" w:hAnsi="宋体" w:cs="宋体" w:hint="eastAsia"/>
                <w:kern w:val="0"/>
                <w:szCs w:val="21"/>
              </w:rPr>
              <w:t>相关参数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w:t>
            </w:r>
            <w:r w:rsidR="0075219D">
              <w:rPr>
                <w:rFonts w:ascii="宋体" w:hAnsi="宋体" w:cs="宋体" w:hint="eastAsia"/>
                <w:kern w:val="0"/>
                <w:szCs w:val="21"/>
              </w:rPr>
              <w:t>导入题目测试数据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5.点击保存并继续编辑</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kern w:val="0"/>
                <w:szCs w:val="21"/>
              </w:rPr>
              <w:t>1</w:t>
            </w:r>
            <w:r>
              <w:rPr>
                <w:rFonts w:ascii="宋体" w:hAnsi="宋体" w:cs="宋体" w:hint="eastAsia"/>
                <w:kern w:val="0"/>
                <w:szCs w:val="21"/>
              </w:rPr>
              <w:t>.系统提示保存成功</w:t>
            </w:r>
          </w:p>
          <w:p w:rsidR="00D83B9D" w:rsidRDefault="00D83B9D" w:rsidP="00D83B9D">
            <w:pPr>
              <w:rPr>
                <w:rFonts w:ascii="宋体" w:hAnsi="宋体" w:cs="宋体"/>
                <w:kern w:val="0"/>
                <w:szCs w:val="21"/>
              </w:rPr>
            </w:pPr>
            <w:r>
              <w:rPr>
                <w:rFonts w:ascii="宋体" w:hAnsi="宋体" w:cs="宋体" w:hint="eastAsia"/>
                <w:kern w:val="0"/>
                <w:szCs w:val="21"/>
              </w:rPr>
              <w:t>2.系统停留在当前页面，并且表单数据为清空</w:t>
            </w:r>
          </w:p>
          <w:p w:rsidR="00D83B9D" w:rsidRPr="00675C8B" w:rsidRDefault="00D83B9D" w:rsidP="00D83B9D">
            <w:r>
              <w:rPr>
                <w:rFonts w:ascii="宋体" w:hAnsi="宋体" w:cs="宋体" w:hint="eastAsia"/>
                <w:kern w:val="0"/>
                <w:szCs w:val="21"/>
              </w:rPr>
              <w:t>3.系统向服务端提交表单数据</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kern w:val="0"/>
                <w:szCs w:val="21"/>
              </w:rPr>
              <w:t>1</w:t>
            </w:r>
            <w:r>
              <w:rPr>
                <w:rFonts w:ascii="宋体" w:hAnsi="宋体" w:cs="宋体" w:hint="eastAsia"/>
                <w:kern w:val="0"/>
                <w:szCs w:val="21"/>
              </w:rPr>
              <w:t>.系统提示保存成功</w:t>
            </w:r>
          </w:p>
          <w:p w:rsidR="00D83B9D" w:rsidRDefault="00D83B9D" w:rsidP="00D83B9D">
            <w:pPr>
              <w:rPr>
                <w:rFonts w:ascii="宋体" w:hAnsi="宋体" w:cs="宋体"/>
                <w:kern w:val="0"/>
                <w:szCs w:val="21"/>
              </w:rPr>
            </w:pPr>
            <w:r>
              <w:rPr>
                <w:rFonts w:ascii="宋体" w:hAnsi="宋体" w:cs="宋体" w:hint="eastAsia"/>
                <w:kern w:val="0"/>
                <w:szCs w:val="21"/>
              </w:rPr>
              <w:t>2.系统停留在当前页面，并且表单数据为清空</w:t>
            </w:r>
          </w:p>
          <w:p w:rsidR="00D83B9D" w:rsidRDefault="00D83B9D" w:rsidP="00D83B9D">
            <w:pPr>
              <w:widowControl/>
              <w:jc w:val="left"/>
              <w:rPr>
                <w:rFonts w:ascii="宋体" w:hAnsi="宋体" w:cs="宋体"/>
                <w:kern w:val="0"/>
                <w:sz w:val="20"/>
              </w:rPr>
            </w:pPr>
            <w:r>
              <w:rPr>
                <w:rFonts w:ascii="宋体" w:hAnsi="宋体" w:cs="宋体" w:hint="eastAsia"/>
                <w:kern w:val="0"/>
                <w:szCs w:val="21"/>
              </w:rPr>
              <w:t>3.系统向服务端提交表单数据</w:t>
            </w:r>
          </w:p>
        </w:tc>
        <w:tc>
          <w:tcPr>
            <w:tcW w:w="701" w:type="dxa"/>
            <w:tcBorders>
              <w:tl2br w:val="nil"/>
              <w:tr2bl w:val="nil"/>
            </w:tcBorders>
            <w:shd w:val="clear" w:color="000000" w:fill="FFFFFF"/>
            <w:vAlign w:val="center"/>
          </w:tcPr>
          <w:p w:rsidR="00D83B9D" w:rsidRDefault="00D83B9D" w:rsidP="00D83B9D">
            <w:pPr>
              <w:widowControl/>
              <w:jc w:val="left"/>
              <w:rPr>
                <w:rFonts w:ascii="宋体" w:hAnsi="宋体" w:cs="宋体"/>
                <w:kern w:val="0"/>
                <w:sz w:val="20"/>
              </w:rPr>
            </w:pPr>
            <w:r>
              <w:rPr>
                <w:rFonts w:hint="eastAsia"/>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rFonts w:hint="eastAsia"/>
                <w:kern w:val="0"/>
                <w:szCs w:val="21"/>
              </w:rPr>
              <w:t>UC-003</w:t>
            </w:r>
            <w:r w:rsidR="00D83B9D">
              <w:rPr>
                <w:rFonts w:hint="eastAsia"/>
                <w:kern w:val="0"/>
                <w:szCs w:val="21"/>
              </w:rPr>
              <w:t>-04</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2.点击添加</w:t>
            </w:r>
            <w:r w:rsidR="00486324">
              <w:rPr>
                <w:rFonts w:ascii="宋体" w:hAnsi="宋体" w:cs="宋体" w:hint="eastAsia"/>
                <w:kern w:val="0"/>
                <w:szCs w:val="21"/>
              </w:rPr>
              <w:t>题目</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3.填写错误或未</w:t>
            </w:r>
            <w:proofErr w:type="gramStart"/>
            <w:r>
              <w:rPr>
                <w:rFonts w:ascii="宋体" w:hAnsi="宋体" w:cs="宋体" w:hint="eastAsia"/>
                <w:kern w:val="0"/>
                <w:szCs w:val="21"/>
              </w:rPr>
              <w:t>填关键</w:t>
            </w:r>
            <w:proofErr w:type="gramEnd"/>
            <w:r>
              <w:rPr>
                <w:rFonts w:ascii="宋体" w:hAnsi="宋体" w:cs="宋体" w:hint="eastAsia"/>
                <w:kern w:val="0"/>
                <w:szCs w:val="21"/>
              </w:rPr>
              <w:t>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4.点击保存并继续编辑或者保存</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1.系统提示必填字段不能为空</w:t>
            </w:r>
          </w:p>
          <w:p w:rsidR="00D83B9D" w:rsidRDefault="00D83B9D" w:rsidP="00D83B9D">
            <w:pPr>
              <w:rPr>
                <w:rFonts w:ascii="宋体" w:hAnsi="宋体" w:cs="宋体"/>
                <w:kern w:val="0"/>
                <w:szCs w:val="21"/>
              </w:rPr>
            </w:pPr>
            <w:r>
              <w:rPr>
                <w:rFonts w:ascii="宋体" w:hAnsi="宋体" w:cs="宋体" w:hint="eastAsia"/>
                <w:kern w:val="0"/>
                <w:szCs w:val="21"/>
              </w:rPr>
              <w:t>2.光标焦点自动定位到未填写或填写错误所在位置</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1.系统提示必填字段不能为空</w:t>
            </w:r>
          </w:p>
          <w:p w:rsidR="00D83B9D" w:rsidRDefault="00D83B9D" w:rsidP="00D83B9D">
            <w:pPr>
              <w:rPr>
                <w:rFonts w:ascii="宋体" w:hAnsi="宋体" w:cs="宋体"/>
                <w:kern w:val="0"/>
                <w:szCs w:val="21"/>
              </w:rPr>
            </w:pPr>
            <w:r>
              <w:rPr>
                <w:rFonts w:ascii="宋体" w:hAnsi="宋体" w:cs="宋体" w:hint="eastAsia"/>
                <w:kern w:val="0"/>
                <w:szCs w:val="21"/>
              </w:rPr>
              <w:t>2.光标焦点自动定位到未填写或填写错误所在位置</w:t>
            </w:r>
          </w:p>
        </w:tc>
        <w:tc>
          <w:tcPr>
            <w:tcW w:w="701" w:type="dxa"/>
            <w:tcBorders>
              <w:tl2br w:val="nil"/>
              <w:tr2bl w:val="nil"/>
            </w:tcBorders>
            <w:shd w:val="clear" w:color="000000" w:fill="FFFFFF"/>
            <w:vAlign w:val="center"/>
          </w:tcPr>
          <w:p w:rsidR="00D83B9D" w:rsidRDefault="00D83B9D" w:rsidP="00D83B9D">
            <w:pPr>
              <w:widowControl/>
              <w:jc w:val="left"/>
            </w:pPr>
            <w:r>
              <w:rPr>
                <w:rFonts w:hint="eastAsia"/>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kern w:val="0"/>
                <w:szCs w:val="21"/>
              </w:rPr>
              <w:t>UC-003</w:t>
            </w:r>
            <w:r w:rsidR="00D83B9D">
              <w:rPr>
                <w:kern w:val="0"/>
                <w:szCs w:val="21"/>
              </w:rPr>
              <w:t>-05</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2.在</w:t>
            </w:r>
            <w:r w:rsidR="00486324">
              <w:rPr>
                <w:rFonts w:ascii="宋体" w:hAnsi="宋体" w:cs="宋体" w:hint="eastAsia"/>
                <w:kern w:val="0"/>
                <w:szCs w:val="21"/>
              </w:rPr>
              <w:t>题目</w:t>
            </w:r>
            <w:r>
              <w:rPr>
                <w:rFonts w:ascii="宋体" w:hAnsi="宋体" w:cs="宋体" w:hint="eastAsia"/>
                <w:kern w:val="0"/>
                <w:szCs w:val="21"/>
              </w:rPr>
              <w:t>列表中</w:t>
            </w:r>
            <w:proofErr w:type="gramStart"/>
            <w:r>
              <w:rPr>
                <w:rFonts w:ascii="宋体" w:hAnsi="宋体" w:cs="宋体" w:hint="eastAsia"/>
                <w:kern w:val="0"/>
                <w:szCs w:val="21"/>
              </w:rPr>
              <w:t>点击某</w:t>
            </w:r>
            <w:proofErr w:type="gramEnd"/>
            <w:r>
              <w:rPr>
                <w:rFonts w:ascii="宋体" w:hAnsi="宋体" w:cs="宋体" w:hint="eastAsia"/>
                <w:kern w:val="0"/>
                <w:szCs w:val="21"/>
              </w:rPr>
              <w:t>一场</w:t>
            </w:r>
            <w:r w:rsidR="00486324">
              <w:rPr>
                <w:rFonts w:ascii="宋体" w:hAnsi="宋体" w:cs="宋体" w:hint="eastAsia"/>
                <w:kern w:val="0"/>
                <w:szCs w:val="21"/>
              </w:rPr>
              <w:t>题目</w:t>
            </w:r>
            <w:r>
              <w:rPr>
                <w:rFonts w:ascii="宋体" w:hAnsi="宋体" w:cs="宋体" w:hint="eastAsia"/>
                <w:kern w:val="0"/>
                <w:szCs w:val="21"/>
              </w:rPr>
              <w:t>的名称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3.进入</w:t>
            </w:r>
            <w:r w:rsidR="00486324">
              <w:rPr>
                <w:rFonts w:ascii="宋体" w:hAnsi="宋体" w:cs="宋体" w:hint="eastAsia"/>
                <w:kern w:val="0"/>
                <w:szCs w:val="21"/>
              </w:rPr>
              <w:t>题目</w:t>
            </w:r>
            <w:r>
              <w:rPr>
                <w:rFonts w:ascii="宋体" w:hAnsi="宋体" w:cs="宋体" w:hint="eastAsia"/>
                <w:kern w:val="0"/>
                <w:szCs w:val="21"/>
              </w:rPr>
              <w:t>修改页面后修改某些参数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4.点击保存</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1.跳转到</w:t>
            </w:r>
            <w:r w:rsidR="00486324">
              <w:rPr>
                <w:rFonts w:ascii="宋体" w:hAnsi="宋体" w:cs="宋体" w:hint="eastAsia"/>
                <w:kern w:val="0"/>
                <w:szCs w:val="21"/>
              </w:rPr>
              <w:t>题目</w:t>
            </w:r>
            <w:r>
              <w:rPr>
                <w:rFonts w:ascii="宋体" w:hAnsi="宋体" w:cs="宋体" w:hint="eastAsia"/>
                <w:kern w:val="0"/>
                <w:szCs w:val="21"/>
              </w:rPr>
              <w:t>修改页面</w:t>
            </w:r>
          </w:p>
          <w:p w:rsidR="00D83B9D" w:rsidRDefault="00D83B9D" w:rsidP="00D83B9D">
            <w:pPr>
              <w:rPr>
                <w:rFonts w:ascii="宋体" w:hAnsi="宋体" w:cs="宋体"/>
                <w:kern w:val="0"/>
                <w:szCs w:val="21"/>
              </w:rPr>
            </w:pPr>
            <w:r>
              <w:rPr>
                <w:rFonts w:ascii="宋体" w:hAnsi="宋体" w:cs="宋体" w:hint="eastAsia"/>
                <w:kern w:val="0"/>
                <w:szCs w:val="21"/>
              </w:rPr>
              <w:t>2.系统提示修改成功</w:t>
            </w:r>
          </w:p>
          <w:p w:rsidR="00D83B9D" w:rsidRDefault="00D83B9D" w:rsidP="00D83B9D">
            <w:pPr>
              <w:rPr>
                <w:rFonts w:ascii="宋体" w:hAnsi="宋体" w:cs="宋体"/>
                <w:kern w:val="0"/>
                <w:szCs w:val="21"/>
              </w:rPr>
            </w:pPr>
            <w:r>
              <w:rPr>
                <w:rFonts w:ascii="宋体" w:hAnsi="宋体" w:cs="宋体" w:hint="eastAsia"/>
                <w:kern w:val="0"/>
                <w:szCs w:val="21"/>
              </w:rPr>
              <w:t>3.系统自动跳转到</w:t>
            </w:r>
            <w:r w:rsidR="00486324">
              <w:rPr>
                <w:rFonts w:ascii="宋体" w:hAnsi="宋体" w:cs="宋体" w:hint="eastAsia"/>
                <w:kern w:val="0"/>
                <w:szCs w:val="21"/>
              </w:rPr>
              <w:t>题目</w:t>
            </w:r>
            <w:r>
              <w:rPr>
                <w:rFonts w:ascii="宋体" w:hAnsi="宋体" w:cs="宋体" w:hint="eastAsia"/>
                <w:kern w:val="0"/>
                <w:szCs w:val="21"/>
              </w:rPr>
              <w:t>列表页面</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1.跳转到</w:t>
            </w:r>
            <w:r w:rsidR="00486324">
              <w:rPr>
                <w:rFonts w:ascii="宋体" w:hAnsi="宋体" w:cs="宋体" w:hint="eastAsia"/>
                <w:kern w:val="0"/>
                <w:szCs w:val="21"/>
              </w:rPr>
              <w:t>题目</w:t>
            </w:r>
            <w:r>
              <w:rPr>
                <w:rFonts w:ascii="宋体" w:hAnsi="宋体" w:cs="宋体" w:hint="eastAsia"/>
                <w:kern w:val="0"/>
                <w:szCs w:val="21"/>
              </w:rPr>
              <w:t>修改页面</w:t>
            </w:r>
          </w:p>
          <w:p w:rsidR="00D83B9D" w:rsidRDefault="00D83B9D" w:rsidP="00D83B9D">
            <w:pPr>
              <w:rPr>
                <w:rFonts w:ascii="宋体" w:hAnsi="宋体" w:cs="宋体"/>
                <w:kern w:val="0"/>
                <w:szCs w:val="21"/>
              </w:rPr>
            </w:pPr>
            <w:r>
              <w:rPr>
                <w:rFonts w:ascii="宋体" w:hAnsi="宋体" w:cs="宋体" w:hint="eastAsia"/>
                <w:kern w:val="0"/>
                <w:szCs w:val="21"/>
              </w:rPr>
              <w:t>2.系统提示修改成功</w:t>
            </w:r>
          </w:p>
          <w:p w:rsidR="00D83B9D" w:rsidRDefault="00D83B9D" w:rsidP="00D83B9D">
            <w:pPr>
              <w:rPr>
                <w:rFonts w:ascii="宋体" w:hAnsi="宋体" w:cs="宋体"/>
                <w:kern w:val="0"/>
                <w:szCs w:val="21"/>
              </w:rPr>
            </w:pPr>
            <w:r>
              <w:rPr>
                <w:rFonts w:ascii="宋体" w:hAnsi="宋体" w:cs="宋体" w:hint="eastAsia"/>
                <w:kern w:val="0"/>
                <w:szCs w:val="21"/>
              </w:rPr>
              <w:t>3.系统自动跳转到</w:t>
            </w:r>
            <w:r w:rsidR="00486324">
              <w:rPr>
                <w:rFonts w:ascii="宋体" w:hAnsi="宋体" w:cs="宋体" w:hint="eastAsia"/>
                <w:kern w:val="0"/>
                <w:szCs w:val="21"/>
              </w:rPr>
              <w:t>题目</w:t>
            </w:r>
            <w:r>
              <w:rPr>
                <w:rFonts w:ascii="宋体" w:hAnsi="宋体" w:cs="宋体" w:hint="eastAsia"/>
                <w:kern w:val="0"/>
                <w:szCs w:val="21"/>
              </w:rPr>
              <w:t>列表页面</w:t>
            </w:r>
          </w:p>
        </w:tc>
        <w:tc>
          <w:tcPr>
            <w:tcW w:w="701" w:type="dxa"/>
            <w:tcBorders>
              <w:tl2br w:val="nil"/>
              <w:tr2bl w:val="nil"/>
            </w:tcBorders>
            <w:shd w:val="clear" w:color="000000" w:fill="FFFFFF"/>
            <w:vAlign w:val="center"/>
          </w:tcPr>
          <w:p w:rsidR="00D83B9D" w:rsidRDefault="00D83B9D" w:rsidP="00D83B9D">
            <w:pPr>
              <w:widowControl/>
              <w:jc w:val="left"/>
            </w:pPr>
            <w:r>
              <w:rPr>
                <w:rFonts w:hint="eastAsia"/>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kern w:val="0"/>
                <w:szCs w:val="21"/>
              </w:rPr>
              <w:t>UC-003</w:t>
            </w:r>
            <w:r w:rsidR="00D83B9D">
              <w:rPr>
                <w:kern w:val="0"/>
                <w:szCs w:val="21"/>
              </w:rPr>
              <w:t>-06</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2.在</w:t>
            </w:r>
            <w:r w:rsidR="00486324">
              <w:rPr>
                <w:rFonts w:ascii="宋体" w:hAnsi="宋体" w:cs="宋体" w:hint="eastAsia"/>
                <w:kern w:val="0"/>
                <w:szCs w:val="21"/>
              </w:rPr>
              <w:t>题目</w:t>
            </w:r>
            <w:r>
              <w:rPr>
                <w:rFonts w:ascii="宋体" w:hAnsi="宋体" w:cs="宋体" w:hint="eastAsia"/>
                <w:kern w:val="0"/>
                <w:szCs w:val="21"/>
              </w:rPr>
              <w:t>列表中</w:t>
            </w:r>
            <w:proofErr w:type="gramStart"/>
            <w:r>
              <w:rPr>
                <w:rFonts w:ascii="宋体" w:hAnsi="宋体" w:cs="宋体" w:hint="eastAsia"/>
                <w:kern w:val="0"/>
                <w:szCs w:val="21"/>
              </w:rPr>
              <w:t>点击某</w:t>
            </w:r>
            <w:proofErr w:type="gramEnd"/>
            <w:r>
              <w:rPr>
                <w:rFonts w:ascii="宋体" w:hAnsi="宋体" w:cs="宋体" w:hint="eastAsia"/>
                <w:kern w:val="0"/>
                <w:szCs w:val="21"/>
              </w:rPr>
              <w:t>一场</w:t>
            </w:r>
            <w:r w:rsidR="00486324">
              <w:rPr>
                <w:rFonts w:ascii="宋体" w:hAnsi="宋体" w:cs="宋体" w:hint="eastAsia"/>
                <w:kern w:val="0"/>
                <w:szCs w:val="21"/>
              </w:rPr>
              <w:t>题目</w:t>
            </w:r>
            <w:r>
              <w:rPr>
                <w:rFonts w:ascii="宋体" w:hAnsi="宋体" w:cs="宋体" w:hint="eastAsia"/>
                <w:kern w:val="0"/>
                <w:szCs w:val="21"/>
              </w:rPr>
              <w:t>的名称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lastRenderedPageBreak/>
              <w:t>3.进入</w:t>
            </w:r>
            <w:r w:rsidR="00486324">
              <w:rPr>
                <w:rFonts w:ascii="宋体" w:hAnsi="宋体" w:cs="宋体" w:hint="eastAsia"/>
                <w:kern w:val="0"/>
                <w:szCs w:val="21"/>
              </w:rPr>
              <w:t>题目</w:t>
            </w:r>
            <w:r>
              <w:rPr>
                <w:rFonts w:ascii="宋体" w:hAnsi="宋体" w:cs="宋体" w:hint="eastAsia"/>
                <w:kern w:val="0"/>
                <w:szCs w:val="21"/>
              </w:rPr>
              <w:t>修改页面</w:t>
            </w:r>
            <w:proofErr w:type="gramStart"/>
            <w:r>
              <w:rPr>
                <w:rFonts w:ascii="宋体" w:hAnsi="宋体" w:cs="宋体" w:hint="eastAsia"/>
                <w:kern w:val="0"/>
                <w:szCs w:val="21"/>
              </w:rPr>
              <w:t>后错误</w:t>
            </w:r>
            <w:proofErr w:type="gramEnd"/>
            <w:r>
              <w:rPr>
                <w:rFonts w:ascii="宋体" w:hAnsi="宋体" w:cs="宋体" w:hint="eastAsia"/>
                <w:kern w:val="0"/>
                <w:szCs w:val="21"/>
              </w:rPr>
              <w:t>修改某些参数</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4.点击保存</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lastRenderedPageBreak/>
              <w:t>1.跳转到</w:t>
            </w:r>
            <w:r w:rsidR="00486324">
              <w:rPr>
                <w:rFonts w:ascii="宋体" w:hAnsi="宋体" w:cs="宋体" w:hint="eastAsia"/>
                <w:kern w:val="0"/>
                <w:szCs w:val="21"/>
              </w:rPr>
              <w:t>题目</w:t>
            </w:r>
            <w:r>
              <w:rPr>
                <w:rFonts w:ascii="宋体" w:hAnsi="宋体" w:cs="宋体" w:hint="eastAsia"/>
                <w:kern w:val="0"/>
                <w:szCs w:val="21"/>
              </w:rPr>
              <w:t>修改页面</w:t>
            </w:r>
          </w:p>
          <w:p w:rsidR="00D83B9D" w:rsidRDefault="00D83B9D" w:rsidP="00D83B9D">
            <w:pPr>
              <w:rPr>
                <w:rFonts w:ascii="宋体" w:hAnsi="宋体" w:cs="宋体"/>
                <w:kern w:val="0"/>
                <w:szCs w:val="21"/>
              </w:rPr>
            </w:pPr>
            <w:r>
              <w:rPr>
                <w:rFonts w:ascii="宋体" w:hAnsi="宋体" w:cs="宋体" w:hint="eastAsia"/>
                <w:kern w:val="0"/>
                <w:szCs w:val="21"/>
              </w:rPr>
              <w:t>2.系统提示必填字段填写错误或不能为空</w:t>
            </w:r>
          </w:p>
          <w:p w:rsidR="00D83B9D" w:rsidRDefault="00D83B9D" w:rsidP="00D83B9D">
            <w:pPr>
              <w:rPr>
                <w:rFonts w:ascii="宋体" w:hAnsi="宋体" w:cs="宋体"/>
                <w:kern w:val="0"/>
                <w:szCs w:val="21"/>
              </w:rPr>
            </w:pPr>
            <w:r>
              <w:rPr>
                <w:rFonts w:ascii="宋体" w:hAnsi="宋体" w:cs="宋体" w:hint="eastAsia"/>
                <w:kern w:val="0"/>
                <w:szCs w:val="21"/>
              </w:rPr>
              <w:lastRenderedPageBreak/>
              <w:t>3.光标焦点定位到错误位置</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lastRenderedPageBreak/>
              <w:t>1.跳转到</w:t>
            </w:r>
            <w:r w:rsidR="00486324">
              <w:rPr>
                <w:rFonts w:ascii="宋体" w:hAnsi="宋体" w:cs="宋体" w:hint="eastAsia"/>
                <w:kern w:val="0"/>
                <w:szCs w:val="21"/>
              </w:rPr>
              <w:t>题目</w:t>
            </w:r>
            <w:r>
              <w:rPr>
                <w:rFonts w:ascii="宋体" w:hAnsi="宋体" w:cs="宋体" w:hint="eastAsia"/>
                <w:kern w:val="0"/>
                <w:szCs w:val="21"/>
              </w:rPr>
              <w:t>修改页面</w:t>
            </w:r>
          </w:p>
          <w:p w:rsidR="00D83B9D" w:rsidRDefault="00D83B9D" w:rsidP="00D83B9D">
            <w:pPr>
              <w:rPr>
                <w:rFonts w:ascii="宋体" w:hAnsi="宋体" w:cs="宋体"/>
                <w:kern w:val="0"/>
                <w:szCs w:val="21"/>
              </w:rPr>
            </w:pPr>
            <w:r>
              <w:rPr>
                <w:rFonts w:ascii="宋体" w:hAnsi="宋体" w:cs="宋体" w:hint="eastAsia"/>
                <w:kern w:val="0"/>
                <w:szCs w:val="21"/>
              </w:rPr>
              <w:t>2.系统提示必填字段填写错</w:t>
            </w:r>
            <w:r>
              <w:rPr>
                <w:rFonts w:ascii="宋体" w:hAnsi="宋体" w:cs="宋体" w:hint="eastAsia"/>
                <w:kern w:val="0"/>
                <w:szCs w:val="21"/>
              </w:rPr>
              <w:lastRenderedPageBreak/>
              <w:t>误或不能为空</w:t>
            </w:r>
          </w:p>
          <w:p w:rsidR="00D83B9D" w:rsidRDefault="00D83B9D" w:rsidP="00D83B9D">
            <w:pPr>
              <w:rPr>
                <w:rFonts w:ascii="宋体" w:hAnsi="宋体" w:cs="宋体"/>
                <w:kern w:val="0"/>
                <w:szCs w:val="21"/>
              </w:rPr>
            </w:pPr>
            <w:r>
              <w:rPr>
                <w:rFonts w:ascii="宋体" w:hAnsi="宋体" w:cs="宋体" w:hint="eastAsia"/>
                <w:kern w:val="0"/>
                <w:szCs w:val="21"/>
              </w:rPr>
              <w:t>3.光标焦点定位到错误位置</w:t>
            </w:r>
          </w:p>
        </w:tc>
        <w:tc>
          <w:tcPr>
            <w:tcW w:w="701" w:type="dxa"/>
            <w:tcBorders>
              <w:tl2br w:val="nil"/>
              <w:tr2bl w:val="nil"/>
            </w:tcBorders>
            <w:shd w:val="clear" w:color="000000" w:fill="FFFFFF"/>
            <w:vAlign w:val="center"/>
          </w:tcPr>
          <w:p w:rsidR="00D83B9D" w:rsidRDefault="00D83B9D" w:rsidP="00D83B9D">
            <w:pPr>
              <w:widowControl/>
              <w:jc w:val="left"/>
            </w:pPr>
            <w:r>
              <w:rPr>
                <w:rFonts w:hint="eastAsia"/>
              </w:rPr>
              <w:lastRenderedPageBreak/>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kern w:val="0"/>
                <w:szCs w:val="21"/>
              </w:rPr>
              <w:lastRenderedPageBreak/>
              <w:t>UC-003</w:t>
            </w:r>
            <w:r w:rsidR="00D83B9D">
              <w:rPr>
                <w:kern w:val="0"/>
                <w:szCs w:val="21"/>
              </w:rPr>
              <w:t>-07</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2.点击删除</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系统提示请选择需要删除的项</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系统提示请选择需要删除的项</w:t>
            </w:r>
          </w:p>
        </w:tc>
        <w:tc>
          <w:tcPr>
            <w:tcW w:w="701" w:type="dxa"/>
            <w:tcBorders>
              <w:tl2br w:val="nil"/>
              <w:tr2bl w:val="nil"/>
            </w:tcBorders>
            <w:shd w:val="clear" w:color="000000" w:fill="FFFFFF"/>
            <w:vAlign w:val="center"/>
          </w:tcPr>
          <w:p w:rsidR="00D83B9D" w:rsidRDefault="00D83B9D" w:rsidP="00D83B9D">
            <w:pPr>
              <w:widowControl/>
              <w:jc w:val="left"/>
            </w:pPr>
            <w:r>
              <w:rPr>
                <w:rFonts w:hint="eastAsia"/>
              </w:rPr>
              <w:t>正确</w:t>
            </w:r>
          </w:p>
        </w:tc>
      </w:tr>
      <w:tr w:rsidR="00D83B9D" w:rsidTr="00D83B9D">
        <w:trPr>
          <w:trHeight w:val="420"/>
        </w:trPr>
        <w:tc>
          <w:tcPr>
            <w:tcW w:w="1393" w:type="dxa"/>
            <w:tcBorders>
              <w:tl2br w:val="nil"/>
              <w:tr2bl w:val="nil"/>
            </w:tcBorders>
            <w:shd w:val="clear" w:color="000000" w:fill="FFFFFF"/>
            <w:vAlign w:val="center"/>
          </w:tcPr>
          <w:p w:rsidR="00D83B9D" w:rsidRDefault="00651433" w:rsidP="00D83B9D">
            <w:pPr>
              <w:widowControl/>
              <w:jc w:val="center"/>
              <w:rPr>
                <w:kern w:val="0"/>
                <w:szCs w:val="21"/>
              </w:rPr>
            </w:pPr>
            <w:r>
              <w:rPr>
                <w:kern w:val="0"/>
                <w:szCs w:val="21"/>
              </w:rPr>
              <w:t>UC-003-0</w:t>
            </w:r>
            <w:r w:rsidR="00D83B9D">
              <w:rPr>
                <w:kern w:val="0"/>
                <w:szCs w:val="21"/>
              </w:rPr>
              <w:t>8</w:t>
            </w:r>
          </w:p>
        </w:tc>
        <w:tc>
          <w:tcPr>
            <w:tcW w:w="2466" w:type="dxa"/>
            <w:tcBorders>
              <w:tl2br w:val="nil"/>
              <w:tr2bl w:val="nil"/>
            </w:tcBorders>
            <w:shd w:val="clear" w:color="000000" w:fill="FFFFFF"/>
          </w:tcPr>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1.进入</w:t>
            </w:r>
            <w:r w:rsidR="00486324">
              <w:rPr>
                <w:rFonts w:ascii="宋体" w:hAnsi="宋体" w:cs="宋体" w:hint="eastAsia"/>
                <w:kern w:val="0"/>
                <w:szCs w:val="21"/>
              </w:rPr>
              <w:t>题目</w:t>
            </w:r>
            <w:r>
              <w:rPr>
                <w:rFonts w:ascii="宋体" w:hAnsi="宋体" w:cs="宋体" w:hint="eastAsia"/>
                <w:kern w:val="0"/>
                <w:szCs w:val="21"/>
              </w:rPr>
              <w:t>管理页面</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2.点击</w:t>
            </w:r>
            <w:r w:rsidR="00486324">
              <w:rPr>
                <w:rFonts w:ascii="宋体" w:hAnsi="宋体" w:cs="宋体" w:hint="eastAsia"/>
                <w:kern w:val="0"/>
                <w:szCs w:val="21"/>
              </w:rPr>
              <w:t>题目</w:t>
            </w:r>
            <w:r>
              <w:rPr>
                <w:rFonts w:ascii="宋体" w:hAnsi="宋体" w:cs="宋体" w:hint="eastAsia"/>
                <w:kern w:val="0"/>
                <w:szCs w:val="21"/>
              </w:rPr>
              <w:t>列表中几个</w:t>
            </w:r>
            <w:r w:rsidR="00486324">
              <w:rPr>
                <w:rFonts w:ascii="宋体" w:hAnsi="宋体" w:cs="宋体" w:hint="eastAsia"/>
                <w:kern w:val="0"/>
                <w:szCs w:val="21"/>
              </w:rPr>
              <w:t>题目</w:t>
            </w:r>
            <w:r>
              <w:rPr>
                <w:rFonts w:ascii="宋体" w:hAnsi="宋体" w:cs="宋体" w:hint="eastAsia"/>
                <w:kern w:val="0"/>
                <w:szCs w:val="21"/>
              </w:rPr>
              <w:t>前的checkbox框</w:t>
            </w:r>
          </w:p>
          <w:p w:rsidR="00D83B9D" w:rsidRDefault="00D83B9D" w:rsidP="00D83B9D">
            <w:pPr>
              <w:pStyle w:val="22"/>
              <w:widowControl/>
              <w:ind w:firstLine="0"/>
              <w:jc w:val="left"/>
              <w:rPr>
                <w:rFonts w:ascii="宋体" w:hAnsi="宋体" w:cs="宋体"/>
                <w:kern w:val="0"/>
                <w:szCs w:val="21"/>
              </w:rPr>
            </w:pPr>
            <w:r>
              <w:rPr>
                <w:rFonts w:ascii="宋体" w:hAnsi="宋体" w:cs="宋体" w:hint="eastAsia"/>
                <w:kern w:val="0"/>
                <w:szCs w:val="21"/>
              </w:rPr>
              <w:t>3.点击删除</w:t>
            </w:r>
          </w:p>
        </w:tc>
        <w:tc>
          <w:tcPr>
            <w:tcW w:w="2279"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1.系统提示删除成功</w:t>
            </w:r>
          </w:p>
          <w:p w:rsidR="00D83B9D" w:rsidRDefault="00D83B9D" w:rsidP="00D83B9D">
            <w:pPr>
              <w:rPr>
                <w:rFonts w:ascii="宋体" w:hAnsi="宋体" w:cs="宋体"/>
                <w:kern w:val="0"/>
                <w:szCs w:val="21"/>
              </w:rPr>
            </w:pPr>
            <w:r>
              <w:rPr>
                <w:rFonts w:ascii="宋体" w:hAnsi="宋体" w:cs="宋体" w:hint="eastAsia"/>
                <w:kern w:val="0"/>
                <w:szCs w:val="21"/>
              </w:rPr>
              <w:t>2.刷新当前页面，删除的项不存在列表中</w:t>
            </w:r>
          </w:p>
        </w:tc>
        <w:tc>
          <w:tcPr>
            <w:tcW w:w="1683" w:type="dxa"/>
            <w:tcBorders>
              <w:tl2br w:val="nil"/>
              <w:tr2bl w:val="nil"/>
            </w:tcBorders>
            <w:shd w:val="clear" w:color="000000" w:fill="FFFFFF"/>
          </w:tcPr>
          <w:p w:rsidR="00D83B9D" w:rsidRDefault="00D83B9D" w:rsidP="00D83B9D">
            <w:pPr>
              <w:rPr>
                <w:rFonts w:ascii="宋体" w:hAnsi="宋体" w:cs="宋体"/>
                <w:kern w:val="0"/>
                <w:szCs w:val="21"/>
              </w:rPr>
            </w:pPr>
            <w:r>
              <w:rPr>
                <w:rFonts w:ascii="宋体" w:hAnsi="宋体" w:cs="宋体" w:hint="eastAsia"/>
                <w:kern w:val="0"/>
                <w:szCs w:val="21"/>
              </w:rPr>
              <w:t>1.系统提示删除成功</w:t>
            </w:r>
          </w:p>
          <w:p w:rsidR="00D83B9D" w:rsidRDefault="00D83B9D" w:rsidP="00D83B9D">
            <w:pPr>
              <w:rPr>
                <w:rFonts w:ascii="宋体" w:hAnsi="宋体" w:cs="宋体"/>
                <w:kern w:val="0"/>
                <w:szCs w:val="21"/>
              </w:rPr>
            </w:pPr>
            <w:r>
              <w:rPr>
                <w:rFonts w:ascii="宋体" w:hAnsi="宋体" w:cs="宋体" w:hint="eastAsia"/>
                <w:kern w:val="0"/>
                <w:szCs w:val="21"/>
              </w:rPr>
              <w:t>2.刷新当前页面，删除的项不存在列表中</w:t>
            </w:r>
          </w:p>
        </w:tc>
        <w:tc>
          <w:tcPr>
            <w:tcW w:w="701" w:type="dxa"/>
            <w:tcBorders>
              <w:tl2br w:val="nil"/>
              <w:tr2bl w:val="nil"/>
            </w:tcBorders>
            <w:shd w:val="clear" w:color="000000" w:fill="FFFFFF"/>
            <w:vAlign w:val="center"/>
          </w:tcPr>
          <w:p w:rsidR="00D83B9D" w:rsidRDefault="00D83B9D" w:rsidP="00D83B9D">
            <w:pPr>
              <w:widowControl/>
              <w:jc w:val="left"/>
            </w:pPr>
            <w:r>
              <w:rPr>
                <w:rFonts w:hint="eastAsia"/>
              </w:rPr>
              <w:t>正确</w:t>
            </w:r>
          </w:p>
        </w:tc>
      </w:tr>
    </w:tbl>
    <w:p w:rsidR="00651433" w:rsidRDefault="00651433" w:rsidP="00651433">
      <w:pPr>
        <w:rPr>
          <w:rFonts w:ascii="宋体" w:hAnsi="宋体"/>
          <w:sz w:val="24"/>
          <w:szCs w:val="24"/>
        </w:rPr>
      </w:pPr>
      <w:r>
        <w:rPr>
          <w:rFonts w:ascii="宋体" w:hAnsi="宋体" w:hint="eastAsia"/>
          <w:sz w:val="24"/>
          <w:szCs w:val="24"/>
        </w:rPr>
        <w:t>4．“考场管理”测试</w:t>
      </w:r>
    </w:p>
    <w:p w:rsidR="00651433" w:rsidRDefault="00651433" w:rsidP="00651433">
      <w:pPr>
        <w:jc w:val="center"/>
        <w:rPr>
          <w:rFonts w:ascii="宋体" w:hAnsi="宋体"/>
          <w:b/>
          <w:szCs w:val="21"/>
        </w:rPr>
      </w:pPr>
      <w:r w:rsidRPr="00B32B3C">
        <w:rPr>
          <w:rFonts w:ascii="宋体" w:hAnsi="宋体" w:hint="eastAsia"/>
          <w:b/>
          <w:szCs w:val="21"/>
        </w:rPr>
        <w:t>表</w:t>
      </w:r>
      <w:r w:rsidR="0006581C">
        <w:rPr>
          <w:rFonts w:ascii="宋体" w:hAnsi="宋体" w:hint="eastAsia"/>
          <w:b/>
          <w:szCs w:val="21"/>
        </w:rPr>
        <w:t>5</w:t>
      </w:r>
      <w:r w:rsidRPr="00B32B3C">
        <w:rPr>
          <w:rFonts w:ascii="宋体" w:hAnsi="宋体" w:hint="eastAsia"/>
          <w:b/>
          <w:szCs w:val="21"/>
        </w:rPr>
        <w:t>-</w:t>
      </w:r>
      <w:r w:rsidR="00E82783">
        <w:rPr>
          <w:rFonts w:ascii="宋体" w:hAnsi="宋体"/>
          <w:b/>
          <w:szCs w:val="21"/>
        </w:rPr>
        <w:t>4</w:t>
      </w:r>
      <w:r w:rsidRPr="00B32B3C">
        <w:rPr>
          <w:rFonts w:ascii="宋体" w:hAnsi="宋体"/>
          <w:b/>
          <w:szCs w:val="21"/>
        </w:rPr>
        <w:t xml:space="preserve"> </w:t>
      </w:r>
      <w:r w:rsidR="00E82783">
        <w:rPr>
          <w:rFonts w:ascii="宋体" w:hAnsi="宋体" w:hint="eastAsia"/>
          <w:b/>
          <w:szCs w:val="21"/>
        </w:rPr>
        <w:t>“考场</w:t>
      </w:r>
      <w:r>
        <w:rPr>
          <w:rFonts w:ascii="宋体" w:hAnsi="宋体" w:hint="eastAsia"/>
          <w:b/>
          <w:szCs w:val="21"/>
        </w:rPr>
        <w:t>管理</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466"/>
        <w:gridCol w:w="2279"/>
        <w:gridCol w:w="1683"/>
        <w:gridCol w:w="701"/>
      </w:tblGrid>
      <w:tr w:rsidR="00651433" w:rsidTr="00255319">
        <w:trPr>
          <w:trHeight w:val="360"/>
        </w:trPr>
        <w:tc>
          <w:tcPr>
            <w:tcW w:w="1393"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651433" w:rsidRDefault="00651433" w:rsidP="00255319">
            <w:pPr>
              <w:widowControl/>
              <w:jc w:val="left"/>
              <w:rPr>
                <w:rFonts w:ascii="宋体" w:hAnsi="宋体" w:cs="宋体"/>
                <w:kern w:val="0"/>
                <w:sz w:val="20"/>
              </w:rPr>
            </w:pPr>
            <w:r>
              <w:rPr>
                <w:rFonts w:hint="eastAsia"/>
                <w:kern w:val="0"/>
                <w:szCs w:val="21"/>
              </w:rPr>
              <w:t>UC-00</w:t>
            </w:r>
            <w:r w:rsidR="00E82783">
              <w:rPr>
                <w:rFonts w:hint="eastAsia"/>
                <w:kern w:val="0"/>
                <w:szCs w:val="21"/>
              </w:rPr>
              <w:t>4</w:t>
            </w:r>
          </w:p>
        </w:tc>
      </w:tr>
      <w:tr w:rsidR="00651433" w:rsidTr="00255319">
        <w:trPr>
          <w:trHeight w:val="360"/>
        </w:trPr>
        <w:tc>
          <w:tcPr>
            <w:tcW w:w="1393"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651433" w:rsidRDefault="00651433" w:rsidP="00E82783">
            <w:pPr>
              <w:widowControl/>
              <w:jc w:val="left"/>
              <w:rPr>
                <w:rFonts w:ascii="宋体" w:hAnsi="宋体" w:cs="宋体"/>
                <w:kern w:val="0"/>
                <w:szCs w:val="21"/>
              </w:rPr>
            </w:pPr>
            <w:r>
              <w:rPr>
                <w:rFonts w:ascii="宋体" w:hAnsi="宋体" w:cs="宋体" w:hint="eastAsia"/>
                <w:kern w:val="0"/>
                <w:szCs w:val="21"/>
              </w:rPr>
              <w:t>老师或管理员登陆系统后进行</w:t>
            </w:r>
            <w:r w:rsidR="00E82783">
              <w:rPr>
                <w:rFonts w:ascii="宋体" w:hAnsi="宋体" w:cs="宋体" w:hint="eastAsia"/>
                <w:kern w:val="0"/>
                <w:szCs w:val="21"/>
              </w:rPr>
              <w:t>考场的情况实时了解</w:t>
            </w:r>
          </w:p>
        </w:tc>
      </w:tr>
      <w:tr w:rsidR="00651433" w:rsidTr="00255319">
        <w:trPr>
          <w:trHeight w:val="360"/>
        </w:trPr>
        <w:tc>
          <w:tcPr>
            <w:tcW w:w="1393"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651433" w:rsidRDefault="00651433" w:rsidP="00255319">
            <w:pPr>
              <w:widowControl/>
              <w:jc w:val="left"/>
              <w:rPr>
                <w:rFonts w:ascii="宋体" w:hAnsi="宋体" w:cs="宋体"/>
                <w:kern w:val="0"/>
                <w:szCs w:val="21"/>
              </w:rPr>
            </w:pPr>
            <w:r>
              <w:rPr>
                <w:rFonts w:ascii="宋体" w:hAnsi="宋体" w:cs="宋体" w:hint="eastAsia"/>
                <w:kern w:val="0"/>
                <w:szCs w:val="21"/>
              </w:rPr>
              <w:t>对老师或管理员对</w:t>
            </w:r>
            <w:r w:rsidR="00E82783">
              <w:rPr>
                <w:rFonts w:ascii="宋体" w:hAnsi="宋体" w:cs="宋体" w:hint="eastAsia"/>
                <w:kern w:val="0"/>
                <w:szCs w:val="21"/>
              </w:rPr>
              <w:t>考场</w:t>
            </w:r>
            <w:r>
              <w:rPr>
                <w:rFonts w:ascii="宋体" w:hAnsi="宋体" w:cs="宋体" w:hint="eastAsia"/>
                <w:kern w:val="0"/>
                <w:szCs w:val="21"/>
              </w:rPr>
              <w:t>管理进行功能测试。</w:t>
            </w:r>
          </w:p>
        </w:tc>
      </w:tr>
      <w:tr w:rsidR="00651433" w:rsidTr="00255319">
        <w:trPr>
          <w:trHeight w:val="307"/>
        </w:trPr>
        <w:tc>
          <w:tcPr>
            <w:tcW w:w="1393"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651433" w:rsidRPr="00A57B94" w:rsidRDefault="00E82783" w:rsidP="00255319">
            <w:pPr>
              <w:widowControl/>
              <w:jc w:val="left"/>
              <w:rPr>
                <w:rFonts w:ascii="宋体" w:hAnsi="宋体" w:cs="宋体"/>
                <w:kern w:val="0"/>
                <w:szCs w:val="21"/>
              </w:rPr>
            </w:pPr>
            <w:r>
              <w:rPr>
                <w:rFonts w:ascii="宋体" w:hAnsi="宋体" w:cs="宋体"/>
                <w:kern w:val="0"/>
                <w:szCs w:val="21"/>
              </w:rPr>
              <w:t>1.</w:t>
            </w:r>
            <w:r w:rsidR="00651433">
              <w:rPr>
                <w:rFonts w:ascii="宋体" w:hAnsi="宋体" w:cs="宋体" w:hint="eastAsia"/>
                <w:kern w:val="0"/>
                <w:szCs w:val="21"/>
              </w:rPr>
              <w:t>老师或管理员通过系统身份验证登录系统</w:t>
            </w:r>
          </w:p>
          <w:p w:rsidR="00651433" w:rsidRDefault="00651433" w:rsidP="00255319">
            <w:r>
              <w:t>2</w:t>
            </w:r>
            <w:r>
              <w:rPr>
                <w:rFonts w:hint="eastAsia"/>
              </w:rPr>
              <w:t>.</w:t>
            </w:r>
            <w:r w:rsidR="00E82783">
              <w:t xml:space="preserve"> </w:t>
            </w:r>
            <w:r>
              <w:rPr>
                <w:rFonts w:hint="eastAsia"/>
              </w:rPr>
              <w:t>进入</w:t>
            </w:r>
            <w:r w:rsidR="00E82783">
              <w:rPr>
                <w:rFonts w:hint="eastAsia"/>
              </w:rPr>
              <w:t>考场</w:t>
            </w:r>
            <w:r>
              <w:rPr>
                <w:rFonts w:hint="eastAsia"/>
              </w:rPr>
              <w:t>管理页面</w:t>
            </w:r>
          </w:p>
          <w:p w:rsidR="00E82783" w:rsidRPr="00A57B94" w:rsidRDefault="00E82783" w:rsidP="00255319">
            <w:r>
              <w:rPr>
                <w:rFonts w:hint="eastAsia"/>
              </w:rPr>
              <w:t>3.</w:t>
            </w:r>
            <w:r>
              <w:t xml:space="preserve"> </w:t>
            </w:r>
            <w:r>
              <w:rPr>
                <w:rFonts w:hint="eastAsia"/>
              </w:rPr>
              <w:t>考试正在进行中</w:t>
            </w:r>
          </w:p>
        </w:tc>
      </w:tr>
      <w:tr w:rsidR="00651433" w:rsidTr="00255319">
        <w:trPr>
          <w:trHeight w:val="360"/>
        </w:trPr>
        <w:tc>
          <w:tcPr>
            <w:tcW w:w="1393"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子用例编号</w:t>
            </w:r>
          </w:p>
        </w:tc>
        <w:tc>
          <w:tcPr>
            <w:tcW w:w="2466" w:type="dxa"/>
            <w:tcBorders>
              <w:tl2br w:val="nil"/>
              <w:tr2bl w:val="nil"/>
            </w:tcBorders>
            <w:shd w:val="clear" w:color="000000" w:fill="C0C0C0"/>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输入/动作</w:t>
            </w:r>
          </w:p>
        </w:tc>
        <w:tc>
          <w:tcPr>
            <w:tcW w:w="2279" w:type="dxa"/>
            <w:tcBorders>
              <w:tl2br w:val="nil"/>
              <w:tr2bl w:val="nil"/>
            </w:tcBorders>
            <w:shd w:val="clear" w:color="000000" w:fill="C0C0C0"/>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683" w:type="dxa"/>
            <w:tcBorders>
              <w:tl2br w:val="nil"/>
              <w:tr2bl w:val="nil"/>
            </w:tcBorders>
            <w:shd w:val="clear" w:color="000000" w:fill="C0C0C0"/>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实际输出</w:t>
            </w:r>
          </w:p>
        </w:tc>
        <w:tc>
          <w:tcPr>
            <w:tcW w:w="701" w:type="dxa"/>
            <w:tcBorders>
              <w:tl2br w:val="nil"/>
              <w:tr2bl w:val="nil"/>
            </w:tcBorders>
            <w:shd w:val="clear" w:color="000000" w:fill="C0C0C0"/>
            <w:vAlign w:val="center"/>
          </w:tcPr>
          <w:p w:rsidR="00651433" w:rsidRDefault="00651433" w:rsidP="00255319">
            <w:pPr>
              <w:widowControl/>
              <w:jc w:val="left"/>
              <w:rPr>
                <w:rFonts w:ascii="宋体" w:hAnsi="宋体" w:cs="宋体"/>
                <w:b/>
                <w:bCs/>
                <w:kern w:val="0"/>
                <w:szCs w:val="21"/>
              </w:rPr>
            </w:pPr>
            <w:r>
              <w:rPr>
                <w:rFonts w:ascii="宋体" w:hAnsi="宋体" w:cs="宋体" w:hint="eastAsia"/>
                <w:b/>
                <w:bCs/>
                <w:kern w:val="0"/>
                <w:szCs w:val="21"/>
              </w:rPr>
              <w:t>状态</w:t>
            </w:r>
          </w:p>
        </w:tc>
      </w:tr>
      <w:tr w:rsidR="00651433" w:rsidTr="00255319">
        <w:trPr>
          <w:trHeight w:val="420"/>
        </w:trPr>
        <w:tc>
          <w:tcPr>
            <w:tcW w:w="1393" w:type="dxa"/>
            <w:tcBorders>
              <w:tl2br w:val="nil"/>
              <w:tr2bl w:val="nil"/>
            </w:tcBorders>
            <w:shd w:val="clear" w:color="000000" w:fill="FFFFFF"/>
            <w:vAlign w:val="center"/>
          </w:tcPr>
          <w:p w:rsidR="00651433" w:rsidRDefault="00E82783" w:rsidP="00255319">
            <w:pPr>
              <w:widowControl/>
              <w:jc w:val="center"/>
              <w:rPr>
                <w:kern w:val="0"/>
                <w:szCs w:val="21"/>
              </w:rPr>
            </w:pPr>
            <w:r>
              <w:rPr>
                <w:rFonts w:hint="eastAsia"/>
                <w:kern w:val="0"/>
                <w:szCs w:val="21"/>
              </w:rPr>
              <w:t>UC-004</w:t>
            </w:r>
            <w:r w:rsidR="00651433">
              <w:rPr>
                <w:rFonts w:hint="eastAsia"/>
                <w:kern w:val="0"/>
                <w:szCs w:val="21"/>
              </w:rPr>
              <w:t>-01</w:t>
            </w:r>
          </w:p>
        </w:tc>
        <w:tc>
          <w:tcPr>
            <w:tcW w:w="2466" w:type="dxa"/>
            <w:tcBorders>
              <w:tl2br w:val="nil"/>
              <w:tr2bl w:val="nil"/>
            </w:tcBorders>
            <w:shd w:val="clear" w:color="000000" w:fill="FFFFFF"/>
          </w:tcPr>
          <w:p w:rsidR="00651433" w:rsidRDefault="00651433" w:rsidP="00255319">
            <w:pPr>
              <w:pStyle w:val="22"/>
              <w:widowControl/>
              <w:ind w:firstLine="0"/>
              <w:jc w:val="left"/>
              <w:rPr>
                <w:rFonts w:ascii="宋体" w:hAnsi="宋体" w:cs="宋体"/>
                <w:kern w:val="0"/>
                <w:szCs w:val="21"/>
              </w:rPr>
            </w:pPr>
            <w:r>
              <w:rPr>
                <w:rFonts w:ascii="宋体" w:hAnsi="宋体" w:cs="宋体" w:hint="eastAsia"/>
                <w:kern w:val="0"/>
                <w:szCs w:val="21"/>
              </w:rPr>
              <w:t>1.进入</w:t>
            </w:r>
            <w:r w:rsidR="00E82783">
              <w:rPr>
                <w:rFonts w:ascii="宋体" w:hAnsi="宋体" w:cs="宋体" w:hint="eastAsia"/>
                <w:kern w:val="0"/>
                <w:szCs w:val="21"/>
              </w:rPr>
              <w:t>考场</w:t>
            </w:r>
            <w:r>
              <w:rPr>
                <w:rFonts w:ascii="宋体" w:hAnsi="宋体" w:cs="宋体" w:hint="eastAsia"/>
                <w:kern w:val="0"/>
                <w:szCs w:val="21"/>
              </w:rPr>
              <w:t>管理页面</w:t>
            </w:r>
          </w:p>
          <w:p w:rsidR="00E82783" w:rsidRDefault="00E82783" w:rsidP="00255319">
            <w:pPr>
              <w:pStyle w:val="22"/>
              <w:widowControl/>
              <w:ind w:firstLine="0"/>
              <w:jc w:val="left"/>
              <w:rPr>
                <w:rFonts w:ascii="宋体" w:hAnsi="宋体" w:cs="宋体"/>
                <w:kern w:val="0"/>
                <w:szCs w:val="21"/>
              </w:rPr>
            </w:pPr>
            <w:r>
              <w:rPr>
                <w:rFonts w:ascii="宋体" w:hAnsi="宋体" w:cs="宋体" w:hint="eastAsia"/>
                <w:kern w:val="0"/>
                <w:szCs w:val="21"/>
              </w:rPr>
              <w:t>2.点击某场正在进行中的考试</w:t>
            </w:r>
          </w:p>
          <w:p w:rsidR="00651433" w:rsidRDefault="00C51786" w:rsidP="00255319">
            <w:pPr>
              <w:pStyle w:val="22"/>
              <w:widowControl/>
              <w:ind w:firstLine="0"/>
              <w:jc w:val="left"/>
              <w:rPr>
                <w:rFonts w:ascii="宋体" w:hAnsi="宋体" w:cs="宋体"/>
                <w:kern w:val="0"/>
                <w:szCs w:val="21"/>
              </w:rPr>
            </w:pPr>
            <w:r>
              <w:rPr>
                <w:rFonts w:ascii="宋体" w:hAnsi="宋体" w:cs="宋体" w:hint="eastAsia"/>
                <w:kern w:val="0"/>
                <w:szCs w:val="21"/>
              </w:rPr>
              <w:t>3.默认进入本场考试题目列表页面</w:t>
            </w:r>
          </w:p>
          <w:p w:rsidR="00D75882" w:rsidRDefault="00D75882" w:rsidP="00255319">
            <w:pPr>
              <w:pStyle w:val="22"/>
              <w:widowControl/>
              <w:ind w:firstLine="0"/>
              <w:jc w:val="left"/>
              <w:rPr>
                <w:rFonts w:ascii="宋体" w:hAnsi="宋体" w:cs="宋体"/>
                <w:kern w:val="0"/>
                <w:szCs w:val="21"/>
              </w:rPr>
            </w:pPr>
            <w:r>
              <w:rPr>
                <w:rFonts w:ascii="宋体" w:hAnsi="宋体" w:cs="宋体" w:hint="eastAsia"/>
                <w:kern w:val="0"/>
                <w:szCs w:val="21"/>
              </w:rPr>
              <w:t>4.点击某个题目查看</w:t>
            </w:r>
          </w:p>
        </w:tc>
        <w:tc>
          <w:tcPr>
            <w:tcW w:w="2279" w:type="dxa"/>
            <w:tcBorders>
              <w:tl2br w:val="nil"/>
              <w:tr2bl w:val="nil"/>
            </w:tcBorders>
            <w:shd w:val="clear" w:color="000000" w:fill="FFFFFF"/>
          </w:tcPr>
          <w:p w:rsidR="00651433" w:rsidRDefault="00C51786" w:rsidP="00255319">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.系统跳转到本场考试题目列表页面</w:t>
            </w:r>
          </w:p>
          <w:p w:rsidR="00C51786" w:rsidRDefault="00C51786" w:rsidP="00255319">
            <w:pPr>
              <w:pStyle w:val="22"/>
              <w:widowControl/>
              <w:ind w:firstLine="0"/>
              <w:jc w:val="left"/>
              <w:rPr>
                <w:rFonts w:ascii="宋体" w:hAnsi="宋体" w:cs="宋体"/>
                <w:kern w:val="0"/>
                <w:szCs w:val="21"/>
              </w:rPr>
            </w:pPr>
            <w:r>
              <w:rPr>
                <w:rFonts w:ascii="宋体" w:hAnsi="宋体" w:cs="宋体" w:hint="eastAsia"/>
                <w:kern w:val="0"/>
                <w:szCs w:val="21"/>
              </w:rPr>
              <w:t>2.题目列表显示正确</w:t>
            </w:r>
          </w:p>
          <w:p w:rsidR="00D75882" w:rsidRDefault="00D75882" w:rsidP="00255319">
            <w:pPr>
              <w:pStyle w:val="22"/>
              <w:widowControl/>
              <w:ind w:firstLine="0"/>
              <w:jc w:val="left"/>
              <w:rPr>
                <w:rFonts w:ascii="宋体" w:hAnsi="宋体" w:cs="宋体"/>
                <w:kern w:val="0"/>
                <w:szCs w:val="21"/>
              </w:rPr>
            </w:pPr>
            <w:r>
              <w:rPr>
                <w:rFonts w:ascii="宋体" w:hAnsi="宋体" w:cs="宋体" w:hint="eastAsia"/>
                <w:kern w:val="0"/>
                <w:szCs w:val="21"/>
              </w:rPr>
              <w:t>3.题目详情显示正确</w:t>
            </w:r>
          </w:p>
        </w:tc>
        <w:tc>
          <w:tcPr>
            <w:tcW w:w="1683" w:type="dxa"/>
            <w:tcBorders>
              <w:tl2br w:val="nil"/>
              <w:tr2bl w:val="nil"/>
            </w:tcBorders>
            <w:shd w:val="clear" w:color="000000" w:fill="FFFFFF"/>
          </w:tcPr>
          <w:p w:rsidR="009E196C" w:rsidRDefault="009E196C" w:rsidP="009E196C">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.系统跳转到本场考试题目列表页面</w:t>
            </w:r>
          </w:p>
          <w:p w:rsidR="00651433"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2.题目列表显示正确</w:t>
            </w:r>
          </w:p>
          <w:p w:rsidR="00D75882" w:rsidRPr="00B43968" w:rsidRDefault="00D75882" w:rsidP="009E196C">
            <w:pPr>
              <w:pStyle w:val="22"/>
              <w:widowControl/>
              <w:ind w:firstLine="0"/>
              <w:jc w:val="left"/>
              <w:rPr>
                <w:rFonts w:ascii="宋体" w:hAnsi="宋体" w:cs="宋体"/>
                <w:kern w:val="0"/>
                <w:szCs w:val="21"/>
              </w:rPr>
            </w:pPr>
            <w:r>
              <w:rPr>
                <w:rFonts w:ascii="宋体" w:hAnsi="宋体" w:cs="宋体" w:hint="eastAsia"/>
                <w:kern w:val="0"/>
                <w:szCs w:val="21"/>
              </w:rPr>
              <w:t>3.题目详情显示正确</w:t>
            </w:r>
          </w:p>
        </w:tc>
        <w:tc>
          <w:tcPr>
            <w:tcW w:w="701" w:type="dxa"/>
            <w:tcBorders>
              <w:tl2br w:val="nil"/>
              <w:tr2bl w:val="nil"/>
            </w:tcBorders>
            <w:shd w:val="clear" w:color="000000" w:fill="FFFFFF"/>
            <w:vAlign w:val="center"/>
          </w:tcPr>
          <w:p w:rsidR="00651433" w:rsidRDefault="00651433" w:rsidP="00255319">
            <w:pPr>
              <w:widowControl/>
              <w:jc w:val="left"/>
              <w:rPr>
                <w:rFonts w:ascii="宋体" w:hAnsi="宋体" w:cs="宋体"/>
                <w:kern w:val="0"/>
                <w:sz w:val="20"/>
              </w:rPr>
            </w:pPr>
            <w:r>
              <w:rPr>
                <w:rFonts w:hint="eastAsia"/>
                <w:kern w:val="0"/>
                <w:szCs w:val="21"/>
              </w:rPr>
              <w:t>正确</w:t>
            </w:r>
          </w:p>
        </w:tc>
      </w:tr>
      <w:tr w:rsidR="00651433" w:rsidTr="00255319">
        <w:trPr>
          <w:trHeight w:val="420"/>
        </w:trPr>
        <w:tc>
          <w:tcPr>
            <w:tcW w:w="1393" w:type="dxa"/>
            <w:tcBorders>
              <w:tl2br w:val="nil"/>
              <w:tr2bl w:val="nil"/>
            </w:tcBorders>
            <w:shd w:val="clear" w:color="000000" w:fill="FFFFFF"/>
            <w:vAlign w:val="center"/>
          </w:tcPr>
          <w:p w:rsidR="00651433" w:rsidRDefault="009E196C" w:rsidP="00255319">
            <w:pPr>
              <w:widowControl/>
              <w:jc w:val="center"/>
              <w:rPr>
                <w:kern w:val="0"/>
                <w:szCs w:val="21"/>
              </w:rPr>
            </w:pPr>
            <w:r>
              <w:rPr>
                <w:rFonts w:hint="eastAsia"/>
                <w:kern w:val="0"/>
                <w:szCs w:val="21"/>
              </w:rPr>
              <w:t>UC-004</w:t>
            </w:r>
            <w:r w:rsidR="00651433">
              <w:rPr>
                <w:rFonts w:hint="eastAsia"/>
                <w:kern w:val="0"/>
                <w:szCs w:val="21"/>
              </w:rPr>
              <w:t>-02</w:t>
            </w:r>
          </w:p>
        </w:tc>
        <w:tc>
          <w:tcPr>
            <w:tcW w:w="2466" w:type="dxa"/>
            <w:tcBorders>
              <w:tl2br w:val="nil"/>
              <w:tr2bl w:val="nil"/>
            </w:tcBorders>
            <w:shd w:val="clear" w:color="000000" w:fill="FFFFFF"/>
          </w:tcPr>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1.进入考场管理页面</w:t>
            </w:r>
          </w:p>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2.点击某场正在进行中的考试</w:t>
            </w:r>
          </w:p>
          <w:p w:rsidR="00651433"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3.默认进入本场考试题目列表页面</w:t>
            </w:r>
          </w:p>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4.点击我的提交</w:t>
            </w:r>
          </w:p>
        </w:tc>
        <w:tc>
          <w:tcPr>
            <w:tcW w:w="2279" w:type="dxa"/>
            <w:tcBorders>
              <w:tl2br w:val="nil"/>
              <w:tr2bl w:val="nil"/>
            </w:tcBorders>
            <w:shd w:val="clear" w:color="000000" w:fill="FFFFFF"/>
          </w:tcPr>
          <w:p w:rsidR="00651433" w:rsidRDefault="00651433" w:rsidP="00255319">
            <w:pPr>
              <w:widowControl/>
              <w:jc w:val="left"/>
              <w:rPr>
                <w:rFonts w:ascii="宋体" w:hAnsi="宋体" w:cs="宋体"/>
                <w:kern w:val="0"/>
                <w:szCs w:val="21"/>
              </w:rPr>
            </w:pPr>
            <w:r>
              <w:rPr>
                <w:rFonts w:ascii="宋体" w:hAnsi="宋体" w:cs="宋体" w:hint="eastAsia"/>
                <w:kern w:val="0"/>
                <w:szCs w:val="21"/>
              </w:rPr>
              <w:t>1.</w:t>
            </w:r>
            <w:r w:rsidR="009E196C">
              <w:rPr>
                <w:rFonts w:ascii="宋体" w:hAnsi="宋体" w:cs="宋体" w:hint="eastAsia"/>
                <w:kern w:val="0"/>
                <w:szCs w:val="21"/>
              </w:rPr>
              <w:t>页面跳转成功</w:t>
            </w:r>
          </w:p>
          <w:p w:rsidR="009E196C" w:rsidRPr="007A586A" w:rsidRDefault="009E196C" w:rsidP="00255319">
            <w:pPr>
              <w:widowControl/>
              <w:jc w:val="left"/>
              <w:rPr>
                <w:rFonts w:ascii="宋体" w:hAnsi="宋体" w:cs="宋体"/>
                <w:kern w:val="0"/>
                <w:szCs w:val="21"/>
              </w:rPr>
            </w:pPr>
            <w:r>
              <w:rPr>
                <w:rFonts w:ascii="宋体" w:hAnsi="宋体" w:cs="宋体" w:hint="eastAsia"/>
                <w:kern w:val="0"/>
                <w:szCs w:val="21"/>
              </w:rPr>
              <w:t>2.正确显示自己所提交过的代码</w:t>
            </w:r>
          </w:p>
        </w:tc>
        <w:tc>
          <w:tcPr>
            <w:tcW w:w="1683" w:type="dxa"/>
            <w:tcBorders>
              <w:tl2br w:val="nil"/>
              <w:tr2bl w:val="nil"/>
            </w:tcBorders>
            <w:shd w:val="clear" w:color="000000" w:fill="FFFFFF"/>
          </w:tcPr>
          <w:p w:rsidR="009E196C" w:rsidRDefault="009E196C" w:rsidP="009E196C">
            <w:pPr>
              <w:widowControl/>
              <w:jc w:val="left"/>
              <w:rPr>
                <w:rFonts w:ascii="宋体" w:hAnsi="宋体" w:cs="宋体"/>
                <w:kern w:val="0"/>
                <w:szCs w:val="21"/>
              </w:rPr>
            </w:pPr>
            <w:r>
              <w:rPr>
                <w:rFonts w:ascii="宋体" w:hAnsi="宋体" w:cs="宋体" w:hint="eastAsia"/>
                <w:kern w:val="0"/>
                <w:szCs w:val="21"/>
              </w:rPr>
              <w:t>1.页面跳转成功</w:t>
            </w:r>
          </w:p>
          <w:p w:rsidR="00651433" w:rsidRPr="007A586A" w:rsidRDefault="009E196C" w:rsidP="009E196C">
            <w:pPr>
              <w:widowControl/>
              <w:jc w:val="left"/>
              <w:rPr>
                <w:rFonts w:ascii="宋体" w:hAnsi="宋体" w:cs="宋体"/>
                <w:kern w:val="0"/>
                <w:szCs w:val="21"/>
              </w:rPr>
            </w:pPr>
            <w:r>
              <w:rPr>
                <w:rFonts w:ascii="宋体" w:hAnsi="宋体" w:cs="宋体" w:hint="eastAsia"/>
                <w:kern w:val="0"/>
                <w:szCs w:val="21"/>
              </w:rPr>
              <w:t>2.正确显示自己所提交过的代码</w:t>
            </w:r>
          </w:p>
        </w:tc>
        <w:tc>
          <w:tcPr>
            <w:tcW w:w="701" w:type="dxa"/>
            <w:tcBorders>
              <w:tl2br w:val="nil"/>
              <w:tr2bl w:val="nil"/>
            </w:tcBorders>
            <w:shd w:val="clear" w:color="000000" w:fill="FFFFFF"/>
            <w:vAlign w:val="center"/>
          </w:tcPr>
          <w:p w:rsidR="00651433" w:rsidRDefault="00651433" w:rsidP="00255319">
            <w:pPr>
              <w:widowControl/>
              <w:jc w:val="left"/>
              <w:rPr>
                <w:rFonts w:ascii="宋体" w:hAnsi="宋体" w:cs="宋体"/>
                <w:kern w:val="0"/>
                <w:sz w:val="20"/>
              </w:rPr>
            </w:pPr>
            <w:r>
              <w:rPr>
                <w:rFonts w:hint="eastAsia"/>
              </w:rPr>
              <w:t>正确</w:t>
            </w:r>
          </w:p>
        </w:tc>
      </w:tr>
      <w:tr w:rsidR="00651433" w:rsidTr="00255319">
        <w:trPr>
          <w:trHeight w:val="420"/>
        </w:trPr>
        <w:tc>
          <w:tcPr>
            <w:tcW w:w="1393" w:type="dxa"/>
            <w:tcBorders>
              <w:tl2br w:val="nil"/>
              <w:tr2bl w:val="nil"/>
            </w:tcBorders>
            <w:shd w:val="clear" w:color="000000" w:fill="FFFFFF"/>
            <w:vAlign w:val="center"/>
          </w:tcPr>
          <w:p w:rsidR="00651433" w:rsidRDefault="00D75882" w:rsidP="00255319">
            <w:pPr>
              <w:widowControl/>
              <w:jc w:val="center"/>
              <w:rPr>
                <w:rFonts w:ascii="宋体" w:hAnsi="宋体" w:cs="宋体"/>
                <w:kern w:val="0"/>
                <w:sz w:val="20"/>
              </w:rPr>
            </w:pPr>
            <w:r>
              <w:rPr>
                <w:rFonts w:hint="eastAsia"/>
                <w:kern w:val="0"/>
                <w:szCs w:val="21"/>
              </w:rPr>
              <w:t>UC-004</w:t>
            </w:r>
            <w:r w:rsidR="00651433">
              <w:rPr>
                <w:rFonts w:hint="eastAsia"/>
                <w:kern w:val="0"/>
                <w:szCs w:val="21"/>
              </w:rPr>
              <w:t>-</w:t>
            </w:r>
            <w:r w:rsidR="00651433">
              <w:rPr>
                <w:kern w:val="0"/>
                <w:szCs w:val="21"/>
              </w:rPr>
              <w:t>0</w:t>
            </w:r>
            <w:r w:rsidR="00651433">
              <w:rPr>
                <w:rFonts w:hint="eastAsia"/>
                <w:kern w:val="0"/>
                <w:szCs w:val="21"/>
              </w:rPr>
              <w:t>3</w:t>
            </w:r>
          </w:p>
        </w:tc>
        <w:tc>
          <w:tcPr>
            <w:tcW w:w="2466" w:type="dxa"/>
            <w:tcBorders>
              <w:tl2br w:val="nil"/>
              <w:tr2bl w:val="nil"/>
            </w:tcBorders>
            <w:shd w:val="clear" w:color="000000" w:fill="FFFFFF"/>
          </w:tcPr>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1.进入考场管理页面</w:t>
            </w:r>
          </w:p>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2.点击某场正在进行中的考试</w:t>
            </w:r>
          </w:p>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3.默认进入本场考试题目列表页面</w:t>
            </w:r>
          </w:p>
          <w:p w:rsidR="00651433"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4.点击所有提交</w:t>
            </w:r>
          </w:p>
          <w:p w:rsidR="009E196C" w:rsidRDefault="009E196C" w:rsidP="009E196C">
            <w:pPr>
              <w:pStyle w:val="22"/>
              <w:widowControl/>
              <w:ind w:firstLine="0"/>
              <w:jc w:val="left"/>
              <w:rPr>
                <w:rFonts w:ascii="宋体" w:hAnsi="宋体" w:cs="宋体"/>
                <w:kern w:val="0"/>
                <w:szCs w:val="21"/>
              </w:rPr>
            </w:pPr>
            <w:r>
              <w:rPr>
                <w:rFonts w:ascii="宋体" w:hAnsi="宋体" w:cs="宋体" w:hint="eastAsia"/>
                <w:kern w:val="0"/>
                <w:szCs w:val="21"/>
              </w:rPr>
              <w:t>5.</w:t>
            </w:r>
            <w:r w:rsidR="00D75882">
              <w:rPr>
                <w:rFonts w:ascii="宋体" w:hAnsi="宋体" w:cs="宋体" w:hint="eastAsia"/>
                <w:kern w:val="0"/>
                <w:szCs w:val="21"/>
              </w:rPr>
              <w:t>点击某个学生提交代码查看</w:t>
            </w:r>
          </w:p>
        </w:tc>
        <w:tc>
          <w:tcPr>
            <w:tcW w:w="2279" w:type="dxa"/>
            <w:tcBorders>
              <w:tl2br w:val="nil"/>
              <w:tr2bl w:val="nil"/>
            </w:tcBorders>
            <w:shd w:val="clear" w:color="000000" w:fill="FFFFFF"/>
          </w:tcPr>
          <w:p w:rsidR="009E196C" w:rsidRDefault="00651433" w:rsidP="009E196C">
            <w:pPr>
              <w:rPr>
                <w:rFonts w:ascii="宋体" w:hAnsi="宋体" w:cs="宋体"/>
                <w:kern w:val="0"/>
                <w:szCs w:val="21"/>
              </w:rPr>
            </w:pPr>
            <w:r>
              <w:rPr>
                <w:rFonts w:ascii="宋体" w:hAnsi="宋体" w:cs="宋体"/>
                <w:kern w:val="0"/>
                <w:szCs w:val="21"/>
              </w:rPr>
              <w:t>1</w:t>
            </w:r>
            <w:r>
              <w:rPr>
                <w:rFonts w:ascii="宋体" w:hAnsi="宋体" w:cs="宋体" w:hint="eastAsia"/>
                <w:kern w:val="0"/>
                <w:szCs w:val="21"/>
              </w:rPr>
              <w:t>.</w:t>
            </w:r>
            <w:r w:rsidR="009E196C">
              <w:rPr>
                <w:rFonts w:ascii="宋体" w:hAnsi="宋体" w:cs="宋体" w:hint="eastAsia"/>
                <w:kern w:val="0"/>
                <w:szCs w:val="21"/>
              </w:rPr>
              <w:t>页面跳转成功</w:t>
            </w:r>
          </w:p>
          <w:p w:rsidR="009E196C" w:rsidRDefault="009E196C" w:rsidP="009E196C">
            <w:r>
              <w:rPr>
                <w:rFonts w:ascii="宋体" w:hAnsi="宋体" w:cs="宋体" w:hint="eastAsia"/>
                <w:kern w:val="0"/>
                <w:szCs w:val="21"/>
              </w:rPr>
              <w:t>2.显示本场考试所有学生提交的代码</w:t>
            </w:r>
            <w:r w:rsidR="00D75882">
              <w:rPr>
                <w:rFonts w:ascii="宋体" w:hAnsi="宋体" w:cs="宋体" w:hint="eastAsia"/>
                <w:kern w:val="0"/>
                <w:szCs w:val="21"/>
              </w:rPr>
              <w:t>提交状态</w:t>
            </w:r>
          </w:p>
          <w:p w:rsidR="00651433" w:rsidRPr="00675C8B" w:rsidRDefault="00D75882" w:rsidP="00255319">
            <w:r>
              <w:t>3</w:t>
            </w:r>
            <w:r>
              <w:rPr>
                <w:rFonts w:hint="eastAsia"/>
              </w:rPr>
              <w:t>.</w:t>
            </w:r>
            <w:r>
              <w:rPr>
                <w:rFonts w:hint="eastAsia"/>
              </w:rPr>
              <w:t>显示选中学生的代码详情</w:t>
            </w:r>
          </w:p>
        </w:tc>
        <w:tc>
          <w:tcPr>
            <w:tcW w:w="1683" w:type="dxa"/>
            <w:tcBorders>
              <w:tl2br w:val="nil"/>
              <w:tr2bl w:val="nil"/>
            </w:tcBorders>
            <w:shd w:val="clear" w:color="000000" w:fill="FFFFFF"/>
          </w:tcPr>
          <w:p w:rsidR="00D75882" w:rsidRDefault="00D75882" w:rsidP="00D75882">
            <w:pPr>
              <w:rPr>
                <w:rFonts w:ascii="宋体" w:hAnsi="宋体" w:cs="宋体"/>
                <w:kern w:val="0"/>
                <w:szCs w:val="21"/>
              </w:rPr>
            </w:pPr>
            <w:r>
              <w:rPr>
                <w:rFonts w:ascii="宋体" w:hAnsi="宋体" w:cs="宋体"/>
                <w:kern w:val="0"/>
                <w:szCs w:val="21"/>
              </w:rPr>
              <w:t>1</w:t>
            </w:r>
            <w:r>
              <w:rPr>
                <w:rFonts w:ascii="宋体" w:hAnsi="宋体" w:cs="宋体" w:hint="eastAsia"/>
                <w:kern w:val="0"/>
                <w:szCs w:val="21"/>
              </w:rPr>
              <w:t>.页面跳转成功</w:t>
            </w:r>
          </w:p>
          <w:p w:rsidR="00D75882" w:rsidRDefault="00D75882" w:rsidP="00D75882">
            <w:r>
              <w:rPr>
                <w:rFonts w:ascii="宋体" w:hAnsi="宋体" w:cs="宋体" w:hint="eastAsia"/>
                <w:kern w:val="0"/>
                <w:szCs w:val="21"/>
              </w:rPr>
              <w:t>2.显示本场考试所有学生提交的代码提交状态</w:t>
            </w:r>
          </w:p>
          <w:p w:rsidR="00651433" w:rsidRDefault="00D75882" w:rsidP="00D75882">
            <w:pPr>
              <w:widowControl/>
              <w:jc w:val="left"/>
              <w:rPr>
                <w:rFonts w:ascii="宋体" w:hAnsi="宋体" w:cs="宋体"/>
                <w:kern w:val="0"/>
                <w:sz w:val="20"/>
              </w:rPr>
            </w:pPr>
            <w:r>
              <w:t>3</w:t>
            </w:r>
            <w:r>
              <w:rPr>
                <w:rFonts w:hint="eastAsia"/>
              </w:rPr>
              <w:t>.</w:t>
            </w:r>
            <w:r>
              <w:rPr>
                <w:rFonts w:hint="eastAsia"/>
              </w:rPr>
              <w:t>显示选中学生的代码详情</w:t>
            </w:r>
          </w:p>
        </w:tc>
        <w:tc>
          <w:tcPr>
            <w:tcW w:w="701" w:type="dxa"/>
            <w:tcBorders>
              <w:tl2br w:val="nil"/>
              <w:tr2bl w:val="nil"/>
            </w:tcBorders>
            <w:shd w:val="clear" w:color="000000" w:fill="FFFFFF"/>
            <w:vAlign w:val="center"/>
          </w:tcPr>
          <w:p w:rsidR="00651433" w:rsidRDefault="00651433" w:rsidP="00255319">
            <w:pPr>
              <w:widowControl/>
              <w:jc w:val="left"/>
              <w:rPr>
                <w:rFonts w:ascii="宋体" w:hAnsi="宋体" w:cs="宋体"/>
                <w:kern w:val="0"/>
                <w:sz w:val="20"/>
              </w:rPr>
            </w:pPr>
            <w:r>
              <w:rPr>
                <w:rFonts w:hint="eastAsia"/>
              </w:rPr>
              <w:t>正确</w:t>
            </w:r>
          </w:p>
        </w:tc>
      </w:tr>
      <w:tr w:rsidR="00651433" w:rsidTr="00255319">
        <w:trPr>
          <w:trHeight w:val="420"/>
        </w:trPr>
        <w:tc>
          <w:tcPr>
            <w:tcW w:w="1393" w:type="dxa"/>
            <w:tcBorders>
              <w:tl2br w:val="nil"/>
              <w:tr2bl w:val="nil"/>
            </w:tcBorders>
            <w:shd w:val="clear" w:color="000000" w:fill="FFFFFF"/>
            <w:vAlign w:val="center"/>
          </w:tcPr>
          <w:p w:rsidR="00651433" w:rsidRDefault="00D75882" w:rsidP="00255319">
            <w:pPr>
              <w:widowControl/>
              <w:jc w:val="center"/>
              <w:rPr>
                <w:kern w:val="0"/>
                <w:szCs w:val="21"/>
              </w:rPr>
            </w:pPr>
            <w:r>
              <w:rPr>
                <w:rFonts w:hint="eastAsia"/>
                <w:kern w:val="0"/>
                <w:szCs w:val="21"/>
              </w:rPr>
              <w:lastRenderedPageBreak/>
              <w:t>UC-004</w:t>
            </w:r>
            <w:r w:rsidR="00651433">
              <w:rPr>
                <w:rFonts w:hint="eastAsia"/>
                <w:kern w:val="0"/>
                <w:szCs w:val="21"/>
              </w:rPr>
              <w:t>-04</w:t>
            </w:r>
          </w:p>
        </w:tc>
        <w:tc>
          <w:tcPr>
            <w:tcW w:w="2466" w:type="dxa"/>
            <w:tcBorders>
              <w:tl2br w:val="nil"/>
              <w:tr2bl w:val="nil"/>
            </w:tcBorders>
            <w:shd w:val="clear" w:color="000000" w:fill="FFFFFF"/>
          </w:tcPr>
          <w:p w:rsidR="00D75882" w:rsidRDefault="00D75882" w:rsidP="00D75882">
            <w:pPr>
              <w:pStyle w:val="22"/>
              <w:widowControl/>
              <w:ind w:firstLine="0"/>
              <w:jc w:val="left"/>
              <w:rPr>
                <w:rFonts w:ascii="宋体" w:hAnsi="宋体" w:cs="宋体"/>
                <w:kern w:val="0"/>
                <w:szCs w:val="21"/>
              </w:rPr>
            </w:pPr>
            <w:r>
              <w:rPr>
                <w:rFonts w:ascii="宋体" w:hAnsi="宋体" w:cs="宋体" w:hint="eastAsia"/>
                <w:kern w:val="0"/>
                <w:szCs w:val="21"/>
              </w:rPr>
              <w:t>1.进入考场管理页面</w:t>
            </w:r>
          </w:p>
          <w:p w:rsidR="00D75882" w:rsidRDefault="00D75882" w:rsidP="00D75882">
            <w:pPr>
              <w:pStyle w:val="22"/>
              <w:widowControl/>
              <w:ind w:firstLine="0"/>
              <w:jc w:val="left"/>
              <w:rPr>
                <w:rFonts w:ascii="宋体" w:hAnsi="宋体" w:cs="宋体"/>
                <w:kern w:val="0"/>
                <w:szCs w:val="21"/>
              </w:rPr>
            </w:pPr>
            <w:r>
              <w:rPr>
                <w:rFonts w:ascii="宋体" w:hAnsi="宋体" w:cs="宋体" w:hint="eastAsia"/>
                <w:kern w:val="0"/>
                <w:szCs w:val="21"/>
              </w:rPr>
              <w:t>2.点击某场正在进行中的考试</w:t>
            </w:r>
          </w:p>
          <w:p w:rsidR="00D75882" w:rsidRDefault="00D75882" w:rsidP="00D75882">
            <w:pPr>
              <w:pStyle w:val="22"/>
              <w:widowControl/>
              <w:ind w:firstLine="0"/>
              <w:jc w:val="left"/>
              <w:rPr>
                <w:rFonts w:ascii="宋体" w:hAnsi="宋体" w:cs="宋体"/>
                <w:kern w:val="0"/>
                <w:szCs w:val="21"/>
              </w:rPr>
            </w:pPr>
            <w:r>
              <w:rPr>
                <w:rFonts w:ascii="宋体" w:hAnsi="宋体" w:cs="宋体" w:hint="eastAsia"/>
                <w:kern w:val="0"/>
                <w:szCs w:val="21"/>
              </w:rPr>
              <w:t>3.默认进入本场考试题目列表页面</w:t>
            </w:r>
          </w:p>
          <w:p w:rsidR="00651433" w:rsidRPr="00D75882" w:rsidRDefault="00D75882" w:rsidP="00255319">
            <w:pPr>
              <w:pStyle w:val="22"/>
              <w:widowControl/>
              <w:ind w:firstLine="0"/>
              <w:jc w:val="left"/>
              <w:rPr>
                <w:rFonts w:ascii="宋体" w:hAnsi="宋体" w:cs="宋体"/>
                <w:kern w:val="0"/>
                <w:szCs w:val="21"/>
              </w:rPr>
            </w:pPr>
            <w:r>
              <w:rPr>
                <w:rFonts w:ascii="宋体" w:hAnsi="宋体" w:cs="宋体"/>
                <w:kern w:val="0"/>
                <w:szCs w:val="21"/>
              </w:rPr>
              <w:t>4</w:t>
            </w:r>
            <w:r>
              <w:rPr>
                <w:rFonts w:ascii="宋体" w:hAnsi="宋体" w:cs="宋体" w:hint="eastAsia"/>
                <w:kern w:val="0"/>
                <w:szCs w:val="21"/>
              </w:rPr>
              <w:t>.点击排名</w:t>
            </w:r>
          </w:p>
        </w:tc>
        <w:tc>
          <w:tcPr>
            <w:tcW w:w="2279" w:type="dxa"/>
            <w:tcBorders>
              <w:tl2br w:val="nil"/>
              <w:tr2bl w:val="nil"/>
            </w:tcBorders>
            <w:shd w:val="clear" w:color="000000" w:fill="FFFFFF"/>
          </w:tcPr>
          <w:p w:rsidR="00D75882" w:rsidRDefault="00651433" w:rsidP="00D75882">
            <w:pPr>
              <w:rPr>
                <w:rFonts w:ascii="宋体" w:hAnsi="宋体" w:cs="宋体"/>
                <w:kern w:val="0"/>
                <w:szCs w:val="21"/>
              </w:rPr>
            </w:pPr>
            <w:r>
              <w:rPr>
                <w:rFonts w:ascii="宋体" w:hAnsi="宋体" w:cs="宋体" w:hint="eastAsia"/>
                <w:kern w:val="0"/>
                <w:szCs w:val="21"/>
              </w:rPr>
              <w:t>1.</w:t>
            </w:r>
            <w:r w:rsidR="00D75882">
              <w:rPr>
                <w:rFonts w:ascii="宋体" w:hAnsi="宋体" w:cs="宋体" w:hint="eastAsia"/>
                <w:kern w:val="0"/>
                <w:szCs w:val="21"/>
              </w:rPr>
              <w:t>页面跳转成功</w:t>
            </w:r>
          </w:p>
          <w:p w:rsidR="00651433" w:rsidRDefault="00D75882" w:rsidP="00255319">
            <w:pPr>
              <w:rPr>
                <w:rFonts w:ascii="宋体" w:hAnsi="宋体" w:cs="宋体"/>
                <w:kern w:val="0"/>
                <w:szCs w:val="21"/>
              </w:rPr>
            </w:pPr>
            <w:r>
              <w:rPr>
                <w:rFonts w:ascii="宋体" w:hAnsi="宋体" w:cs="宋体" w:hint="eastAsia"/>
                <w:kern w:val="0"/>
                <w:szCs w:val="21"/>
              </w:rPr>
              <w:t>2.显示本场考试的学生排名</w:t>
            </w:r>
            <w:r>
              <w:rPr>
                <w:rFonts w:ascii="宋体" w:hAnsi="宋体" w:cs="宋体"/>
                <w:kern w:val="0"/>
                <w:szCs w:val="21"/>
              </w:rPr>
              <w:t xml:space="preserve"> </w:t>
            </w:r>
          </w:p>
        </w:tc>
        <w:tc>
          <w:tcPr>
            <w:tcW w:w="1683" w:type="dxa"/>
            <w:tcBorders>
              <w:tl2br w:val="nil"/>
              <w:tr2bl w:val="nil"/>
            </w:tcBorders>
            <w:shd w:val="clear" w:color="000000" w:fill="FFFFFF"/>
          </w:tcPr>
          <w:p w:rsidR="00D75882" w:rsidRDefault="00D75882" w:rsidP="00D75882">
            <w:pPr>
              <w:rPr>
                <w:rFonts w:ascii="宋体" w:hAnsi="宋体" w:cs="宋体"/>
                <w:kern w:val="0"/>
                <w:szCs w:val="21"/>
              </w:rPr>
            </w:pPr>
            <w:r>
              <w:rPr>
                <w:rFonts w:ascii="宋体" w:hAnsi="宋体" w:cs="宋体" w:hint="eastAsia"/>
                <w:kern w:val="0"/>
                <w:szCs w:val="21"/>
              </w:rPr>
              <w:t>1.页面跳转成功</w:t>
            </w:r>
          </w:p>
          <w:p w:rsidR="00651433" w:rsidRPr="00D75882" w:rsidRDefault="00D75882" w:rsidP="00255319">
            <w:pPr>
              <w:rPr>
                <w:rFonts w:ascii="宋体" w:hAnsi="宋体" w:cs="宋体"/>
                <w:kern w:val="0"/>
                <w:szCs w:val="21"/>
              </w:rPr>
            </w:pPr>
            <w:r>
              <w:rPr>
                <w:rFonts w:ascii="宋体" w:hAnsi="宋体" w:cs="宋体" w:hint="eastAsia"/>
                <w:kern w:val="0"/>
                <w:szCs w:val="21"/>
              </w:rPr>
              <w:t>2.显示本场考试的学生排名</w:t>
            </w:r>
            <w:r>
              <w:rPr>
                <w:rFonts w:ascii="宋体" w:hAnsi="宋体" w:cs="宋体"/>
                <w:kern w:val="0"/>
                <w:szCs w:val="21"/>
              </w:rPr>
              <w:t xml:space="preserve"> </w:t>
            </w:r>
          </w:p>
        </w:tc>
        <w:tc>
          <w:tcPr>
            <w:tcW w:w="701" w:type="dxa"/>
            <w:tcBorders>
              <w:tl2br w:val="nil"/>
              <w:tr2bl w:val="nil"/>
            </w:tcBorders>
            <w:shd w:val="clear" w:color="000000" w:fill="FFFFFF"/>
            <w:vAlign w:val="center"/>
          </w:tcPr>
          <w:p w:rsidR="00651433" w:rsidRDefault="00651433" w:rsidP="00255319">
            <w:pPr>
              <w:widowControl/>
              <w:jc w:val="left"/>
            </w:pPr>
            <w:r>
              <w:rPr>
                <w:rFonts w:hint="eastAsia"/>
              </w:rPr>
              <w:t>正确</w:t>
            </w:r>
          </w:p>
        </w:tc>
      </w:tr>
    </w:tbl>
    <w:p w:rsidR="0006581C" w:rsidRDefault="0006581C" w:rsidP="0006581C">
      <w:pPr>
        <w:rPr>
          <w:rFonts w:ascii="宋体" w:hAnsi="宋体"/>
          <w:sz w:val="24"/>
          <w:szCs w:val="24"/>
        </w:rPr>
      </w:pPr>
      <w:r>
        <w:rPr>
          <w:rFonts w:ascii="宋体" w:hAnsi="宋体" w:hint="eastAsia"/>
          <w:sz w:val="24"/>
          <w:szCs w:val="24"/>
        </w:rPr>
        <w:t>5．“用户管理”测试</w:t>
      </w:r>
    </w:p>
    <w:p w:rsidR="0006581C" w:rsidRDefault="0006581C" w:rsidP="0006581C">
      <w:pPr>
        <w:jc w:val="center"/>
        <w:rPr>
          <w:rFonts w:ascii="宋体" w:hAnsi="宋体"/>
          <w:b/>
          <w:szCs w:val="21"/>
        </w:rPr>
      </w:pPr>
      <w:r w:rsidRPr="00B32B3C">
        <w:rPr>
          <w:rFonts w:ascii="宋体" w:hAnsi="宋体" w:hint="eastAsia"/>
          <w:b/>
          <w:szCs w:val="21"/>
        </w:rPr>
        <w:t>表</w:t>
      </w:r>
      <w:r>
        <w:rPr>
          <w:rFonts w:ascii="宋体" w:hAnsi="宋体" w:hint="eastAsia"/>
          <w:b/>
          <w:szCs w:val="21"/>
        </w:rPr>
        <w:t>5</w:t>
      </w:r>
      <w:r w:rsidRPr="00B32B3C">
        <w:rPr>
          <w:rFonts w:ascii="宋体" w:hAnsi="宋体" w:hint="eastAsia"/>
          <w:b/>
          <w:szCs w:val="21"/>
        </w:rPr>
        <w:t>-</w:t>
      </w:r>
      <w:r>
        <w:rPr>
          <w:rFonts w:ascii="宋体" w:hAnsi="宋体"/>
          <w:b/>
          <w:szCs w:val="21"/>
        </w:rPr>
        <w:t>5</w:t>
      </w:r>
      <w:r w:rsidRPr="00B32B3C">
        <w:rPr>
          <w:rFonts w:ascii="宋体" w:hAnsi="宋体"/>
          <w:b/>
          <w:szCs w:val="21"/>
        </w:rPr>
        <w:t xml:space="preserve"> </w:t>
      </w:r>
      <w:r>
        <w:rPr>
          <w:rFonts w:ascii="宋体" w:hAnsi="宋体" w:hint="eastAsia"/>
          <w:b/>
          <w:szCs w:val="21"/>
        </w:rPr>
        <w:t>“</w:t>
      </w:r>
      <w:r w:rsidR="00EB52CC">
        <w:rPr>
          <w:rFonts w:ascii="宋体" w:hAnsi="宋体" w:hint="eastAsia"/>
          <w:b/>
          <w:szCs w:val="21"/>
        </w:rPr>
        <w:t>用户</w:t>
      </w:r>
      <w:r>
        <w:rPr>
          <w:rFonts w:ascii="宋体" w:hAnsi="宋体" w:hint="eastAsia"/>
          <w:b/>
          <w:szCs w:val="21"/>
        </w:rPr>
        <w:t>管理</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293"/>
        <w:gridCol w:w="2126"/>
        <w:gridCol w:w="1985"/>
        <w:gridCol w:w="725"/>
      </w:tblGrid>
      <w:tr w:rsidR="0006581C" w:rsidTr="00255319">
        <w:trPr>
          <w:trHeight w:val="360"/>
        </w:trPr>
        <w:tc>
          <w:tcPr>
            <w:tcW w:w="1393"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06581C" w:rsidRDefault="0006581C" w:rsidP="00255319">
            <w:pPr>
              <w:widowControl/>
              <w:jc w:val="left"/>
              <w:rPr>
                <w:rFonts w:ascii="宋体" w:hAnsi="宋体" w:cs="宋体"/>
                <w:kern w:val="0"/>
                <w:sz w:val="20"/>
              </w:rPr>
            </w:pPr>
            <w:r>
              <w:rPr>
                <w:rFonts w:hint="eastAsia"/>
                <w:kern w:val="0"/>
                <w:szCs w:val="21"/>
              </w:rPr>
              <w:t>UC-005</w:t>
            </w:r>
          </w:p>
        </w:tc>
      </w:tr>
      <w:tr w:rsidR="0006581C" w:rsidTr="00255319">
        <w:trPr>
          <w:trHeight w:val="360"/>
        </w:trPr>
        <w:tc>
          <w:tcPr>
            <w:tcW w:w="1393"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06581C" w:rsidRDefault="0006581C" w:rsidP="00EB52CC">
            <w:pPr>
              <w:widowControl/>
              <w:jc w:val="left"/>
              <w:rPr>
                <w:rFonts w:ascii="宋体" w:hAnsi="宋体" w:cs="宋体"/>
                <w:kern w:val="0"/>
                <w:szCs w:val="21"/>
              </w:rPr>
            </w:pPr>
            <w:r>
              <w:rPr>
                <w:rFonts w:ascii="宋体" w:hAnsi="宋体" w:cs="宋体" w:hint="eastAsia"/>
                <w:kern w:val="0"/>
                <w:szCs w:val="21"/>
              </w:rPr>
              <w:t>老师或管理员登陆系统后进行</w:t>
            </w:r>
            <w:r w:rsidR="00EB52CC">
              <w:rPr>
                <w:rFonts w:ascii="宋体" w:hAnsi="宋体" w:cs="宋体" w:hint="eastAsia"/>
                <w:kern w:val="0"/>
                <w:szCs w:val="21"/>
              </w:rPr>
              <w:t>用户的信息的添加、修改、删除、解锁等</w:t>
            </w:r>
          </w:p>
        </w:tc>
      </w:tr>
      <w:tr w:rsidR="0006581C" w:rsidTr="00255319">
        <w:trPr>
          <w:trHeight w:val="360"/>
        </w:trPr>
        <w:tc>
          <w:tcPr>
            <w:tcW w:w="1393"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06581C" w:rsidRDefault="0006581C" w:rsidP="00255319">
            <w:pPr>
              <w:widowControl/>
              <w:jc w:val="left"/>
              <w:rPr>
                <w:rFonts w:ascii="宋体" w:hAnsi="宋体" w:cs="宋体"/>
                <w:kern w:val="0"/>
                <w:szCs w:val="21"/>
              </w:rPr>
            </w:pPr>
            <w:r>
              <w:rPr>
                <w:rFonts w:ascii="宋体" w:hAnsi="宋体" w:cs="宋体" w:hint="eastAsia"/>
                <w:kern w:val="0"/>
                <w:szCs w:val="21"/>
              </w:rPr>
              <w:t>对老师或管理员对</w:t>
            </w:r>
            <w:r w:rsidR="00EB52CC">
              <w:rPr>
                <w:rFonts w:ascii="宋体" w:hAnsi="宋体" w:cs="宋体" w:hint="eastAsia"/>
                <w:kern w:val="0"/>
                <w:szCs w:val="21"/>
              </w:rPr>
              <w:t>用户管理</w:t>
            </w:r>
            <w:r>
              <w:rPr>
                <w:rFonts w:ascii="宋体" w:hAnsi="宋体" w:cs="宋体" w:hint="eastAsia"/>
                <w:kern w:val="0"/>
                <w:szCs w:val="21"/>
              </w:rPr>
              <w:t>进行功能测试。</w:t>
            </w:r>
          </w:p>
        </w:tc>
      </w:tr>
      <w:tr w:rsidR="0006581C" w:rsidTr="00255319">
        <w:trPr>
          <w:trHeight w:val="307"/>
        </w:trPr>
        <w:tc>
          <w:tcPr>
            <w:tcW w:w="1393"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06581C" w:rsidRPr="0006581C" w:rsidRDefault="0006581C" w:rsidP="0006581C">
            <w:pPr>
              <w:widowControl/>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老师或管理员通过系统身份验证登录系统</w:t>
            </w:r>
          </w:p>
        </w:tc>
      </w:tr>
      <w:tr w:rsidR="0006581C" w:rsidTr="00255319">
        <w:trPr>
          <w:trHeight w:val="360"/>
        </w:trPr>
        <w:tc>
          <w:tcPr>
            <w:tcW w:w="1393"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子用例编号</w:t>
            </w:r>
          </w:p>
        </w:tc>
        <w:tc>
          <w:tcPr>
            <w:tcW w:w="2293" w:type="dxa"/>
            <w:tcBorders>
              <w:tl2br w:val="nil"/>
              <w:tr2bl w:val="nil"/>
            </w:tcBorders>
            <w:shd w:val="clear" w:color="000000" w:fill="C0C0C0"/>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输入/动作</w:t>
            </w:r>
          </w:p>
        </w:tc>
        <w:tc>
          <w:tcPr>
            <w:tcW w:w="2126" w:type="dxa"/>
            <w:tcBorders>
              <w:tl2br w:val="nil"/>
              <w:tr2bl w:val="nil"/>
            </w:tcBorders>
            <w:shd w:val="clear" w:color="000000" w:fill="C0C0C0"/>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985" w:type="dxa"/>
            <w:tcBorders>
              <w:tl2br w:val="nil"/>
              <w:tr2bl w:val="nil"/>
            </w:tcBorders>
            <w:shd w:val="clear" w:color="000000" w:fill="C0C0C0"/>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实际输出</w:t>
            </w:r>
          </w:p>
        </w:tc>
        <w:tc>
          <w:tcPr>
            <w:tcW w:w="725" w:type="dxa"/>
            <w:tcBorders>
              <w:tl2br w:val="nil"/>
              <w:tr2bl w:val="nil"/>
            </w:tcBorders>
            <w:shd w:val="clear" w:color="000000" w:fill="C0C0C0"/>
            <w:vAlign w:val="center"/>
          </w:tcPr>
          <w:p w:rsidR="0006581C" w:rsidRDefault="0006581C" w:rsidP="00255319">
            <w:pPr>
              <w:widowControl/>
              <w:jc w:val="left"/>
              <w:rPr>
                <w:rFonts w:ascii="宋体" w:hAnsi="宋体" w:cs="宋体"/>
                <w:b/>
                <w:bCs/>
                <w:kern w:val="0"/>
                <w:szCs w:val="21"/>
              </w:rPr>
            </w:pPr>
            <w:r>
              <w:rPr>
                <w:rFonts w:ascii="宋体" w:hAnsi="宋体" w:cs="宋体" w:hint="eastAsia"/>
                <w:b/>
                <w:bCs/>
                <w:kern w:val="0"/>
                <w:szCs w:val="21"/>
              </w:rPr>
              <w:t>状态</w:t>
            </w:r>
          </w:p>
        </w:tc>
      </w:tr>
      <w:tr w:rsidR="0006581C" w:rsidTr="00255319">
        <w:trPr>
          <w:trHeight w:val="420"/>
        </w:trPr>
        <w:tc>
          <w:tcPr>
            <w:tcW w:w="1393" w:type="dxa"/>
            <w:tcBorders>
              <w:tl2br w:val="nil"/>
              <w:tr2bl w:val="nil"/>
            </w:tcBorders>
            <w:shd w:val="clear" w:color="000000" w:fill="FFFFFF"/>
            <w:vAlign w:val="center"/>
          </w:tcPr>
          <w:p w:rsidR="0006581C" w:rsidRDefault="001B6041" w:rsidP="00255319">
            <w:pPr>
              <w:widowControl/>
              <w:jc w:val="center"/>
              <w:rPr>
                <w:kern w:val="0"/>
                <w:szCs w:val="21"/>
              </w:rPr>
            </w:pPr>
            <w:r>
              <w:rPr>
                <w:rFonts w:hint="eastAsia"/>
                <w:kern w:val="0"/>
                <w:szCs w:val="21"/>
              </w:rPr>
              <w:t>UC-005</w:t>
            </w:r>
            <w:r w:rsidR="0006581C">
              <w:rPr>
                <w:rFonts w:hint="eastAsia"/>
                <w:kern w:val="0"/>
                <w:szCs w:val="21"/>
              </w:rPr>
              <w:t>-01</w:t>
            </w:r>
          </w:p>
        </w:tc>
        <w:tc>
          <w:tcPr>
            <w:tcW w:w="2293" w:type="dxa"/>
            <w:tcBorders>
              <w:tl2br w:val="nil"/>
              <w:tr2bl w:val="nil"/>
            </w:tcBorders>
            <w:shd w:val="clear" w:color="000000" w:fill="FFFFFF"/>
          </w:tcPr>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1.进入</w:t>
            </w:r>
            <w:r w:rsidR="00EB52CC">
              <w:rPr>
                <w:rFonts w:ascii="宋体" w:hAnsi="宋体" w:cs="宋体" w:hint="eastAsia"/>
                <w:kern w:val="0"/>
                <w:szCs w:val="21"/>
              </w:rPr>
              <w:t>用户</w:t>
            </w:r>
            <w:r>
              <w:rPr>
                <w:rFonts w:ascii="宋体" w:hAnsi="宋体" w:cs="宋体" w:hint="eastAsia"/>
                <w:kern w:val="0"/>
                <w:szCs w:val="21"/>
              </w:rPr>
              <w:t>管理页面</w:t>
            </w:r>
          </w:p>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2.</w:t>
            </w:r>
            <w:r w:rsidR="00EB52CC">
              <w:rPr>
                <w:rFonts w:ascii="宋体" w:hAnsi="宋体" w:cs="宋体" w:hint="eastAsia"/>
                <w:kern w:val="0"/>
                <w:szCs w:val="21"/>
              </w:rPr>
              <w:t>点击添加</w:t>
            </w:r>
          </w:p>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3.</w:t>
            </w:r>
            <w:r w:rsidR="00EB52CC">
              <w:rPr>
                <w:rFonts w:ascii="宋体" w:hAnsi="宋体" w:cs="宋体" w:hint="eastAsia"/>
                <w:kern w:val="0"/>
                <w:szCs w:val="21"/>
              </w:rPr>
              <w:t>在弹出的模态框中填写学生信息</w:t>
            </w:r>
          </w:p>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4.</w:t>
            </w:r>
            <w:r w:rsidR="00EB52CC">
              <w:rPr>
                <w:rFonts w:ascii="宋体" w:hAnsi="宋体" w:cs="宋体" w:hint="eastAsia"/>
                <w:kern w:val="0"/>
                <w:szCs w:val="21"/>
              </w:rPr>
              <w:t>点击保存</w:t>
            </w:r>
          </w:p>
        </w:tc>
        <w:tc>
          <w:tcPr>
            <w:tcW w:w="2126" w:type="dxa"/>
            <w:tcBorders>
              <w:tl2br w:val="nil"/>
              <w:tr2bl w:val="nil"/>
            </w:tcBorders>
            <w:shd w:val="clear" w:color="000000" w:fill="FFFFFF"/>
          </w:tcPr>
          <w:p w:rsidR="00EB52CC" w:rsidRDefault="0006581C" w:rsidP="00EB52CC">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w:t>
            </w:r>
            <w:r w:rsidR="00EB52CC">
              <w:rPr>
                <w:rFonts w:ascii="宋体" w:hAnsi="宋体" w:cs="宋体" w:hint="eastAsia"/>
                <w:kern w:val="0"/>
                <w:szCs w:val="21"/>
              </w:rPr>
              <w:t>弹出模态框</w:t>
            </w:r>
          </w:p>
          <w:p w:rsidR="001B6041" w:rsidRDefault="00EB52CC" w:rsidP="00EB52CC">
            <w:pPr>
              <w:pStyle w:val="22"/>
              <w:widowControl/>
              <w:ind w:firstLine="0"/>
              <w:jc w:val="left"/>
              <w:rPr>
                <w:rFonts w:ascii="宋体" w:hAnsi="宋体" w:cs="宋体"/>
                <w:kern w:val="0"/>
                <w:szCs w:val="21"/>
              </w:rPr>
            </w:pPr>
            <w:r>
              <w:rPr>
                <w:rFonts w:ascii="宋体" w:hAnsi="宋体" w:cs="宋体" w:hint="eastAsia"/>
                <w:kern w:val="0"/>
                <w:szCs w:val="21"/>
              </w:rPr>
              <w:t>2.提示</w:t>
            </w:r>
            <w:r w:rsidR="001B6041">
              <w:rPr>
                <w:rFonts w:ascii="宋体" w:hAnsi="宋体" w:cs="宋体" w:hint="eastAsia"/>
                <w:kern w:val="0"/>
                <w:szCs w:val="21"/>
              </w:rPr>
              <w:t>用户添加成功</w:t>
            </w:r>
          </w:p>
          <w:p w:rsidR="0006581C" w:rsidRDefault="001B6041" w:rsidP="00255319">
            <w:pPr>
              <w:pStyle w:val="22"/>
              <w:widowControl/>
              <w:ind w:firstLine="0"/>
              <w:jc w:val="left"/>
              <w:rPr>
                <w:rFonts w:ascii="宋体" w:hAnsi="宋体" w:cs="宋体"/>
                <w:kern w:val="0"/>
                <w:szCs w:val="21"/>
              </w:rPr>
            </w:pPr>
            <w:r>
              <w:rPr>
                <w:rFonts w:ascii="宋体" w:hAnsi="宋体" w:cs="宋体" w:hint="eastAsia"/>
                <w:kern w:val="0"/>
                <w:szCs w:val="21"/>
              </w:rPr>
              <w:t>3.模态框消失</w:t>
            </w:r>
            <w:r w:rsidR="00EB52CC">
              <w:rPr>
                <w:rFonts w:ascii="宋体" w:hAnsi="宋体" w:cs="宋体"/>
                <w:kern w:val="0"/>
                <w:szCs w:val="21"/>
              </w:rPr>
              <w:t xml:space="preserve"> </w:t>
            </w:r>
          </w:p>
          <w:p w:rsidR="001B6041" w:rsidRDefault="001B6041" w:rsidP="00255319">
            <w:pPr>
              <w:pStyle w:val="22"/>
              <w:widowControl/>
              <w:ind w:firstLine="0"/>
              <w:jc w:val="left"/>
              <w:rPr>
                <w:rFonts w:ascii="宋体" w:hAnsi="宋体" w:cs="宋体"/>
                <w:kern w:val="0"/>
                <w:szCs w:val="21"/>
              </w:rPr>
            </w:pPr>
            <w:r>
              <w:rPr>
                <w:rFonts w:ascii="宋体" w:hAnsi="宋体" w:cs="宋体"/>
                <w:kern w:val="0"/>
                <w:szCs w:val="21"/>
              </w:rPr>
              <w:t>4</w:t>
            </w:r>
            <w:r>
              <w:rPr>
                <w:rFonts w:ascii="宋体" w:hAnsi="宋体" w:cs="宋体" w:hint="eastAsia"/>
                <w:kern w:val="0"/>
                <w:szCs w:val="21"/>
              </w:rPr>
              <w:t>.学生信息出现在列表中</w:t>
            </w:r>
          </w:p>
        </w:tc>
        <w:tc>
          <w:tcPr>
            <w:tcW w:w="1985" w:type="dxa"/>
            <w:tcBorders>
              <w:tl2br w:val="nil"/>
              <w:tr2bl w:val="nil"/>
            </w:tcBorders>
            <w:shd w:val="clear" w:color="000000" w:fill="FFFFFF"/>
          </w:tcPr>
          <w:p w:rsidR="001B6041" w:rsidRDefault="001B6041" w:rsidP="001B6041">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.弹出模态框</w:t>
            </w:r>
          </w:p>
          <w:p w:rsidR="001B6041" w:rsidRDefault="001B6041" w:rsidP="001B6041">
            <w:pPr>
              <w:pStyle w:val="22"/>
              <w:widowControl/>
              <w:ind w:firstLine="0"/>
              <w:jc w:val="left"/>
              <w:rPr>
                <w:rFonts w:ascii="宋体" w:hAnsi="宋体" w:cs="宋体"/>
                <w:kern w:val="0"/>
                <w:szCs w:val="21"/>
              </w:rPr>
            </w:pPr>
            <w:r>
              <w:rPr>
                <w:rFonts w:ascii="宋体" w:hAnsi="宋体" w:cs="宋体" w:hint="eastAsia"/>
                <w:kern w:val="0"/>
                <w:szCs w:val="21"/>
              </w:rPr>
              <w:t>2.提示用户添加成功</w:t>
            </w:r>
          </w:p>
          <w:p w:rsidR="001B6041" w:rsidRPr="00B43968" w:rsidRDefault="001B6041" w:rsidP="001B6041">
            <w:pPr>
              <w:pStyle w:val="22"/>
              <w:widowControl/>
              <w:ind w:firstLine="0"/>
              <w:jc w:val="left"/>
              <w:rPr>
                <w:rFonts w:ascii="宋体" w:hAnsi="宋体" w:cs="宋体"/>
                <w:kern w:val="0"/>
                <w:szCs w:val="21"/>
              </w:rPr>
            </w:pPr>
            <w:r>
              <w:rPr>
                <w:rFonts w:ascii="宋体" w:hAnsi="宋体" w:cs="宋体" w:hint="eastAsia"/>
                <w:kern w:val="0"/>
                <w:szCs w:val="21"/>
              </w:rPr>
              <w:t>3.模态框消失</w:t>
            </w:r>
          </w:p>
          <w:p w:rsidR="0006581C" w:rsidRPr="00B43968" w:rsidRDefault="001B6041" w:rsidP="00255319">
            <w:pPr>
              <w:pStyle w:val="22"/>
              <w:widowControl/>
              <w:ind w:firstLine="0"/>
              <w:jc w:val="left"/>
              <w:rPr>
                <w:rFonts w:ascii="宋体" w:hAnsi="宋体" w:cs="宋体"/>
                <w:kern w:val="0"/>
                <w:szCs w:val="21"/>
              </w:rPr>
            </w:pPr>
            <w:r>
              <w:rPr>
                <w:rFonts w:ascii="宋体" w:hAnsi="宋体" w:cs="宋体" w:hint="eastAsia"/>
                <w:kern w:val="0"/>
                <w:szCs w:val="21"/>
              </w:rPr>
              <w:t>4.学生信息出现在列表中</w:t>
            </w:r>
          </w:p>
        </w:tc>
        <w:tc>
          <w:tcPr>
            <w:tcW w:w="725" w:type="dxa"/>
            <w:tcBorders>
              <w:tl2br w:val="nil"/>
              <w:tr2bl w:val="nil"/>
            </w:tcBorders>
            <w:shd w:val="clear" w:color="000000" w:fill="FFFFFF"/>
            <w:vAlign w:val="center"/>
          </w:tcPr>
          <w:p w:rsidR="0006581C" w:rsidRDefault="0006581C" w:rsidP="00255319">
            <w:pPr>
              <w:widowControl/>
              <w:jc w:val="left"/>
              <w:rPr>
                <w:rFonts w:ascii="宋体" w:hAnsi="宋体" w:cs="宋体"/>
                <w:kern w:val="0"/>
                <w:sz w:val="20"/>
              </w:rPr>
            </w:pPr>
            <w:r>
              <w:rPr>
                <w:rFonts w:hint="eastAsia"/>
                <w:kern w:val="0"/>
                <w:szCs w:val="21"/>
              </w:rPr>
              <w:t>正确</w:t>
            </w:r>
          </w:p>
        </w:tc>
      </w:tr>
      <w:tr w:rsidR="0006581C" w:rsidTr="00255319">
        <w:trPr>
          <w:trHeight w:val="420"/>
        </w:trPr>
        <w:tc>
          <w:tcPr>
            <w:tcW w:w="1393" w:type="dxa"/>
            <w:tcBorders>
              <w:tl2br w:val="nil"/>
              <w:tr2bl w:val="nil"/>
            </w:tcBorders>
            <w:shd w:val="clear" w:color="000000" w:fill="FFFFFF"/>
            <w:vAlign w:val="center"/>
          </w:tcPr>
          <w:p w:rsidR="0006581C" w:rsidRDefault="001B6041" w:rsidP="00255319">
            <w:pPr>
              <w:widowControl/>
              <w:jc w:val="center"/>
              <w:rPr>
                <w:kern w:val="0"/>
                <w:szCs w:val="21"/>
              </w:rPr>
            </w:pPr>
            <w:r>
              <w:rPr>
                <w:rFonts w:hint="eastAsia"/>
                <w:kern w:val="0"/>
                <w:szCs w:val="21"/>
              </w:rPr>
              <w:t>UC-005</w:t>
            </w:r>
            <w:r w:rsidR="0006581C">
              <w:rPr>
                <w:rFonts w:hint="eastAsia"/>
                <w:kern w:val="0"/>
                <w:szCs w:val="21"/>
              </w:rPr>
              <w:t>-02</w:t>
            </w:r>
          </w:p>
        </w:tc>
        <w:tc>
          <w:tcPr>
            <w:tcW w:w="2293" w:type="dxa"/>
            <w:tcBorders>
              <w:tl2br w:val="nil"/>
              <w:tr2bl w:val="nil"/>
            </w:tcBorders>
            <w:shd w:val="clear" w:color="000000" w:fill="FFFFFF"/>
          </w:tcPr>
          <w:p w:rsidR="001B6041" w:rsidRDefault="0006581C" w:rsidP="001B6041">
            <w:pPr>
              <w:pStyle w:val="22"/>
              <w:widowControl/>
              <w:ind w:firstLine="0"/>
              <w:jc w:val="left"/>
              <w:rPr>
                <w:rFonts w:ascii="宋体" w:hAnsi="宋体" w:cs="宋体"/>
                <w:kern w:val="0"/>
                <w:szCs w:val="21"/>
              </w:rPr>
            </w:pPr>
            <w:r>
              <w:rPr>
                <w:rFonts w:ascii="宋体" w:hAnsi="宋体" w:cs="宋体" w:hint="eastAsia"/>
                <w:kern w:val="0"/>
                <w:szCs w:val="21"/>
              </w:rPr>
              <w:t>1.</w:t>
            </w:r>
            <w:r w:rsidR="001B6041">
              <w:rPr>
                <w:rFonts w:ascii="宋体" w:hAnsi="宋体" w:cs="宋体" w:hint="eastAsia"/>
                <w:kern w:val="0"/>
                <w:szCs w:val="21"/>
              </w:rPr>
              <w:t>进入用户管理页面</w:t>
            </w:r>
          </w:p>
          <w:p w:rsidR="001B6041" w:rsidRDefault="001B6041" w:rsidP="001B6041">
            <w:pPr>
              <w:pStyle w:val="22"/>
              <w:widowControl/>
              <w:ind w:firstLine="0"/>
              <w:jc w:val="left"/>
              <w:rPr>
                <w:rFonts w:ascii="宋体" w:hAnsi="宋体" w:cs="宋体"/>
                <w:kern w:val="0"/>
                <w:szCs w:val="21"/>
              </w:rPr>
            </w:pPr>
            <w:r>
              <w:rPr>
                <w:rFonts w:ascii="宋体" w:hAnsi="宋体" w:cs="宋体" w:hint="eastAsia"/>
                <w:kern w:val="0"/>
                <w:szCs w:val="21"/>
              </w:rPr>
              <w:t>2.点击批量添加</w:t>
            </w:r>
          </w:p>
          <w:p w:rsidR="001B6041" w:rsidRDefault="001B6041" w:rsidP="001B6041">
            <w:pPr>
              <w:pStyle w:val="22"/>
              <w:widowControl/>
              <w:ind w:firstLine="0"/>
              <w:jc w:val="left"/>
              <w:rPr>
                <w:rFonts w:ascii="宋体" w:hAnsi="宋体" w:cs="宋体"/>
                <w:kern w:val="0"/>
                <w:szCs w:val="21"/>
              </w:rPr>
            </w:pPr>
            <w:r>
              <w:rPr>
                <w:rFonts w:ascii="宋体" w:hAnsi="宋体" w:cs="宋体" w:hint="eastAsia"/>
                <w:kern w:val="0"/>
                <w:szCs w:val="21"/>
              </w:rPr>
              <w:t>3.弹出文件上传模态框</w:t>
            </w:r>
          </w:p>
          <w:p w:rsidR="001B6041" w:rsidRDefault="001B6041" w:rsidP="001B6041">
            <w:pPr>
              <w:pStyle w:val="22"/>
              <w:widowControl/>
              <w:ind w:firstLine="0"/>
              <w:jc w:val="left"/>
              <w:rPr>
                <w:rFonts w:ascii="宋体" w:hAnsi="宋体" w:cs="宋体"/>
                <w:kern w:val="0"/>
                <w:szCs w:val="21"/>
              </w:rPr>
            </w:pPr>
            <w:r>
              <w:rPr>
                <w:rFonts w:ascii="宋体" w:hAnsi="宋体" w:cs="宋体" w:hint="eastAsia"/>
                <w:kern w:val="0"/>
                <w:szCs w:val="21"/>
              </w:rPr>
              <w:t>4.上</w:t>
            </w:r>
            <w:proofErr w:type="gramStart"/>
            <w:r>
              <w:rPr>
                <w:rFonts w:ascii="宋体" w:hAnsi="宋体" w:cs="宋体" w:hint="eastAsia"/>
                <w:kern w:val="0"/>
                <w:szCs w:val="21"/>
              </w:rPr>
              <w:t>传学生</w:t>
            </w:r>
            <w:proofErr w:type="gramEnd"/>
            <w:r>
              <w:rPr>
                <w:rFonts w:ascii="宋体" w:hAnsi="宋体" w:cs="宋体" w:hint="eastAsia"/>
                <w:kern w:val="0"/>
                <w:szCs w:val="21"/>
              </w:rPr>
              <w:t>名单文件</w:t>
            </w:r>
          </w:p>
          <w:p w:rsidR="0006581C" w:rsidRDefault="001B6041" w:rsidP="00255319">
            <w:pPr>
              <w:pStyle w:val="22"/>
              <w:widowControl/>
              <w:ind w:firstLine="0"/>
              <w:jc w:val="left"/>
              <w:rPr>
                <w:rFonts w:ascii="宋体" w:hAnsi="宋体" w:cs="宋体"/>
                <w:kern w:val="0"/>
                <w:szCs w:val="21"/>
              </w:rPr>
            </w:pPr>
            <w:r>
              <w:rPr>
                <w:rFonts w:ascii="宋体" w:hAnsi="宋体" w:cs="宋体" w:hint="eastAsia"/>
                <w:kern w:val="0"/>
                <w:szCs w:val="21"/>
              </w:rPr>
              <w:t>5.点击保存</w:t>
            </w:r>
            <w:r>
              <w:rPr>
                <w:rFonts w:ascii="宋体" w:hAnsi="宋体" w:cs="宋体"/>
                <w:kern w:val="0"/>
                <w:szCs w:val="21"/>
              </w:rPr>
              <w:t xml:space="preserve"> </w:t>
            </w:r>
          </w:p>
        </w:tc>
        <w:tc>
          <w:tcPr>
            <w:tcW w:w="2126" w:type="dxa"/>
            <w:tcBorders>
              <w:tl2br w:val="nil"/>
              <w:tr2bl w:val="nil"/>
            </w:tcBorders>
            <w:shd w:val="clear" w:color="000000" w:fill="FFFFFF"/>
          </w:tcPr>
          <w:p w:rsidR="0006581C" w:rsidRDefault="0006581C" w:rsidP="00255319">
            <w:pPr>
              <w:widowControl/>
              <w:jc w:val="left"/>
              <w:rPr>
                <w:rFonts w:ascii="宋体" w:hAnsi="宋体" w:cs="宋体"/>
                <w:kern w:val="0"/>
                <w:szCs w:val="21"/>
              </w:rPr>
            </w:pPr>
            <w:r>
              <w:rPr>
                <w:rFonts w:ascii="宋体" w:hAnsi="宋体" w:cs="宋体" w:hint="eastAsia"/>
                <w:kern w:val="0"/>
                <w:szCs w:val="21"/>
              </w:rPr>
              <w:t>1.</w:t>
            </w:r>
            <w:r w:rsidR="001B6041">
              <w:rPr>
                <w:rFonts w:ascii="宋体" w:hAnsi="宋体" w:cs="宋体" w:hint="eastAsia"/>
                <w:kern w:val="0"/>
                <w:szCs w:val="21"/>
              </w:rPr>
              <w:t>弹出模态框</w:t>
            </w:r>
          </w:p>
          <w:p w:rsidR="001B6041" w:rsidRDefault="001B6041" w:rsidP="00255319">
            <w:pPr>
              <w:widowControl/>
              <w:jc w:val="left"/>
              <w:rPr>
                <w:rFonts w:ascii="宋体" w:hAnsi="宋体" w:cs="宋体"/>
                <w:kern w:val="0"/>
                <w:szCs w:val="21"/>
              </w:rPr>
            </w:pPr>
            <w:r>
              <w:rPr>
                <w:rFonts w:ascii="宋体" w:hAnsi="宋体" w:cs="宋体" w:hint="eastAsia"/>
                <w:kern w:val="0"/>
                <w:szCs w:val="21"/>
              </w:rPr>
              <w:t>2</w:t>
            </w:r>
            <w:r w:rsidR="00255319">
              <w:rPr>
                <w:rFonts w:ascii="宋体" w:hAnsi="宋体" w:cs="宋体" w:hint="eastAsia"/>
                <w:kern w:val="0"/>
                <w:szCs w:val="21"/>
              </w:rPr>
              <w:t>.文件上传成功</w:t>
            </w:r>
          </w:p>
          <w:p w:rsidR="00255319" w:rsidRDefault="00255319" w:rsidP="00255319">
            <w:pPr>
              <w:widowControl/>
              <w:jc w:val="left"/>
              <w:rPr>
                <w:rFonts w:ascii="宋体" w:hAnsi="宋体" w:cs="宋体"/>
                <w:kern w:val="0"/>
                <w:szCs w:val="21"/>
              </w:rPr>
            </w:pPr>
            <w:r>
              <w:rPr>
                <w:rFonts w:ascii="宋体" w:hAnsi="宋体" w:cs="宋体" w:hint="eastAsia"/>
                <w:kern w:val="0"/>
                <w:szCs w:val="21"/>
              </w:rPr>
              <w:t>3.模态框消失，提示添加用户成功</w:t>
            </w:r>
          </w:p>
          <w:p w:rsidR="00255319" w:rsidRPr="001B6041" w:rsidRDefault="00255319" w:rsidP="00255319">
            <w:pPr>
              <w:widowControl/>
              <w:jc w:val="left"/>
            </w:pPr>
            <w:r>
              <w:rPr>
                <w:rFonts w:ascii="宋体" w:hAnsi="宋体" w:cs="宋体" w:hint="eastAsia"/>
                <w:kern w:val="0"/>
                <w:szCs w:val="21"/>
              </w:rPr>
              <w:t>4.学生信息出现在列表中</w:t>
            </w:r>
          </w:p>
        </w:tc>
        <w:tc>
          <w:tcPr>
            <w:tcW w:w="1985" w:type="dxa"/>
            <w:tcBorders>
              <w:tl2br w:val="nil"/>
              <w:tr2bl w:val="nil"/>
            </w:tcBorders>
            <w:shd w:val="clear" w:color="000000" w:fill="FFFFFF"/>
          </w:tcPr>
          <w:p w:rsidR="00255319" w:rsidRDefault="00255319" w:rsidP="00255319">
            <w:pPr>
              <w:widowControl/>
              <w:jc w:val="left"/>
              <w:rPr>
                <w:rFonts w:ascii="宋体" w:hAnsi="宋体" w:cs="宋体"/>
                <w:kern w:val="0"/>
                <w:szCs w:val="21"/>
              </w:rPr>
            </w:pPr>
            <w:r>
              <w:rPr>
                <w:rFonts w:ascii="宋体" w:hAnsi="宋体" w:cs="宋体" w:hint="eastAsia"/>
                <w:kern w:val="0"/>
                <w:szCs w:val="21"/>
              </w:rPr>
              <w:t>1.弹出模态框</w:t>
            </w:r>
          </w:p>
          <w:p w:rsidR="00255319" w:rsidRDefault="00255319" w:rsidP="00255319">
            <w:pPr>
              <w:widowControl/>
              <w:jc w:val="left"/>
              <w:rPr>
                <w:rFonts w:ascii="宋体" w:hAnsi="宋体" w:cs="宋体"/>
                <w:kern w:val="0"/>
                <w:szCs w:val="21"/>
              </w:rPr>
            </w:pPr>
            <w:r>
              <w:rPr>
                <w:rFonts w:ascii="宋体" w:hAnsi="宋体" w:cs="宋体" w:hint="eastAsia"/>
                <w:kern w:val="0"/>
                <w:szCs w:val="21"/>
              </w:rPr>
              <w:t>2.文件上传成功</w:t>
            </w:r>
          </w:p>
          <w:p w:rsidR="00255319" w:rsidRDefault="00255319" w:rsidP="00255319">
            <w:pPr>
              <w:widowControl/>
              <w:jc w:val="left"/>
              <w:rPr>
                <w:rFonts w:ascii="宋体" w:hAnsi="宋体" w:cs="宋体"/>
                <w:kern w:val="0"/>
                <w:szCs w:val="21"/>
              </w:rPr>
            </w:pPr>
            <w:r>
              <w:rPr>
                <w:rFonts w:ascii="宋体" w:hAnsi="宋体" w:cs="宋体" w:hint="eastAsia"/>
                <w:kern w:val="0"/>
                <w:szCs w:val="21"/>
              </w:rPr>
              <w:t>3.模态框消失，提示添加用户成功</w:t>
            </w:r>
          </w:p>
          <w:p w:rsidR="0006581C" w:rsidRPr="007A586A" w:rsidRDefault="00255319" w:rsidP="00255319">
            <w:pPr>
              <w:widowControl/>
              <w:jc w:val="left"/>
              <w:rPr>
                <w:rFonts w:ascii="宋体" w:hAnsi="宋体" w:cs="宋体"/>
                <w:kern w:val="0"/>
                <w:szCs w:val="21"/>
              </w:rPr>
            </w:pPr>
            <w:r>
              <w:rPr>
                <w:rFonts w:ascii="宋体" w:hAnsi="宋体" w:cs="宋体" w:hint="eastAsia"/>
                <w:kern w:val="0"/>
                <w:szCs w:val="21"/>
              </w:rPr>
              <w:t>4.学生信息出现在列表中</w:t>
            </w:r>
          </w:p>
        </w:tc>
        <w:tc>
          <w:tcPr>
            <w:tcW w:w="725" w:type="dxa"/>
            <w:tcBorders>
              <w:tl2br w:val="nil"/>
              <w:tr2bl w:val="nil"/>
            </w:tcBorders>
            <w:shd w:val="clear" w:color="000000" w:fill="FFFFFF"/>
            <w:vAlign w:val="center"/>
          </w:tcPr>
          <w:p w:rsidR="0006581C" w:rsidRDefault="0006581C" w:rsidP="00255319">
            <w:pPr>
              <w:widowControl/>
              <w:jc w:val="left"/>
              <w:rPr>
                <w:rFonts w:ascii="宋体" w:hAnsi="宋体" w:cs="宋体"/>
                <w:kern w:val="0"/>
                <w:sz w:val="20"/>
              </w:rPr>
            </w:pPr>
            <w:r>
              <w:rPr>
                <w:rFonts w:hint="eastAsia"/>
              </w:rPr>
              <w:t>正确</w:t>
            </w:r>
          </w:p>
        </w:tc>
      </w:tr>
      <w:tr w:rsidR="0006581C" w:rsidTr="00255319">
        <w:trPr>
          <w:trHeight w:val="420"/>
        </w:trPr>
        <w:tc>
          <w:tcPr>
            <w:tcW w:w="1393" w:type="dxa"/>
            <w:tcBorders>
              <w:tl2br w:val="nil"/>
              <w:tr2bl w:val="nil"/>
            </w:tcBorders>
            <w:shd w:val="clear" w:color="000000" w:fill="FFFFFF"/>
            <w:vAlign w:val="center"/>
          </w:tcPr>
          <w:p w:rsidR="0006581C" w:rsidRDefault="00255319" w:rsidP="00255319">
            <w:pPr>
              <w:widowControl/>
              <w:jc w:val="center"/>
              <w:rPr>
                <w:rFonts w:ascii="宋体" w:hAnsi="宋体" w:cs="宋体"/>
                <w:kern w:val="0"/>
                <w:sz w:val="20"/>
              </w:rPr>
            </w:pPr>
            <w:r>
              <w:rPr>
                <w:rFonts w:hint="eastAsia"/>
                <w:kern w:val="0"/>
                <w:szCs w:val="21"/>
              </w:rPr>
              <w:t>UC-005</w:t>
            </w:r>
            <w:r w:rsidR="0006581C">
              <w:rPr>
                <w:rFonts w:hint="eastAsia"/>
                <w:kern w:val="0"/>
                <w:szCs w:val="21"/>
              </w:rPr>
              <w:t>-</w:t>
            </w:r>
            <w:r w:rsidR="0006581C">
              <w:rPr>
                <w:kern w:val="0"/>
                <w:szCs w:val="21"/>
              </w:rPr>
              <w:t>0</w:t>
            </w:r>
            <w:r w:rsidR="0006581C">
              <w:rPr>
                <w:rFonts w:hint="eastAsia"/>
                <w:kern w:val="0"/>
                <w:szCs w:val="21"/>
              </w:rPr>
              <w:t>3</w:t>
            </w:r>
          </w:p>
        </w:tc>
        <w:tc>
          <w:tcPr>
            <w:tcW w:w="2293" w:type="dxa"/>
            <w:tcBorders>
              <w:tl2br w:val="nil"/>
              <w:tr2bl w:val="nil"/>
            </w:tcBorders>
            <w:shd w:val="clear" w:color="000000" w:fill="FFFFFF"/>
          </w:tcPr>
          <w:p w:rsidR="0006581C" w:rsidRDefault="00255319" w:rsidP="00255319">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.进入用户管理页面</w:t>
            </w:r>
          </w:p>
          <w:p w:rsidR="00255319" w:rsidRDefault="00255319" w:rsidP="00255319">
            <w:pPr>
              <w:pStyle w:val="22"/>
              <w:widowControl/>
              <w:ind w:firstLine="0"/>
              <w:jc w:val="left"/>
              <w:rPr>
                <w:rFonts w:ascii="宋体" w:hAnsi="宋体" w:cs="宋体"/>
                <w:kern w:val="0"/>
                <w:szCs w:val="21"/>
              </w:rPr>
            </w:pPr>
            <w:r>
              <w:rPr>
                <w:rFonts w:ascii="宋体" w:hAnsi="宋体" w:cs="宋体" w:hint="eastAsia"/>
                <w:kern w:val="0"/>
                <w:szCs w:val="21"/>
              </w:rPr>
              <w:t>2.点击删除</w:t>
            </w:r>
          </w:p>
        </w:tc>
        <w:tc>
          <w:tcPr>
            <w:tcW w:w="2126" w:type="dxa"/>
            <w:tcBorders>
              <w:tl2br w:val="nil"/>
              <w:tr2bl w:val="nil"/>
            </w:tcBorders>
            <w:shd w:val="clear" w:color="000000" w:fill="FFFFFF"/>
          </w:tcPr>
          <w:p w:rsidR="0006581C" w:rsidRPr="00675C8B" w:rsidRDefault="00001608" w:rsidP="00255319">
            <w:r>
              <w:rPr>
                <w:rFonts w:hint="eastAsia"/>
              </w:rPr>
              <w:t>系统提示选择需要删除的项</w:t>
            </w:r>
          </w:p>
        </w:tc>
        <w:tc>
          <w:tcPr>
            <w:tcW w:w="1985" w:type="dxa"/>
            <w:tcBorders>
              <w:tl2br w:val="nil"/>
              <w:tr2bl w:val="nil"/>
            </w:tcBorders>
            <w:shd w:val="clear" w:color="000000" w:fill="FFFFFF"/>
          </w:tcPr>
          <w:p w:rsidR="0006581C" w:rsidRDefault="00001608" w:rsidP="00255319">
            <w:pPr>
              <w:widowControl/>
              <w:jc w:val="left"/>
              <w:rPr>
                <w:rFonts w:ascii="宋体" w:hAnsi="宋体" w:cs="宋体"/>
                <w:kern w:val="0"/>
                <w:sz w:val="20"/>
              </w:rPr>
            </w:pPr>
            <w:r>
              <w:rPr>
                <w:rFonts w:ascii="宋体" w:hAnsi="宋体" w:cs="宋体" w:hint="eastAsia"/>
                <w:kern w:val="0"/>
                <w:szCs w:val="21"/>
              </w:rPr>
              <w:t>系统提示选择需要删除的项</w:t>
            </w:r>
          </w:p>
        </w:tc>
        <w:tc>
          <w:tcPr>
            <w:tcW w:w="725" w:type="dxa"/>
            <w:tcBorders>
              <w:tl2br w:val="nil"/>
              <w:tr2bl w:val="nil"/>
            </w:tcBorders>
            <w:shd w:val="clear" w:color="000000" w:fill="FFFFFF"/>
            <w:vAlign w:val="center"/>
          </w:tcPr>
          <w:p w:rsidR="0006581C" w:rsidRDefault="0006581C" w:rsidP="00255319">
            <w:pPr>
              <w:widowControl/>
              <w:jc w:val="left"/>
              <w:rPr>
                <w:rFonts w:ascii="宋体" w:hAnsi="宋体" w:cs="宋体"/>
                <w:kern w:val="0"/>
                <w:sz w:val="20"/>
              </w:rPr>
            </w:pPr>
            <w:r>
              <w:rPr>
                <w:rFonts w:hint="eastAsia"/>
              </w:rPr>
              <w:t>正确</w:t>
            </w:r>
          </w:p>
        </w:tc>
      </w:tr>
      <w:tr w:rsidR="0006581C" w:rsidTr="00255319">
        <w:trPr>
          <w:trHeight w:val="420"/>
        </w:trPr>
        <w:tc>
          <w:tcPr>
            <w:tcW w:w="1393" w:type="dxa"/>
            <w:tcBorders>
              <w:tl2br w:val="nil"/>
              <w:tr2bl w:val="nil"/>
            </w:tcBorders>
            <w:shd w:val="clear" w:color="000000" w:fill="FFFFFF"/>
            <w:vAlign w:val="center"/>
          </w:tcPr>
          <w:p w:rsidR="0006581C" w:rsidRDefault="00001608" w:rsidP="00255319">
            <w:pPr>
              <w:widowControl/>
              <w:jc w:val="center"/>
              <w:rPr>
                <w:kern w:val="0"/>
                <w:szCs w:val="21"/>
              </w:rPr>
            </w:pPr>
            <w:r>
              <w:rPr>
                <w:rFonts w:hint="eastAsia"/>
                <w:kern w:val="0"/>
                <w:szCs w:val="21"/>
              </w:rPr>
              <w:t>UC-005</w:t>
            </w:r>
            <w:r w:rsidR="0006581C">
              <w:rPr>
                <w:rFonts w:hint="eastAsia"/>
                <w:kern w:val="0"/>
                <w:szCs w:val="21"/>
              </w:rPr>
              <w:t>-04</w:t>
            </w:r>
          </w:p>
        </w:tc>
        <w:tc>
          <w:tcPr>
            <w:tcW w:w="2293" w:type="dxa"/>
            <w:tcBorders>
              <w:tl2br w:val="nil"/>
              <w:tr2bl w:val="nil"/>
            </w:tcBorders>
            <w:shd w:val="clear" w:color="000000" w:fill="FFFFFF"/>
          </w:tcPr>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1.</w:t>
            </w:r>
            <w:r w:rsidR="00001608">
              <w:rPr>
                <w:rFonts w:ascii="宋体" w:hAnsi="宋体" w:cs="宋体" w:hint="eastAsia"/>
                <w:kern w:val="0"/>
                <w:szCs w:val="21"/>
              </w:rPr>
              <w:t>进入用户</w:t>
            </w:r>
            <w:r>
              <w:rPr>
                <w:rFonts w:ascii="宋体" w:hAnsi="宋体" w:cs="宋体" w:hint="eastAsia"/>
                <w:kern w:val="0"/>
                <w:szCs w:val="21"/>
              </w:rPr>
              <w:t>管理页面</w:t>
            </w:r>
          </w:p>
          <w:p w:rsidR="0006581C" w:rsidRDefault="0006581C" w:rsidP="00255319">
            <w:pPr>
              <w:pStyle w:val="22"/>
              <w:widowControl/>
              <w:ind w:firstLine="0"/>
              <w:jc w:val="left"/>
              <w:rPr>
                <w:rFonts w:ascii="宋体" w:hAnsi="宋体" w:cs="宋体"/>
                <w:kern w:val="0"/>
                <w:szCs w:val="21"/>
              </w:rPr>
            </w:pPr>
            <w:r>
              <w:rPr>
                <w:rFonts w:ascii="宋体" w:hAnsi="宋体" w:cs="宋体" w:hint="eastAsia"/>
                <w:kern w:val="0"/>
                <w:szCs w:val="21"/>
              </w:rPr>
              <w:t>2.</w:t>
            </w:r>
            <w:r w:rsidR="00001608">
              <w:rPr>
                <w:rFonts w:ascii="宋体" w:hAnsi="宋体" w:cs="宋体" w:hint="eastAsia"/>
                <w:kern w:val="0"/>
                <w:szCs w:val="21"/>
              </w:rPr>
              <w:t>点击列表中某几个学生信息前的多选框</w:t>
            </w:r>
          </w:p>
          <w:p w:rsidR="00001608" w:rsidRPr="00D75882" w:rsidRDefault="0006581C" w:rsidP="00001608">
            <w:pPr>
              <w:pStyle w:val="22"/>
              <w:widowControl/>
              <w:ind w:firstLine="0"/>
              <w:jc w:val="left"/>
              <w:rPr>
                <w:rFonts w:ascii="宋体" w:hAnsi="宋体" w:cs="宋体"/>
                <w:kern w:val="0"/>
                <w:szCs w:val="21"/>
              </w:rPr>
            </w:pPr>
            <w:r>
              <w:rPr>
                <w:rFonts w:ascii="宋体" w:hAnsi="宋体" w:cs="宋体" w:hint="eastAsia"/>
                <w:kern w:val="0"/>
                <w:szCs w:val="21"/>
              </w:rPr>
              <w:t>3.</w:t>
            </w:r>
            <w:r w:rsidR="00001608">
              <w:rPr>
                <w:rFonts w:ascii="宋体" w:hAnsi="宋体" w:cs="宋体" w:hint="eastAsia"/>
                <w:kern w:val="0"/>
                <w:szCs w:val="21"/>
              </w:rPr>
              <w:t>点击删除</w:t>
            </w:r>
            <w:r w:rsidR="00001608" w:rsidRPr="00D75882">
              <w:rPr>
                <w:rFonts w:ascii="宋体" w:hAnsi="宋体" w:cs="宋体"/>
                <w:kern w:val="0"/>
                <w:szCs w:val="21"/>
              </w:rPr>
              <w:t xml:space="preserve"> </w:t>
            </w:r>
          </w:p>
          <w:p w:rsidR="0006581C" w:rsidRPr="00D75882" w:rsidRDefault="0006581C" w:rsidP="00255319">
            <w:pPr>
              <w:pStyle w:val="22"/>
              <w:widowControl/>
              <w:ind w:firstLine="0"/>
              <w:jc w:val="left"/>
              <w:rPr>
                <w:rFonts w:ascii="宋体" w:hAnsi="宋体" w:cs="宋体"/>
                <w:kern w:val="0"/>
                <w:szCs w:val="21"/>
              </w:rPr>
            </w:pPr>
          </w:p>
        </w:tc>
        <w:tc>
          <w:tcPr>
            <w:tcW w:w="2126" w:type="dxa"/>
            <w:tcBorders>
              <w:tl2br w:val="nil"/>
              <w:tr2bl w:val="nil"/>
            </w:tcBorders>
            <w:shd w:val="clear" w:color="000000" w:fill="FFFFFF"/>
          </w:tcPr>
          <w:p w:rsidR="0006581C" w:rsidRDefault="00001608" w:rsidP="00255319">
            <w:pPr>
              <w:rPr>
                <w:rFonts w:ascii="宋体" w:hAnsi="宋体" w:cs="宋体"/>
                <w:kern w:val="0"/>
                <w:szCs w:val="21"/>
              </w:rPr>
            </w:pPr>
            <w:r>
              <w:rPr>
                <w:rFonts w:ascii="宋体" w:hAnsi="宋体" w:cs="宋体" w:hint="eastAsia"/>
                <w:kern w:val="0"/>
                <w:szCs w:val="21"/>
              </w:rPr>
              <w:t>系统提示删除成功</w:t>
            </w:r>
          </w:p>
        </w:tc>
        <w:tc>
          <w:tcPr>
            <w:tcW w:w="1985" w:type="dxa"/>
            <w:tcBorders>
              <w:tl2br w:val="nil"/>
              <w:tr2bl w:val="nil"/>
            </w:tcBorders>
            <w:shd w:val="clear" w:color="000000" w:fill="FFFFFF"/>
          </w:tcPr>
          <w:p w:rsidR="0006581C" w:rsidRPr="00D75882" w:rsidRDefault="00001608" w:rsidP="00255319">
            <w:pPr>
              <w:rPr>
                <w:rFonts w:ascii="宋体" w:hAnsi="宋体" w:cs="宋体"/>
                <w:kern w:val="0"/>
                <w:szCs w:val="21"/>
              </w:rPr>
            </w:pPr>
            <w:r>
              <w:rPr>
                <w:rFonts w:ascii="宋体" w:hAnsi="宋体" w:cs="宋体" w:hint="eastAsia"/>
                <w:kern w:val="0"/>
                <w:szCs w:val="21"/>
              </w:rPr>
              <w:t>系统提示删除成功</w:t>
            </w:r>
          </w:p>
        </w:tc>
        <w:tc>
          <w:tcPr>
            <w:tcW w:w="725" w:type="dxa"/>
            <w:tcBorders>
              <w:tl2br w:val="nil"/>
              <w:tr2bl w:val="nil"/>
            </w:tcBorders>
            <w:shd w:val="clear" w:color="000000" w:fill="FFFFFF"/>
            <w:vAlign w:val="center"/>
          </w:tcPr>
          <w:p w:rsidR="0006581C" w:rsidRDefault="0006581C" w:rsidP="00255319">
            <w:pPr>
              <w:widowControl/>
              <w:jc w:val="left"/>
            </w:pPr>
            <w:r>
              <w:rPr>
                <w:rFonts w:hint="eastAsia"/>
              </w:rPr>
              <w:t>正确</w:t>
            </w:r>
          </w:p>
        </w:tc>
      </w:tr>
    </w:tbl>
    <w:p w:rsidR="00042C37" w:rsidRDefault="007C243C" w:rsidP="00042C37">
      <w:pPr>
        <w:rPr>
          <w:rFonts w:ascii="宋体" w:hAnsi="宋体"/>
          <w:sz w:val="24"/>
          <w:szCs w:val="24"/>
        </w:rPr>
      </w:pPr>
      <w:r>
        <w:rPr>
          <w:rFonts w:ascii="宋体" w:hAnsi="宋体" w:hint="eastAsia"/>
          <w:sz w:val="24"/>
          <w:szCs w:val="24"/>
        </w:rPr>
        <w:t>6</w:t>
      </w:r>
      <w:r w:rsidR="00042C37">
        <w:rPr>
          <w:rFonts w:ascii="宋体" w:hAnsi="宋体" w:hint="eastAsia"/>
          <w:sz w:val="24"/>
          <w:szCs w:val="24"/>
        </w:rPr>
        <w:t>．“系统管理”测试</w:t>
      </w:r>
    </w:p>
    <w:p w:rsidR="00042C37" w:rsidRDefault="00042C37" w:rsidP="00042C37">
      <w:pPr>
        <w:jc w:val="center"/>
        <w:rPr>
          <w:rFonts w:ascii="宋体" w:hAnsi="宋体"/>
          <w:b/>
          <w:szCs w:val="21"/>
        </w:rPr>
      </w:pPr>
      <w:r w:rsidRPr="00B32B3C">
        <w:rPr>
          <w:rFonts w:ascii="宋体" w:hAnsi="宋体" w:hint="eastAsia"/>
          <w:b/>
          <w:szCs w:val="21"/>
        </w:rPr>
        <w:t>表</w:t>
      </w:r>
      <w:r>
        <w:rPr>
          <w:rFonts w:ascii="宋体" w:hAnsi="宋体" w:hint="eastAsia"/>
          <w:b/>
          <w:szCs w:val="21"/>
        </w:rPr>
        <w:t>5</w:t>
      </w:r>
      <w:r w:rsidRPr="00B32B3C">
        <w:rPr>
          <w:rFonts w:ascii="宋体" w:hAnsi="宋体" w:hint="eastAsia"/>
          <w:b/>
          <w:szCs w:val="21"/>
        </w:rPr>
        <w:t>-</w:t>
      </w:r>
      <w:r w:rsidR="00841F8F">
        <w:rPr>
          <w:rFonts w:ascii="宋体" w:hAnsi="宋体" w:hint="eastAsia"/>
          <w:b/>
          <w:szCs w:val="21"/>
        </w:rPr>
        <w:t>6</w:t>
      </w:r>
      <w:r w:rsidRPr="00B32B3C">
        <w:rPr>
          <w:rFonts w:ascii="宋体" w:hAnsi="宋体"/>
          <w:b/>
          <w:szCs w:val="21"/>
        </w:rPr>
        <w:t xml:space="preserve"> </w:t>
      </w:r>
      <w:r w:rsidR="00841F8F">
        <w:rPr>
          <w:rFonts w:ascii="宋体" w:hAnsi="宋体" w:hint="eastAsia"/>
          <w:b/>
          <w:szCs w:val="21"/>
        </w:rPr>
        <w:t>“系统</w:t>
      </w:r>
      <w:r>
        <w:rPr>
          <w:rFonts w:ascii="宋体" w:hAnsi="宋体" w:hint="eastAsia"/>
          <w:b/>
          <w:szCs w:val="21"/>
        </w:rPr>
        <w:t>管理</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293"/>
        <w:gridCol w:w="2126"/>
        <w:gridCol w:w="1985"/>
        <w:gridCol w:w="725"/>
      </w:tblGrid>
      <w:tr w:rsidR="00042C37" w:rsidTr="00841F8F">
        <w:trPr>
          <w:trHeight w:val="360"/>
        </w:trPr>
        <w:tc>
          <w:tcPr>
            <w:tcW w:w="1393"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042C37" w:rsidRDefault="00042C37" w:rsidP="00841F8F">
            <w:pPr>
              <w:widowControl/>
              <w:jc w:val="left"/>
              <w:rPr>
                <w:rFonts w:ascii="宋体" w:hAnsi="宋体" w:cs="宋体"/>
                <w:kern w:val="0"/>
                <w:sz w:val="20"/>
              </w:rPr>
            </w:pPr>
            <w:r>
              <w:rPr>
                <w:rFonts w:hint="eastAsia"/>
                <w:kern w:val="0"/>
                <w:szCs w:val="21"/>
              </w:rPr>
              <w:t>UC-00</w:t>
            </w:r>
            <w:r w:rsidR="000266B9">
              <w:rPr>
                <w:rFonts w:hint="eastAsia"/>
                <w:kern w:val="0"/>
                <w:szCs w:val="21"/>
              </w:rPr>
              <w:t>6</w:t>
            </w:r>
          </w:p>
        </w:tc>
      </w:tr>
      <w:tr w:rsidR="00042C37" w:rsidTr="00841F8F">
        <w:trPr>
          <w:trHeight w:val="360"/>
        </w:trPr>
        <w:tc>
          <w:tcPr>
            <w:tcW w:w="1393"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042C37" w:rsidRDefault="00042C37" w:rsidP="00146A21">
            <w:pPr>
              <w:widowControl/>
              <w:jc w:val="left"/>
              <w:rPr>
                <w:rFonts w:ascii="宋体" w:hAnsi="宋体" w:cs="宋体"/>
                <w:kern w:val="0"/>
                <w:szCs w:val="21"/>
              </w:rPr>
            </w:pPr>
            <w:r>
              <w:rPr>
                <w:rFonts w:ascii="宋体" w:hAnsi="宋体" w:cs="宋体" w:hint="eastAsia"/>
                <w:kern w:val="0"/>
                <w:szCs w:val="21"/>
              </w:rPr>
              <w:t>老师或管理员登陆系统后</w:t>
            </w:r>
            <w:r w:rsidR="00841F8F">
              <w:rPr>
                <w:rFonts w:ascii="宋体" w:hAnsi="宋体" w:cs="宋体" w:hint="eastAsia"/>
                <w:kern w:val="0"/>
                <w:szCs w:val="21"/>
              </w:rPr>
              <w:t>设置系统参数、系统公告等</w:t>
            </w:r>
          </w:p>
        </w:tc>
      </w:tr>
      <w:tr w:rsidR="00042C37" w:rsidTr="00841F8F">
        <w:trPr>
          <w:trHeight w:val="360"/>
        </w:trPr>
        <w:tc>
          <w:tcPr>
            <w:tcW w:w="1393"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042C37" w:rsidRDefault="000266B9" w:rsidP="00841F8F">
            <w:pPr>
              <w:widowControl/>
              <w:jc w:val="left"/>
              <w:rPr>
                <w:rFonts w:ascii="宋体" w:hAnsi="宋体" w:cs="宋体"/>
                <w:kern w:val="0"/>
                <w:szCs w:val="21"/>
              </w:rPr>
            </w:pPr>
            <w:r>
              <w:rPr>
                <w:rFonts w:ascii="宋体" w:hAnsi="宋体" w:cs="宋体" w:hint="eastAsia"/>
                <w:kern w:val="0"/>
                <w:szCs w:val="21"/>
              </w:rPr>
              <w:t>对老师或管理员对系统管理</w:t>
            </w:r>
            <w:r w:rsidR="00042C37">
              <w:rPr>
                <w:rFonts w:ascii="宋体" w:hAnsi="宋体" w:cs="宋体" w:hint="eastAsia"/>
                <w:kern w:val="0"/>
                <w:szCs w:val="21"/>
              </w:rPr>
              <w:t>进行功能测试。</w:t>
            </w:r>
          </w:p>
        </w:tc>
      </w:tr>
      <w:tr w:rsidR="00042C37" w:rsidTr="00841F8F">
        <w:trPr>
          <w:trHeight w:val="307"/>
        </w:trPr>
        <w:tc>
          <w:tcPr>
            <w:tcW w:w="1393"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042C37" w:rsidRPr="0006581C" w:rsidRDefault="00042C37" w:rsidP="00841F8F">
            <w:pPr>
              <w:widowControl/>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老师或管理员通过系统身份验证登录系统</w:t>
            </w:r>
          </w:p>
        </w:tc>
      </w:tr>
      <w:tr w:rsidR="00042C37" w:rsidTr="00841F8F">
        <w:trPr>
          <w:trHeight w:val="360"/>
        </w:trPr>
        <w:tc>
          <w:tcPr>
            <w:tcW w:w="1393"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子用例编号</w:t>
            </w:r>
          </w:p>
        </w:tc>
        <w:tc>
          <w:tcPr>
            <w:tcW w:w="2293" w:type="dxa"/>
            <w:tcBorders>
              <w:tl2br w:val="nil"/>
              <w:tr2bl w:val="nil"/>
            </w:tcBorders>
            <w:shd w:val="clear" w:color="000000" w:fill="C0C0C0"/>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输入/动作</w:t>
            </w:r>
          </w:p>
        </w:tc>
        <w:tc>
          <w:tcPr>
            <w:tcW w:w="2126" w:type="dxa"/>
            <w:tcBorders>
              <w:tl2br w:val="nil"/>
              <w:tr2bl w:val="nil"/>
            </w:tcBorders>
            <w:shd w:val="clear" w:color="000000" w:fill="C0C0C0"/>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985" w:type="dxa"/>
            <w:tcBorders>
              <w:tl2br w:val="nil"/>
              <w:tr2bl w:val="nil"/>
            </w:tcBorders>
            <w:shd w:val="clear" w:color="000000" w:fill="C0C0C0"/>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实际输出</w:t>
            </w:r>
          </w:p>
        </w:tc>
        <w:tc>
          <w:tcPr>
            <w:tcW w:w="725" w:type="dxa"/>
            <w:tcBorders>
              <w:tl2br w:val="nil"/>
              <w:tr2bl w:val="nil"/>
            </w:tcBorders>
            <w:shd w:val="clear" w:color="000000" w:fill="C0C0C0"/>
            <w:vAlign w:val="center"/>
          </w:tcPr>
          <w:p w:rsidR="00042C37" w:rsidRDefault="00042C37" w:rsidP="00841F8F">
            <w:pPr>
              <w:widowControl/>
              <w:jc w:val="left"/>
              <w:rPr>
                <w:rFonts w:ascii="宋体" w:hAnsi="宋体" w:cs="宋体"/>
                <w:b/>
                <w:bCs/>
                <w:kern w:val="0"/>
                <w:szCs w:val="21"/>
              </w:rPr>
            </w:pPr>
            <w:r>
              <w:rPr>
                <w:rFonts w:ascii="宋体" w:hAnsi="宋体" w:cs="宋体" w:hint="eastAsia"/>
                <w:b/>
                <w:bCs/>
                <w:kern w:val="0"/>
                <w:szCs w:val="21"/>
              </w:rPr>
              <w:t>状态</w:t>
            </w:r>
          </w:p>
        </w:tc>
      </w:tr>
      <w:tr w:rsidR="00042C37" w:rsidTr="00841F8F">
        <w:trPr>
          <w:trHeight w:val="420"/>
        </w:trPr>
        <w:tc>
          <w:tcPr>
            <w:tcW w:w="1393" w:type="dxa"/>
            <w:tcBorders>
              <w:tl2br w:val="nil"/>
              <w:tr2bl w:val="nil"/>
            </w:tcBorders>
            <w:shd w:val="clear" w:color="000000" w:fill="FFFFFF"/>
            <w:vAlign w:val="center"/>
          </w:tcPr>
          <w:p w:rsidR="00042C37" w:rsidRDefault="00A22A4F" w:rsidP="00841F8F">
            <w:pPr>
              <w:widowControl/>
              <w:jc w:val="center"/>
              <w:rPr>
                <w:kern w:val="0"/>
                <w:szCs w:val="21"/>
              </w:rPr>
            </w:pPr>
            <w:r>
              <w:rPr>
                <w:rFonts w:hint="eastAsia"/>
                <w:kern w:val="0"/>
                <w:szCs w:val="21"/>
              </w:rPr>
              <w:lastRenderedPageBreak/>
              <w:t>UC-006</w:t>
            </w:r>
            <w:r w:rsidR="00042C37">
              <w:rPr>
                <w:rFonts w:hint="eastAsia"/>
                <w:kern w:val="0"/>
                <w:szCs w:val="21"/>
              </w:rPr>
              <w:t>-01</w:t>
            </w:r>
          </w:p>
        </w:tc>
        <w:tc>
          <w:tcPr>
            <w:tcW w:w="2293" w:type="dxa"/>
            <w:tcBorders>
              <w:tl2br w:val="nil"/>
              <w:tr2bl w:val="nil"/>
            </w:tcBorders>
            <w:shd w:val="clear" w:color="000000" w:fill="FFFFFF"/>
          </w:tcPr>
          <w:p w:rsidR="00042C37" w:rsidRDefault="00042C37" w:rsidP="00841F8F">
            <w:pPr>
              <w:pStyle w:val="22"/>
              <w:widowControl/>
              <w:ind w:firstLine="0"/>
              <w:jc w:val="left"/>
              <w:rPr>
                <w:rFonts w:ascii="宋体" w:hAnsi="宋体" w:cs="宋体"/>
                <w:kern w:val="0"/>
                <w:szCs w:val="21"/>
              </w:rPr>
            </w:pPr>
            <w:r>
              <w:rPr>
                <w:rFonts w:ascii="宋体" w:hAnsi="宋体" w:cs="宋体" w:hint="eastAsia"/>
                <w:kern w:val="0"/>
                <w:szCs w:val="21"/>
              </w:rPr>
              <w:t>1.</w:t>
            </w:r>
            <w:r w:rsidR="00552E0E">
              <w:rPr>
                <w:rFonts w:ascii="宋体" w:hAnsi="宋体" w:cs="宋体" w:hint="eastAsia"/>
                <w:kern w:val="0"/>
                <w:szCs w:val="21"/>
              </w:rPr>
              <w:t>进入系统管理页面</w:t>
            </w:r>
          </w:p>
          <w:p w:rsidR="00552E0E" w:rsidRDefault="00552E0E" w:rsidP="00841F8F">
            <w:pPr>
              <w:pStyle w:val="22"/>
              <w:widowControl/>
              <w:ind w:firstLine="0"/>
              <w:jc w:val="left"/>
              <w:rPr>
                <w:rFonts w:ascii="宋体" w:hAnsi="宋体" w:cs="宋体" w:hint="eastAsia"/>
                <w:kern w:val="0"/>
                <w:szCs w:val="21"/>
              </w:rPr>
            </w:pPr>
            <w:r>
              <w:rPr>
                <w:rFonts w:ascii="宋体" w:hAnsi="宋体" w:cs="宋体" w:hint="eastAsia"/>
                <w:kern w:val="0"/>
                <w:szCs w:val="21"/>
              </w:rPr>
              <w:t>2.修改系统名称、页脚信息、FAQS</w:t>
            </w:r>
          </w:p>
          <w:p w:rsidR="00552E0E" w:rsidRDefault="00552E0E" w:rsidP="00841F8F">
            <w:pPr>
              <w:pStyle w:val="22"/>
              <w:widowControl/>
              <w:ind w:firstLine="0"/>
              <w:jc w:val="left"/>
              <w:rPr>
                <w:rFonts w:ascii="宋体" w:hAnsi="宋体" w:cs="宋体" w:hint="eastAsia"/>
                <w:kern w:val="0"/>
                <w:szCs w:val="21"/>
              </w:rPr>
            </w:pPr>
            <w:r>
              <w:rPr>
                <w:rFonts w:ascii="宋体" w:hAnsi="宋体" w:cs="宋体"/>
                <w:kern w:val="0"/>
                <w:szCs w:val="21"/>
              </w:rPr>
              <w:t>3</w:t>
            </w:r>
            <w:r>
              <w:rPr>
                <w:rFonts w:ascii="宋体" w:hAnsi="宋体" w:cs="宋体" w:hint="eastAsia"/>
                <w:kern w:val="0"/>
                <w:szCs w:val="21"/>
              </w:rPr>
              <w:t>.点击保存修改数据</w:t>
            </w:r>
          </w:p>
        </w:tc>
        <w:tc>
          <w:tcPr>
            <w:tcW w:w="2126" w:type="dxa"/>
            <w:tcBorders>
              <w:tl2br w:val="nil"/>
              <w:tr2bl w:val="nil"/>
            </w:tcBorders>
            <w:shd w:val="clear" w:color="000000" w:fill="FFFFFF"/>
          </w:tcPr>
          <w:p w:rsidR="00042C37" w:rsidRDefault="00552E0E" w:rsidP="00841F8F">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.系统提示修改成功</w:t>
            </w:r>
          </w:p>
          <w:p w:rsidR="00552E0E" w:rsidRDefault="00552E0E" w:rsidP="00841F8F">
            <w:pPr>
              <w:pStyle w:val="22"/>
              <w:widowControl/>
              <w:ind w:firstLine="0"/>
              <w:jc w:val="left"/>
              <w:rPr>
                <w:rFonts w:ascii="宋体" w:hAnsi="宋体" w:cs="宋体" w:hint="eastAsia"/>
                <w:kern w:val="0"/>
                <w:szCs w:val="21"/>
              </w:rPr>
            </w:pPr>
            <w:r>
              <w:rPr>
                <w:rFonts w:ascii="宋体" w:hAnsi="宋体" w:cs="宋体" w:hint="eastAsia"/>
                <w:kern w:val="0"/>
                <w:szCs w:val="21"/>
              </w:rPr>
              <w:t>2</w:t>
            </w:r>
            <w:r w:rsidR="00A22A4F">
              <w:rPr>
                <w:rFonts w:ascii="宋体" w:hAnsi="宋体" w:cs="宋体" w:hint="eastAsia"/>
                <w:kern w:val="0"/>
                <w:szCs w:val="21"/>
              </w:rPr>
              <w:t>.停留在当前页面</w:t>
            </w:r>
          </w:p>
        </w:tc>
        <w:tc>
          <w:tcPr>
            <w:tcW w:w="1985" w:type="dxa"/>
            <w:tcBorders>
              <w:tl2br w:val="nil"/>
              <w:tr2bl w:val="nil"/>
            </w:tcBorders>
            <w:shd w:val="clear" w:color="000000" w:fill="FFFFFF"/>
          </w:tcPr>
          <w:p w:rsidR="00042C37" w:rsidRDefault="00042C37" w:rsidP="00841F8F">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w:t>
            </w:r>
            <w:r w:rsidR="00A22A4F">
              <w:rPr>
                <w:rFonts w:ascii="宋体" w:hAnsi="宋体" w:cs="宋体" w:hint="eastAsia"/>
                <w:kern w:val="0"/>
                <w:szCs w:val="21"/>
              </w:rPr>
              <w:t>系统提示修改成功</w:t>
            </w:r>
          </w:p>
          <w:p w:rsidR="00A22A4F" w:rsidRPr="00B43968" w:rsidRDefault="00A22A4F" w:rsidP="00841F8F">
            <w:pPr>
              <w:pStyle w:val="22"/>
              <w:widowControl/>
              <w:ind w:firstLine="0"/>
              <w:jc w:val="left"/>
              <w:rPr>
                <w:rFonts w:ascii="宋体" w:hAnsi="宋体" w:cs="宋体" w:hint="eastAsia"/>
                <w:kern w:val="0"/>
                <w:szCs w:val="21"/>
              </w:rPr>
            </w:pPr>
            <w:r>
              <w:rPr>
                <w:rFonts w:ascii="宋体" w:hAnsi="宋体" w:cs="宋体" w:hint="eastAsia"/>
                <w:kern w:val="0"/>
                <w:szCs w:val="21"/>
              </w:rPr>
              <w:t>2.停留在当前页面</w:t>
            </w:r>
          </w:p>
        </w:tc>
        <w:tc>
          <w:tcPr>
            <w:tcW w:w="725" w:type="dxa"/>
            <w:tcBorders>
              <w:tl2br w:val="nil"/>
              <w:tr2bl w:val="nil"/>
            </w:tcBorders>
            <w:shd w:val="clear" w:color="000000" w:fill="FFFFFF"/>
            <w:vAlign w:val="center"/>
          </w:tcPr>
          <w:p w:rsidR="00042C37" w:rsidRDefault="00042C37" w:rsidP="00841F8F">
            <w:pPr>
              <w:widowControl/>
              <w:jc w:val="left"/>
              <w:rPr>
                <w:rFonts w:ascii="宋体" w:hAnsi="宋体" w:cs="宋体"/>
                <w:kern w:val="0"/>
                <w:sz w:val="20"/>
              </w:rPr>
            </w:pPr>
            <w:r>
              <w:rPr>
                <w:rFonts w:hint="eastAsia"/>
                <w:kern w:val="0"/>
                <w:szCs w:val="21"/>
              </w:rPr>
              <w:t>正确</w:t>
            </w:r>
          </w:p>
        </w:tc>
      </w:tr>
      <w:tr w:rsidR="00042C37" w:rsidTr="00841F8F">
        <w:trPr>
          <w:trHeight w:val="420"/>
        </w:trPr>
        <w:tc>
          <w:tcPr>
            <w:tcW w:w="1393" w:type="dxa"/>
            <w:tcBorders>
              <w:tl2br w:val="nil"/>
              <w:tr2bl w:val="nil"/>
            </w:tcBorders>
            <w:shd w:val="clear" w:color="000000" w:fill="FFFFFF"/>
            <w:vAlign w:val="center"/>
          </w:tcPr>
          <w:p w:rsidR="00042C37" w:rsidRDefault="00A22A4F" w:rsidP="00841F8F">
            <w:pPr>
              <w:widowControl/>
              <w:jc w:val="center"/>
              <w:rPr>
                <w:kern w:val="0"/>
                <w:szCs w:val="21"/>
              </w:rPr>
            </w:pPr>
            <w:r>
              <w:rPr>
                <w:rFonts w:hint="eastAsia"/>
                <w:kern w:val="0"/>
                <w:szCs w:val="21"/>
              </w:rPr>
              <w:t>UC-006</w:t>
            </w:r>
            <w:r w:rsidR="00042C37">
              <w:rPr>
                <w:rFonts w:hint="eastAsia"/>
                <w:kern w:val="0"/>
                <w:szCs w:val="21"/>
              </w:rPr>
              <w:t>-02</w:t>
            </w:r>
          </w:p>
        </w:tc>
        <w:tc>
          <w:tcPr>
            <w:tcW w:w="2293" w:type="dxa"/>
            <w:tcBorders>
              <w:tl2br w:val="nil"/>
              <w:tr2bl w:val="nil"/>
            </w:tcBorders>
            <w:shd w:val="clear" w:color="000000" w:fill="FFFFFF"/>
          </w:tcPr>
          <w:p w:rsidR="00042C37" w:rsidRDefault="00A22A4F" w:rsidP="00841F8F">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.进入系统管理页面</w:t>
            </w:r>
          </w:p>
          <w:p w:rsidR="00A22A4F" w:rsidRDefault="00A22A4F" w:rsidP="00841F8F">
            <w:pPr>
              <w:pStyle w:val="22"/>
              <w:widowControl/>
              <w:ind w:firstLine="0"/>
              <w:jc w:val="left"/>
              <w:rPr>
                <w:rFonts w:ascii="宋体" w:hAnsi="宋体" w:cs="宋体"/>
                <w:kern w:val="0"/>
                <w:szCs w:val="21"/>
              </w:rPr>
            </w:pPr>
            <w:r>
              <w:rPr>
                <w:rFonts w:ascii="宋体" w:hAnsi="宋体" w:cs="宋体" w:hint="eastAsia"/>
                <w:kern w:val="0"/>
                <w:szCs w:val="21"/>
              </w:rPr>
              <w:t>2.清空表单或错误填写表单</w:t>
            </w:r>
          </w:p>
          <w:p w:rsidR="00A22A4F" w:rsidRDefault="00A22A4F" w:rsidP="00841F8F">
            <w:pPr>
              <w:pStyle w:val="22"/>
              <w:widowControl/>
              <w:ind w:firstLine="0"/>
              <w:jc w:val="left"/>
              <w:rPr>
                <w:rFonts w:ascii="宋体" w:hAnsi="宋体" w:cs="宋体" w:hint="eastAsia"/>
                <w:kern w:val="0"/>
                <w:szCs w:val="21"/>
              </w:rPr>
            </w:pPr>
            <w:r>
              <w:rPr>
                <w:rFonts w:ascii="宋体" w:hAnsi="宋体" w:cs="宋体" w:hint="eastAsia"/>
                <w:kern w:val="0"/>
                <w:szCs w:val="21"/>
              </w:rPr>
              <w:t>3.点击保存修改数据</w:t>
            </w:r>
          </w:p>
        </w:tc>
        <w:tc>
          <w:tcPr>
            <w:tcW w:w="2126" w:type="dxa"/>
            <w:tcBorders>
              <w:tl2br w:val="nil"/>
              <w:tr2bl w:val="nil"/>
            </w:tcBorders>
            <w:shd w:val="clear" w:color="000000" w:fill="FFFFFF"/>
          </w:tcPr>
          <w:p w:rsidR="00042C37" w:rsidRPr="001B6041" w:rsidRDefault="00A22A4F" w:rsidP="00841F8F">
            <w:pPr>
              <w:widowControl/>
              <w:jc w:val="left"/>
            </w:pPr>
            <w:r>
              <w:rPr>
                <w:rFonts w:ascii="宋体" w:hAnsi="宋体" w:cs="宋体" w:hint="eastAsia"/>
                <w:kern w:val="0"/>
                <w:szCs w:val="21"/>
              </w:rPr>
              <w:t>系统提示</w:t>
            </w:r>
            <w:r w:rsidR="007C243C">
              <w:rPr>
                <w:rFonts w:ascii="宋体" w:hAnsi="宋体" w:cs="宋体" w:hint="eastAsia"/>
                <w:kern w:val="0"/>
                <w:szCs w:val="21"/>
              </w:rPr>
              <w:t>关键字段必须填写，并将焦点定位到有误的位置</w:t>
            </w:r>
          </w:p>
        </w:tc>
        <w:tc>
          <w:tcPr>
            <w:tcW w:w="1985" w:type="dxa"/>
            <w:tcBorders>
              <w:tl2br w:val="nil"/>
              <w:tr2bl w:val="nil"/>
            </w:tcBorders>
            <w:shd w:val="clear" w:color="000000" w:fill="FFFFFF"/>
          </w:tcPr>
          <w:p w:rsidR="00042C37" w:rsidRPr="007A586A" w:rsidRDefault="007C243C" w:rsidP="00841F8F">
            <w:pPr>
              <w:widowControl/>
              <w:jc w:val="left"/>
              <w:rPr>
                <w:rFonts w:ascii="宋体" w:hAnsi="宋体" w:cs="宋体"/>
                <w:kern w:val="0"/>
                <w:szCs w:val="21"/>
              </w:rPr>
            </w:pPr>
            <w:r>
              <w:rPr>
                <w:rFonts w:ascii="宋体" w:hAnsi="宋体" w:cs="宋体" w:hint="eastAsia"/>
                <w:kern w:val="0"/>
                <w:szCs w:val="21"/>
              </w:rPr>
              <w:t>系统提示关键字段必须填写，并将焦点定位到有误的位置</w:t>
            </w:r>
          </w:p>
        </w:tc>
        <w:tc>
          <w:tcPr>
            <w:tcW w:w="725" w:type="dxa"/>
            <w:tcBorders>
              <w:tl2br w:val="nil"/>
              <w:tr2bl w:val="nil"/>
            </w:tcBorders>
            <w:shd w:val="clear" w:color="000000" w:fill="FFFFFF"/>
            <w:vAlign w:val="center"/>
          </w:tcPr>
          <w:p w:rsidR="00042C37" w:rsidRDefault="00042C37" w:rsidP="00841F8F">
            <w:pPr>
              <w:widowControl/>
              <w:jc w:val="left"/>
              <w:rPr>
                <w:rFonts w:ascii="宋体" w:hAnsi="宋体" w:cs="宋体"/>
                <w:kern w:val="0"/>
                <w:sz w:val="20"/>
              </w:rPr>
            </w:pPr>
            <w:r>
              <w:rPr>
                <w:rFonts w:hint="eastAsia"/>
              </w:rPr>
              <w:t>正确</w:t>
            </w:r>
          </w:p>
        </w:tc>
      </w:tr>
    </w:tbl>
    <w:p w:rsidR="007C243C" w:rsidRDefault="007C243C" w:rsidP="007C243C">
      <w:pPr>
        <w:rPr>
          <w:rFonts w:ascii="宋体" w:hAnsi="宋体"/>
          <w:sz w:val="24"/>
          <w:szCs w:val="24"/>
        </w:rPr>
      </w:pPr>
      <w:r>
        <w:rPr>
          <w:rFonts w:ascii="宋体" w:hAnsi="宋体" w:hint="eastAsia"/>
          <w:sz w:val="24"/>
          <w:szCs w:val="24"/>
        </w:rPr>
        <w:t>7．“学生考试</w:t>
      </w:r>
      <w:r>
        <w:rPr>
          <w:rFonts w:ascii="宋体" w:hAnsi="宋体" w:hint="eastAsia"/>
          <w:sz w:val="24"/>
          <w:szCs w:val="24"/>
        </w:rPr>
        <w:t>”测试</w:t>
      </w:r>
    </w:p>
    <w:p w:rsidR="007C243C" w:rsidRDefault="007C243C" w:rsidP="007C243C">
      <w:pPr>
        <w:jc w:val="center"/>
        <w:rPr>
          <w:rFonts w:ascii="宋体" w:hAnsi="宋体"/>
          <w:b/>
          <w:szCs w:val="21"/>
        </w:rPr>
      </w:pPr>
      <w:r w:rsidRPr="00B32B3C">
        <w:rPr>
          <w:rFonts w:ascii="宋体" w:hAnsi="宋体" w:hint="eastAsia"/>
          <w:b/>
          <w:szCs w:val="21"/>
        </w:rPr>
        <w:t>表</w:t>
      </w:r>
      <w:r>
        <w:rPr>
          <w:rFonts w:ascii="宋体" w:hAnsi="宋体" w:hint="eastAsia"/>
          <w:b/>
          <w:szCs w:val="21"/>
        </w:rPr>
        <w:t>5</w:t>
      </w:r>
      <w:r w:rsidRPr="00B32B3C">
        <w:rPr>
          <w:rFonts w:ascii="宋体" w:hAnsi="宋体" w:hint="eastAsia"/>
          <w:b/>
          <w:szCs w:val="21"/>
        </w:rPr>
        <w:t>-</w:t>
      </w:r>
      <w:r>
        <w:rPr>
          <w:rFonts w:ascii="宋体" w:hAnsi="宋体" w:hint="eastAsia"/>
          <w:b/>
          <w:szCs w:val="21"/>
        </w:rPr>
        <w:t>7</w:t>
      </w:r>
      <w:r w:rsidRPr="00B32B3C">
        <w:rPr>
          <w:rFonts w:ascii="宋体" w:hAnsi="宋体"/>
          <w:b/>
          <w:szCs w:val="21"/>
        </w:rPr>
        <w:t xml:space="preserve"> </w:t>
      </w:r>
      <w:r>
        <w:rPr>
          <w:rFonts w:ascii="宋体" w:hAnsi="宋体" w:hint="eastAsia"/>
          <w:b/>
          <w:szCs w:val="21"/>
        </w:rPr>
        <w:t>“学生考试</w:t>
      </w:r>
      <w:r w:rsidRPr="00B32B3C">
        <w:rPr>
          <w:rFonts w:ascii="宋体" w:hAnsi="宋体" w:hint="eastAsia"/>
          <w:b/>
          <w:szCs w:val="21"/>
        </w:rPr>
        <w:t>”功能测试</w:t>
      </w:r>
    </w:p>
    <w:tbl>
      <w:tblPr>
        <w:tblW w:w="0" w:type="auto"/>
        <w:tblBorders>
          <w:top w:val="single" w:sz="8" w:space="0" w:color="auto"/>
          <w:bottom w:val="single" w:sz="4" w:space="0" w:color="auto"/>
          <w:insideH w:val="single" w:sz="8" w:space="0" w:color="auto"/>
          <w:insideV w:val="single" w:sz="8" w:space="0" w:color="auto"/>
        </w:tblBorders>
        <w:tblLayout w:type="fixed"/>
        <w:tblLook w:val="0000" w:firstRow="0" w:lastRow="0" w:firstColumn="0" w:lastColumn="0" w:noHBand="0" w:noVBand="0"/>
      </w:tblPr>
      <w:tblGrid>
        <w:gridCol w:w="1393"/>
        <w:gridCol w:w="2293"/>
        <w:gridCol w:w="2126"/>
        <w:gridCol w:w="1985"/>
        <w:gridCol w:w="725"/>
      </w:tblGrid>
      <w:tr w:rsidR="007C243C" w:rsidTr="00DB1145">
        <w:trPr>
          <w:trHeight w:val="360"/>
        </w:trPr>
        <w:tc>
          <w:tcPr>
            <w:tcW w:w="1393"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用例编号</w:t>
            </w:r>
          </w:p>
        </w:tc>
        <w:tc>
          <w:tcPr>
            <w:tcW w:w="7129" w:type="dxa"/>
            <w:gridSpan w:val="4"/>
            <w:tcBorders>
              <w:tl2br w:val="nil"/>
              <w:tr2bl w:val="nil"/>
            </w:tcBorders>
            <w:shd w:val="clear" w:color="000000" w:fill="FFFFFF"/>
            <w:vAlign w:val="center"/>
          </w:tcPr>
          <w:p w:rsidR="007C243C" w:rsidRDefault="007C243C" w:rsidP="00DB1145">
            <w:pPr>
              <w:widowControl/>
              <w:jc w:val="left"/>
              <w:rPr>
                <w:rFonts w:ascii="宋体" w:hAnsi="宋体" w:cs="宋体"/>
                <w:kern w:val="0"/>
                <w:sz w:val="20"/>
              </w:rPr>
            </w:pPr>
            <w:r>
              <w:rPr>
                <w:rFonts w:hint="eastAsia"/>
                <w:kern w:val="0"/>
                <w:szCs w:val="21"/>
              </w:rPr>
              <w:t>UC-00</w:t>
            </w:r>
            <w:r>
              <w:rPr>
                <w:rFonts w:hint="eastAsia"/>
                <w:kern w:val="0"/>
                <w:szCs w:val="21"/>
              </w:rPr>
              <w:t>7</w:t>
            </w:r>
          </w:p>
        </w:tc>
      </w:tr>
      <w:tr w:rsidR="007C243C" w:rsidTr="00DB1145">
        <w:trPr>
          <w:trHeight w:val="360"/>
        </w:trPr>
        <w:tc>
          <w:tcPr>
            <w:tcW w:w="1393"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功能描述</w:t>
            </w:r>
          </w:p>
        </w:tc>
        <w:tc>
          <w:tcPr>
            <w:tcW w:w="7129" w:type="dxa"/>
            <w:gridSpan w:val="4"/>
            <w:tcBorders>
              <w:tl2br w:val="nil"/>
              <w:tr2bl w:val="nil"/>
            </w:tcBorders>
            <w:shd w:val="clear" w:color="000000" w:fill="FFFFFF"/>
            <w:vAlign w:val="center"/>
          </w:tcPr>
          <w:p w:rsidR="007C243C" w:rsidRDefault="007C243C" w:rsidP="00DB1145">
            <w:pPr>
              <w:widowControl/>
              <w:jc w:val="left"/>
              <w:rPr>
                <w:rFonts w:ascii="宋体" w:hAnsi="宋体" w:cs="宋体"/>
                <w:kern w:val="0"/>
                <w:szCs w:val="21"/>
              </w:rPr>
            </w:pPr>
            <w:r>
              <w:rPr>
                <w:rFonts w:ascii="宋体" w:hAnsi="宋体" w:cs="宋体" w:hint="eastAsia"/>
                <w:kern w:val="0"/>
                <w:szCs w:val="21"/>
              </w:rPr>
              <w:t>学生根据账号密码登陆系统参加考试，答题并提交代码</w:t>
            </w:r>
          </w:p>
        </w:tc>
      </w:tr>
      <w:tr w:rsidR="007C243C" w:rsidTr="00DB1145">
        <w:trPr>
          <w:trHeight w:val="360"/>
        </w:trPr>
        <w:tc>
          <w:tcPr>
            <w:tcW w:w="1393"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用例目的</w:t>
            </w:r>
          </w:p>
        </w:tc>
        <w:tc>
          <w:tcPr>
            <w:tcW w:w="7129" w:type="dxa"/>
            <w:gridSpan w:val="4"/>
            <w:tcBorders>
              <w:tl2br w:val="nil"/>
              <w:tr2bl w:val="nil"/>
            </w:tcBorders>
            <w:shd w:val="clear" w:color="000000" w:fill="FFFFFF"/>
            <w:vAlign w:val="center"/>
          </w:tcPr>
          <w:p w:rsidR="007C243C" w:rsidRDefault="007C243C" w:rsidP="00DB1145">
            <w:pPr>
              <w:widowControl/>
              <w:jc w:val="left"/>
              <w:rPr>
                <w:rFonts w:ascii="宋体" w:hAnsi="宋体" w:cs="宋体"/>
                <w:kern w:val="0"/>
                <w:szCs w:val="21"/>
              </w:rPr>
            </w:pPr>
            <w:r>
              <w:rPr>
                <w:rFonts w:ascii="宋体" w:hAnsi="宋体" w:cs="宋体" w:hint="eastAsia"/>
                <w:kern w:val="0"/>
                <w:szCs w:val="21"/>
              </w:rPr>
              <w:t>对学生</w:t>
            </w:r>
            <w:r w:rsidR="00A55475">
              <w:rPr>
                <w:rFonts w:ascii="宋体" w:hAnsi="宋体" w:cs="宋体" w:hint="eastAsia"/>
                <w:kern w:val="0"/>
                <w:szCs w:val="21"/>
              </w:rPr>
              <w:t>参加考试的整个流程进行功能测试</w:t>
            </w:r>
          </w:p>
        </w:tc>
      </w:tr>
      <w:tr w:rsidR="007C243C" w:rsidTr="00DB1145">
        <w:trPr>
          <w:trHeight w:val="307"/>
        </w:trPr>
        <w:tc>
          <w:tcPr>
            <w:tcW w:w="1393"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用例前提</w:t>
            </w:r>
          </w:p>
        </w:tc>
        <w:tc>
          <w:tcPr>
            <w:tcW w:w="7129" w:type="dxa"/>
            <w:gridSpan w:val="4"/>
            <w:tcBorders>
              <w:tl2br w:val="nil"/>
              <w:tr2bl w:val="nil"/>
            </w:tcBorders>
            <w:shd w:val="clear" w:color="000000" w:fill="FFFFFF"/>
            <w:vAlign w:val="center"/>
          </w:tcPr>
          <w:p w:rsidR="007C243C" w:rsidRDefault="007C243C" w:rsidP="00DB1145">
            <w:pPr>
              <w:widowControl/>
              <w:jc w:val="left"/>
              <w:rPr>
                <w:rFonts w:ascii="宋体" w:hAnsi="宋体" w:cs="宋体"/>
                <w:kern w:val="0"/>
                <w:szCs w:val="21"/>
              </w:rPr>
            </w:pPr>
            <w:r>
              <w:rPr>
                <w:rFonts w:ascii="宋体" w:hAnsi="宋体" w:cs="宋体"/>
                <w:kern w:val="0"/>
                <w:szCs w:val="21"/>
              </w:rPr>
              <w:t>1.</w:t>
            </w:r>
            <w:r w:rsidR="00A55475">
              <w:rPr>
                <w:rFonts w:ascii="宋体" w:hAnsi="宋体" w:cs="宋体" w:hint="eastAsia"/>
                <w:kern w:val="0"/>
                <w:szCs w:val="21"/>
              </w:rPr>
              <w:t>学生登录系统并通过系统身份验证</w:t>
            </w:r>
          </w:p>
          <w:p w:rsidR="00A55475" w:rsidRPr="0006581C" w:rsidRDefault="00A55475" w:rsidP="00DB1145">
            <w:pPr>
              <w:widowControl/>
              <w:jc w:val="left"/>
              <w:rPr>
                <w:rFonts w:ascii="宋体" w:hAnsi="宋体" w:cs="宋体" w:hint="eastAsia"/>
                <w:kern w:val="0"/>
                <w:szCs w:val="21"/>
              </w:rPr>
            </w:pPr>
            <w:r>
              <w:rPr>
                <w:rFonts w:ascii="宋体" w:hAnsi="宋体" w:cs="宋体" w:hint="eastAsia"/>
                <w:kern w:val="0"/>
                <w:szCs w:val="21"/>
              </w:rPr>
              <w:t>2.考试正在进行中</w:t>
            </w:r>
          </w:p>
        </w:tc>
      </w:tr>
      <w:tr w:rsidR="007C243C" w:rsidTr="00DB1145">
        <w:trPr>
          <w:trHeight w:val="360"/>
        </w:trPr>
        <w:tc>
          <w:tcPr>
            <w:tcW w:w="1393"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子用例编号</w:t>
            </w:r>
          </w:p>
        </w:tc>
        <w:tc>
          <w:tcPr>
            <w:tcW w:w="2293" w:type="dxa"/>
            <w:tcBorders>
              <w:tl2br w:val="nil"/>
              <w:tr2bl w:val="nil"/>
            </w:tcBorders>
            <w:shd w:val="clear" w:color="000000" w:fill="C0C0C0"/>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输入/动作</w:t>
            </w:r>
          </w:p>
        </w:tc>
        <w:tc>
          <w:tcPr>
            <w:tcW w:w="2126" w:type="dxa"/>
            <w:tcBorders>
              <w:tl2br w:val="nil"/>
              <w:tr2bl w:val="nil"/>
            </w:tcBorders>
            <w:shd w:val="clear" w:color="000000" w:fill="C0C0C0"/>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期望的输出/响应</w:t>
            </w:r>
          </w:p>
        </w:tc>
        <w:tc>
          <w:tcPr>
            <w:tcW w:w="1985" w:type="dxa"/>
            <w:tcBorders>
              <w:tl2br w:val="nil"/>
              <w:tr2bl w:val="nil"/>
            </w:tcBorders>
            <w:shd w:val="clear" w:color="000000" w:fill="C0C0C0"/>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实际输出</w:t>
            </w:r>
          </w:p>
        </w:tc>
        <w:tc>
          <w:tcPr>
            <w:tcW w:w="725" w:type="dxa"/>
            <w:tcBorders>
              <w:tl2br w:val="nil"/>
              <w:tr2bl w:val="nil"/>
            </w:tcBorders>
            <w:shd w:val="clear" w:color="000000" w:fill="C0C0C0"/>
            <w:vAlign w:val="center"/>
          </w:tcPr>
          <w:p w:rsidR="007C243C" w:rsidRDefault="007C243C" w:rsidP="00DB1145">
            <w:pPr>
              <w:widowControl/>
              <w:jc w:val="left"/>
              <w:rPr>
                <w:rFonts w:ascii="宋体" w:hAnsi="宋体" w:cs="宋体"/>
                <w:b/>
                <w:bCs/>
                <w:kern w:val="0"/>
                <w:szCs w:val="21"/>
              </w:rPr>
            </w:pPr>
            <w:r>
              <w:rPr>
                <w:rFonts w:ascii="宋体" w:hAnsi="宋体" w:cs="宋体" w:hint="eastAsia"/>
                <w:b/>
                <w:bCs/>
                <w:kern w:val="0"/>
                <w:szCs w:val="21"/>
              </w:rPr>
              <w:t>状态</w:t>
            </w:r>
          </w:p>
        </w:tc>
      </w:tr>
      <w:tr w:rsidR="007C243C" w:rsidTr="00DB1145">
        <w:trPr>
          <w:trHeight w:val="420"/>
        </w:trPr>
        <w:tc>
          <w:tcPr>
            <w:tcW w:w="1393" w:type="dxa"/>
            <w:tcBorders>
              <w:tl2br w:val="nil"/>
              <w:tr2bl w:val="nil"/>
            </w:tcBorders>
            <w:shd w:val="clear" w:color="000000" w:fill="FFFFFF"/>
            <w:vAlign w:val="center"/>
          </w:tcPr>
          <w:p w:rsidR="007C243C" w:rsidRDefault="00A55475" w:rsidP="00DB1145">
            <w:pPr>
              <w:widowControl/>
              <w:jc w:val="center"/>
              <w:rPr>
                <w:kern w:val="0"/>
                <w:szCs w:val="21"/>
              </w:rPr>
            </w:pPr>
            <w:r>
              <w:rPr>
                <w:rFonts w:hint="eastAsia"/>
                <w:kern w:val="0"/>
                <w:szCs w:val="21"/>
              </w:rPr>
              <w:t>UC-007</w:t>
            </w:r>
            <w:r w:rsidR="007C243C">
              <w:rPr>
                <w:rFonts w:hint="eastAsia"/>
                <w:kern w:val="0"/>
                <w:szCs w:val="21"/>
              </w:rPr>
              <w:t>-01</w:t>
            </w:r>
          </w:p>
        </w:tc>
        <w:tc>
          <w:tcPr>
            <w:tcW w:w="2293" w:type="dxa"/>
            <w:tcBorders>
              <w:tl2br w:val="nil"/>
              <w:tr2bl w:val="nil"/>
            </w:tcBorders>
            <w:shd w:val="clear" w:color="000000" w:fill="FFFFFF"/>
          </w:tcPr>
          <w:p w:rsidR="00391F08" w:rsidRDefault="007C243C" w:rsidP="00391F08">
            <w:pPr>
              <w:pStyle w:val="22"/>
              <w:widowControl/>
              <w:ind w:firstLine="0"/>
              <w:jc w:val="left"/>
              <w:rPr>
                <w:rFonts w:ascii="宋体" w:hAnsi="宋体" w:cs="宋体"/>
                <w:kern w:val="0"/>
                <w:szCs w:val="21"/>
              </w:rPr>
            </w:pPr>
            <w:r>
              <w:rPr>
                <w:rFonts w:ascii="宋体" w:hAnsi="宋体" w:cs="宋体" w:hint="eastAsia"/>
                <w:kern w:val="0"/>
                <w:szCs w:val="21"/>
              </w:rPr>
              <w:t>1.</w:t>
            </w:r>
            <w:r w:rsidR="00391F08">
              <w:rPr>
                <w:rFonts w:ascii="宋体" w:hAnsi="宋体" w:cs="宋体" w:hint="eastAsia"/>
                <w:kern w:val="0"/>
                <w:szCs w:val="21"/>
              </w:rPr>
              <w:t>学生登陆后进入到考试列表页面</w:t>
            </w:r>
          </w:p>
          <w:p w:rsidR="00391F08" w:rsidRDefault="00391F08" w:rsidP="00391F08">
            <w:pPr>
              <w:pStyle w:val="22"/>
              <w:widowControl/>
              <w:ind w:firstLine="0"/>
              <w:jc w:val="left"/>
              <w:rPr>
                <w:rFonts w:ascii="宋体" w:hAnsi="宋体" w:cs="宋体"/>
                <w:kern w:val="0"/>
                <w:szCs w:val="21"/>
              </w:rPr>
            </w:pPr>
            <w:r>
              <w:rPr>
                <w:rFonts w:ascii="宋体" w:hAnsi="宋体" w:cs="宋体"/>
                <w:kern w:val="0"/>
                <w:szCs w:val="21"/>
              </w:rPr>
              <w:t>2</w:t>
            </w:r>
            <w:r>
              <w:rPr>
                <w:rFonts w:ascii="宋体" w:hAnsi="宋体" w:cs="宋体" w:hint="eastAsia"/>
                <w:kern w:val="0"/>
                <w:szCs w:val="21"/>
              </w:rPr>
              <w:t>.选择进行中的考试</w:t>
            </w:r>
          </w:p>
          <w:p w:rsidR="00391F08" w:rsidRDefault="00391F08" w:rsidP="00391F08">
            <w:pPr>
              <w:pStyle w:val="22"/>
              <w:widowControl/>
              <w:ind w:firstLine="0"/>
              <w:jc w:val="left"/>
              <w:rPr>
                <w:rFonts w:ascii="宋体" w:hAnsi="宋体" w:cs="宋体" w:hint="eastAsia"/>
                <w:kern w:val="0"/>
                <w:szCs w:val="21"/>
              </w:rPr>
            </w:pPr>
            <w:r>
              <w:rPr>
                <w:rFonts w:ascii="宋体" w:hAnsi="宋体" w:cs="宋体" w:hint="eastAsia"/>
                <w:kern w:val="0"/>
                <w:szCs w:val="21"/>
              </w:rPr>
              <w:t>3.查看题目，并编写代码</w:t>
            </w:r>
          </w:p>
          <w:p w:rsidR="007C243C" w:rsidRDefault="00391F08" w:rsidP="00DB1145">
            <w:pPr>
              <w:pStyle w:val="22"/>
              <w:widowControl/>
              <w:ind w:firstLine="0"/>
              <w:jc w:val="left"/>
              <w:rPr>
                <w:rFonts w:ascii="宋体" w:hAnsi="宋体" w:cs="宋体" w:hint="eastAsia"/>
                <w:kern w:val="0"/>
                <w:szCs w:val="21"/>
              </w:rPr>
            </w:pPr>
            <w:r>
              <w:rPr>
                <w:rFonts w:ascii="宋体" w:hAnsi="宋体" w:cs="宋体" w:hint="eastAsia"/>
                <w:kern w:val="0"/>
                <w:szCs w:val="21"/>
              </w:rPr>
              <w:t>4.选择编译器，提交代码</w:t>
            </w:r>
            <w:r>
              <w:rPr>
                <w:rFonts w:ascii="宋体" w:hAnsi="宋体" w:cs="宋体"/>
                <w:kern w:val="0"/>
                <w:szCs w:val="21"/>
              </w:rPr>
              <w:t xml:space="preserve"> </w:t>
            </w:r>
          </w:p>
        </w:tc>
        <w:tc>
          <w:tcPr>
            <w:tcW w:w="2126" w:type="dxa"/>
            <w:tcBorders>
              <w:tl2br w:val="nil"/>
              <w:tr2bl w:val="nil"/>
            </w:tcBorders>
            <w:shd w:val="clear" w:color="000000" w:fill="FFFFFF"/>
          </w:tcPr>
          <w:p w:rsidR="007C243C" w:rsidRDefault="00391F08" w:rsidP="00DB1145">
            <w:pPr>
              <w:pStyle w:val="22"/>
              <w:widowControl/>
              <w:ind w:firstLine="0"/>
              <w:jc w:val="left"/>
              <w:rPr>
                <w:rFonts w:ascii="宋体" w:hAnsi="宋体" w:cs="宋体"/>
                <w:kern w:val="0"/>
                <w:szCs w:val="21"/>
              </w:rPr>
            </w:pPr>
            <w:r>
              <w:rPr>
                <w:rFonts w:ascii="宋体" w:hAnsi="宋体" w:cs="宋体" w:hint="eastAsia"/>
                <w:kern w:val="0"/>
                <w:szCs w:val="21"/>
              </w:rPr>
              <w:t>1.代码提交成功</w:t>
            </w:r>
          </w:p>
          <w:p w:rsidR="00391F08" w:rsidRDefault="00391F08" w:rsidP="00DB1145">
            <w:pPr>
              <w:pStyle w:val="22"/>
              <w:widowControl/>
              <w:ind w:firstLine="0"/>
              <w:jc w:val="left"/>
              <w:rPr>
                <w:rFonts w:ascii="宋体" w:hAnsi="宋体" w:cs="宋体"/>
                <w:kern w:val="0"/>
                <w:szCs w:val="21"/>
              </w:rPr>
            </w:pPr>
            <w:r>
              <w:rPr>
                <w:rFonts w:ascii="宋体" w:hAnsi="宋体" w:cs="宋体" w:hint="eastAsia"/>
                <w:kern w:val="0"/>
                <w:szCs w:val="21"/>
              </w:rPr>
              <w:t>2.页面跳转到提交状态显示页面</w:t>
            </w:r>
          </w:p>
          <w:p w:rsidR="00391F08" w:rsidRDefault="00391F08" w:rsidP="00DB1145">
            <w:pPr>
              <w:pStyle w:val="22"/>
              <w:widowControl/>
              <w:ind w:firstLine="0"/>
              <w:jc w:val="left"/>
              <w:rPr>
                <w:rFonts w:ascii="宋体" w:hAnsi="宋体" w:cs="宋体" w:hint="eastAsia"/>
                <w:kern w:val="0"/>
                <w:szCs w:val="21"/>
              </w:rPr>
            </w:pPr>
            <w:r>
              <w:rPr>
                <w:rFonts w:ascii="宋体" w:hAnsi="宋体" w:cs="宋体" w:hint="eastAsia"/>
                <w:kern w:val="0"/>
                <w:szCs w:val="21"/>
              </w:rPr>
              <w:t>3.提交的代码状态显示在表格中，</w:t>
            </w:r>
            <w:r w:rsidR="00560E27">
              <w:rPr>
                <w:rFonts w:ascii="宋体" w:hAnsi="宋体" w:cs="宋体" w:hint="eastAsia"/>
                <w:kern w:val="0"/>
                <w:szCs w:val="21"/>
              </w:rPr>
              <w:t>并能够看到题目是否通过</w:t>
            </w:r>
          </w:p>
        </w:tc>
        <w:tc>
          <w:tcPr>
            <w:tcW w:w="1985" w:type="dxa"/>
            <w:tcBorders>
              <w:tl2br w:val="nil"/>
              <w:tr2bl w:val="nil"/>
            </w:tcBorders>
            <w:shd w:val="clear" w:color="000000" w:fill="FFFFFF"/>
          </w:tcPr>
          <w:p w:rsidR="00560E27" w:rsidRDefault="00560E27" w:rsidP="00560E27">
            <w:pPr>
              <w:pStyle w:val="22"/>
              <w:widowControl/>
              <w:ind w:firstLine="0"/>
              <w:jc w:val="left"/>
              <w:rPr>
                <w:rFonts w:ascii="宋体" w:hAnsi="宋体" w:cs="宋体"/>
                <w:kern w:val="0"/>
                <w:szCs w:val="21"/>
              </w:rPr>
            </w:pPr>
            <w:r>
              <w:rPr>
                <w:rFonts w:ascii="宋体" w:hAnsi="宋体" w:cs="宋体" w:hint="eastAsia"/>
                <w:kern w:val="0"/>
                <w:szCs w:val="21"/>
              </w:rPr>
              <w:t>1.代码提交成功</w:t>
            </w:r>
          </w:p>
          <w:p w:rsidR="00560E27" w:rsidRDefault="00560E27" w:rsidP="00560E27">
            <w:pPr>
              <w:pStyle w:val="22"/>
              <w:widowControl/>
              <w:ind w:firstLine="0"/>
              <w:jc w:val="left"/>
              <w:rPr>
                <w:rFonts w:ascii="宋体" w:hAnsi="宋体" w:cs="宋体"/>
                <w:kern w:val="0"/>
                <w:szCs w:val="21"/>
              </w:rPr>
            </w:pPr>
            <w:r>
              <w:rPr>
                <w:rFonts w:ascii="宋体" w:hAnsi="宋体" w:cs="宋体" w:hint="eastAsia"/>
                <w:kern w:val="0"/>
                <w:szCs w:val="21"/>
              </w:rPr>
              <w:t>2.页面跳转到提交状态显示页面</w:t>
            </w:r>
          </w:p>
          <w:p w:rsidR="007C243C" w:rsidRPr="00B43968" w:rsidRDefault="00560E27" w:rsidP="00560E27">
            <w:pPr>
              <w:pStyle w:val="22"/>
              <w:widowControl/>
              <w:ind w:firstLine="0"/>
              <w:jc w:val="left"/>
              <w:rPr>
                <w:rFonts w:ascii="宋体" w:hAnsi="宋体" w:cs="宋体" w:hint="eastAsia"/>
                <w:kern w:val="0"/>
                <w:szCs w:val="21"/>
              </w:rPr>
            </w:pPr>
            <w:r>
              <w:rPr>
                <w:rFonts w:ascii="宋体" w:hAnsi="宋体" w:cs="宋体" w:hint="eastAsia"/>
                <w:kern w:val="0"/>
                <w:szCs w:val="21"/>
              </w:rPr>
              <w:t>3.提交的代码状态显示在表格中，并能够看到题目是否通过</w:t>
            </w:r>
          </w:p>
        </w:tc>
        <w:tc>
          <w:tcPr>
            <w:tcW w:w="725" w:type="dxa"/>
            <w:tcBorders>
              <w:tl2br w:val="nil"/>
              <w:tr2bl w:val="nil"/>
            </w:tcBorders>
            <w:shd w:val="clear" w:color="000000" w:fill="FFFFFF"/>
            <w:vAlign w:val="center"/>
          </w:tcPr>
          <w:p w:rsidR="007C243C" w:rsidRDefault="007C243C" w:rsidP="00DB1145">
            <w:pPr>
              <w:widowControl/>
              <w:jc w:val="left"/>
              <w:rPr>
                <w:rFonts w:ascii="宋体" w:hAnsi="宋体" w:cs="宋体"/>
                <w:kern w:val="0"/>
                <w:sz w:val="20"/>
              </w:rPr>
            </w:pPr>
            <w:r>
              <w:rPr>
                <w:rFonts w:hint="eastAsia"/>
                <w:kern w:val="0"/>
                <w:szCs w:val="21"/>
              </w:rPr>
              <w:t>正确</w:t>
            </w:r>
          </w:p>
        </w:tc>
      </w:tr>
      <w:tr w:rsidR="007C243C" w:rsidTr="00DB1145">
        <w:trPr>
          <w:trHeight w:val="420"/>
        </w:trPr>
        <w:tc>
          <w:tcPr>
            <w:tcW w:w="1393" w:type="dxa"/>
            <w:tcBorders>
              <w:tl2br w:val="nil"/>
              <w:tr2bl w:val="nil"/>
            </w:tcBorders>
            <w:shd w:val="clear" w:color="000000" w:fill="FFFFFF"/>
            <w:vAlign w:val="center"/>
          </w:tcPr>
          <w:p w:rsidR="007C243C" w:rsidRDefault="00A55475" w:rsidP="00DB1145">
            <w:pPr>
              <w:widowControl/>
              <w:jc w:val="center"/>
              <w:rPr>
                <w:kern w:val="0"/>
                <w:szCs w:val="21"/>
              </w:rPr>
            </w:pPr>
            <w:r>
              <w:rPr>
                <w:rFonts w:hint="eastAsia"/>
                <w:kern w:val="0"/>
                <w:szCs w:val="21"/>
              </w:rPr>
              <w:t>UC-007</w:t>
            </w:r>
            <w:r w:rsidR="007C243C">
              <w:rPr>
                <w:rFonts w:hint="eastAsia"/>
                <w:kern w:val="0"/>
                <w:szCs w:val="21"/>
              </w:rPr>
              <w:t>-02</w:t>
            </w:r>
          </w:p>
        </w:tc>
        <w:tc>
          <w:tcPr>
            <w:tcW w:w="2293" w:type="dxa"/>
            <w:tcBorders>
              <w:tl2br w:val="nil"/>
              <w:tr2bl w:val="nil"/>
            </w:tcBorders>
            <w:shd w:val="clear" w:color="000000" w:fill="FFFFFF"/>
          </w:tcPr>
          <w:p w:rsidR="00560E27" w:rsidRDefault="007C243C" w:rsidP="00560E27">
            <w:pPr>
              <w:pStyle w:val="22"/>
              <w:widowControl/>
              <w:ind w:firstLine="0"/>
              <w:jc w:val="left"/>
              <w:rPr>
                <w:rFonts w:ascii="宋体" w:hAnsi="宋体" w:cs="宋体"/>
                <w:kern w:val="0"/>
                <w:szCs w:val="21"/>
              </w:rPr>
            </w:pPr>
            <w:r>
              <w:rPr>
                <w:rFonts w:ascii="宋体" w:hAnsi="宋体" w:cs="宋体"/>
                <w:kern w:val="0"/>
                <w:szCs w:val="21"/>
              </w:rPr>
              <w:t>1</w:t>
            </w:r>
            <w:r>
              <w:rPr>
                <w:rFonts w:ascii="宋体" w:hAnsi="宋体" w:cs="宋体" w:hint="eastAsia"/>
                <w:kern w:val="0"/>
                <w:szCs w:val="21"/>
              </w:rPr>
              <w:t>.</w:t>
            </w:r>
            <w:r w:rsidR="00560E27">
              <w:rPr>
                <w:rFonts w:ascii="宋体" w:hAnsi="宋体" w:cs="宋体" w:hint="eastAsia"/>
                <w:kern w:val="0"/>
                <w:szCs w:val="21"/>
              </w:rPr>
              <w:t>上一个用例之后在提交代码状态显示页面</w:t>
            </w:r>
          </w:p>
          <w:p w:rsidR="007C243C" w:rsidRPr="00560E27" w:rsidRDefault="00560E27" w:rsidP="00DB1145">
            <w:pPr>
              <w:pStyle w:val="22"/>
              <w:widowControl/>
              <w:ind w:firstLine="0"/>
              <w:jc w:val="left"/>
              <w:rPr>
                <w:rFonts w:ascii="宋体" w:hAnsi="宋体" w:cs="宋体" w:hint="eastAsia"/>
                <w:kern w:val="0"/>
                <w:szCs w:val="21"/>
              </w:rPr>
            </w:pPr>
            <w:r>
              <w:rPr>
                <w:rFonts w:ascii="宋体" w:hAnsi="宋体" w:cs="宋体"/>
                <w:kern w:val="0"/>
                <w:szCs w:val="21"/>
              </w:rPr>
              <w:t>2</w:t>
            </w:r>
            <w:r>
              <w:rPr>
                <w:rFonts w:ascii="宋体" w:hAnsi="宋体" w:cs="宋体" w:hint="eastAsia"/>
                <w:kern w:val="0"/>
                <w:szCs w:val="21"/>
              </w:rPr>
              <w:t>.找到自己提交的代码状态，点击编译器名称</w:t>
            </w:r>
            <w:r>
              <w:rPr>
                <w:rFonts w:ascii="宋体" w:hAnsi="宋体" w:cs="宋体"/>
                <w:kern w:val="0"/>
                <w:szCs w:val="21"/>
              </w:rPr>
              <w:t xml:space="preserve"> </w:t>
            </w:r>
          </w:p>
        </w:tc>
        <w:tc>
          <w:tcPr>
            <w:tcW w:w="2126" w:type="dxa"/>
            <w:tcBorders>
              <w:tl2br w:val="nil"/>
              <w:tr2bl w:val="nil"/>
            </w:tcBorders>
            <w:shd w:val="clear" w:color="000000" w:fill="FFFFFF"/>
          </w:tcPr>
          <w:p w:rsidR="007C243C" w:rsidRPr="001B6041" w:rsidRDefault="00560E27" w:rsidP="00DB1145">
            <w:pPr>
              <w:widowControl/>
              <w:jc w:val="left"/>
            </w:pPr>
            <w:r>
              <w:rPr>
                <w:rFonts w:ascii="宋体" w:hAnsi="宋体" w:cs="宋体" w:hint="eastAsia"/>
                <w:kern w:val="0"/>
                <w:szCs w:val="21"/>
              </w:rPr>
              <w:t>页面跳转到代码详情页面</w:t>
            </w:r>
          </w:p>
        </w:tc>
        <w:tc>
          <w:tcPr>
            <w:tcW w:w="1985" w:type="dxa"/>
            <w:tcBorders>
              <w:tl2br w:val="nil"/>
              <w:tr2bl w:val="nil"/>
            </w:tcBorders>
            <w:shd w:val="clear" w:color="000000" w:fill="FFFFFF"/>
          </w:tcPr>
          <w:p w:rsidR="007C243C" w:rsidRPr="007A586A" w:rsidRDefault="008119F4" w:rsidP="00DB1145">
            <w:pPr>
              <w:widowControl/>
              <w:jc w:val="left"/>
              <w:rPr>
                <w:rFonts w:ascii="宋体" w:hAnsi="宋体" w:cs="宋体"/>
                <w:kern w:val="0"/>
                <w:szCs w:val="21"/>
              </w:rPr>
            </w:pPr>
            <w:r>
              <w:rPr>
                <w:rFonts w:ascii="宋体" w:hAnsi="宋体" w:cs="宋体" w:hint="eastAsia"/>
                <w:kern w:val="0"/>
                <w:szCs w:val="21"/>
              </w:rPr>
              <w:t>页面跳转到代码详情页面</w:t>
            </w:r>
          </w:p>
        </w:tc>
        <w:tc>
          <w:tcPr>
            <w:tcW w:w="725" w:type="dxa"/>
            <w:tcBorders>
              <w:tl2br w:val="nil"/>
              <w:tr2bl w:val="nil"/>
            </w:tcBorders>
            <w:shd w:val="clear" w:color="000000" w:fill="FFFFFF"/>
            <w:vAlign w:val="center"/>
          </w:tcPr>
          <w:p w:rsidR="007C243C" w:rsidRDefault="007C243C" w:rsidP="00DB1145">
            <w:pPr>
              <w:widowControl/>
              <w:jc w:val="left"/>
              <w:rPr>
                <w:rFonts w:ascii="宋体" w:hAnsi="宋体" w:cs="宋体"/>
                <w:kern w:val="0"/>
                <w:sz w:val="20"/>
              </w:rPr>
            </w:pPr>
            <w:r>
              <w:rPr>
                <w:rFonts w:hint="eastAsia"/>
              </w:rPr>
              <w:t>正确</w:t>
            </w:r>
          </w:p>
        </w:tc>
      </w:tr>
    </w:tbl>
    <w:p w:rsidR="00E90FF9" w:rsidRDefault="00E90FF9" w:rsidP="00E90FF9">
      <w:pPr>
        <w:pStyle w:val="3"/>
        <w:spacing w:before="100" w:after="50" w:line="440" w:lineRule="exact"/>
        <w:rPr>
          <w:rFonts w:eastAsia="黑体" w:hint="eastAsia"/>
          <w:b w:val="0"/>
          <w:bCs/>
          <w:sz w:val="24"/>
          <w:szCs w:val="24"/>
        </w:rPr>
      </w:pPr>
      <w:r>
        <w:rPr>
          <w:rFonts w:eastAsia="黑体"/>
          <w:b w:val="0"/>
          <w:bCs/>
          <w:sz w:val="24"/>
          <w:szCs w:val="24"/>
        </w:rPr>
        <w:t>5.2</w:t>
      </w:r>
      <w:r w:rsidRPr="00C15BC9">
        <w:rPr>
          <w:rFonts w:eastAsia="黑体"/>
          <w:b w:val="0"/>
          <w:bCs/>
          <w:sz w:val="24"/>
          <w:szCs w:val="24"/>
        </w:rPr>
        <w:t xml:space="preserve">.2 </w:t>
      </w:r>
      <w:r>
        <w:rPr>
          <w:rFonts w:eastAsia="黑体" w:hint="eastAsia"/>
          <w:b w:val="0"/>
          <w:bCs/>
          <w:sz w:val="24"/>
          <w:szCs w:val="24"/>
        </w:rPr>
        <w:t>非功能测试</w:t>
      </w:r>
    </w:p>
    <w:p w:rsidR="00E90FF9" w:rsidRDefault="00E90FF9" w:rsidP="00E90FF9">
      <w:pPr>
        <w:rPr>
          <w:sz w:val="24"/>
          <w:szCs w:val="24"/>
        </w:rPr>
      </w:pPr>
      <w:r>
        <w:rPr>
          <w:sz w:val="24"/>
          <w:szCs w:val="24"/>
        </w:rPr>
        <w:t xml:space="preserve">  </w:t>
      </w:r>
      <w:r>
        <w:rPr>
          <w:rFonts w:hint="eastAsia"/>
          <w:sz w:val="24"/>
          <w:szCs w:val="24"/>
        </w:rPr>
        <w:t>本项测试主要包括对系统的界面测试</w:t>
      </w:r>
      <w:r w:rsidR="00A47151">
        <w:rPr>
          <w:rFonts w:hint="eastAsia"/>
          <w:sz w:val="24"/>
          <w:szCs w:val="24"/>
        </w:rPr>
        <w:t>，压力测试</w:t>
      </w:r>
      <w:r w:rsidR="00317120">
        <w:rPr>
          <w:rFonts w:hint="eastAsia"/>
          <w:sz w:val="24"/>
          <w:szCs w:val="24"/>
        </w:rPr>
        <w:t>，可靠性能测试等</w:t>
      </w:r>
      <w:r w:rsidR="00A47151">
        <w:rPr>
          <w:rFonts w:hint="eastAsia"/>
          <w:sz w:val="24"/>
          <w:szCs w:val="24"/>
        </w:rPr>
        <w:t>。界面测试通常是为浏览器兼容性测试、色调、布局测试等</w:t>
      </w:r>
      <w:r w:rsidR="00BA338D">
        <w:rPr>
          <w:rFonts w:hint="eastAsia"/>
          <w:sz w:val="24"/>
          <w:szCs w:val="24"/>
        </w:rPr>
        <w:t>；压力测试主要看系统能够是否满足了相应时间，高并发下的是否提供稳定的服务等，本次测试响应时间主要通过各浏览器的开发工具测试</w:t>
      </w:r>
      <w:r w:rsidR="00317120">
        <w:rPr>
          <w:rFonts w:hint="eastAsia"/>
          <w:sz w:val="24"/>
          <w:szCs w:val="24"/>
        </w:rPr>
        <w:t>可靠性测试主要看系统能长时间运行过程中发生概率的概率</w:t>
      </w:r>
      <w:r w:rsidR="00BA338D">
        <w:rPr>
          <w:rFonts w:hint="eastAsia"/>
          <w:sz w:val="24"/>
          <w:szCs w:val="24"/>
        </w:rPr>
        <w:t>。详细数据汇总如下表：</w:t>
      </w:r>
    </w:p>
    <w:p w:rsidR="00BA338D" w:rsidRDefault="00DC3902" w:rsidP="00DC3902">
      <w:pPr>
        <w:jc w:val="center"/>
        <w:rPr>
          <w:b/>
          <w:sz w:val="24"/>
          <w:szCs w:val="24"/>
        </w:rPr>
      </w:pPr>
      <w:r w:rsidRPr="00DC3902">
        <w:rPr>
          <w:rFonts w:hint="eastAsia"/>
          <w:b/>
          <w:sz w:val="24"/>
          <w:szCs w:val="24"/>
        </w:rPr>
        <w:t>表</w:t>
      </w:r>
      <w:r w:rsidRPr="00DC3902">
        <w:rPr>
          <w:rFonts w:hint="eastAsia"/>
          <w:b/>
          <w:sz w:val="24"/>
          <w:szCs w:val="24"/>
        </w:rPr>
        <w:t>5-</w:t>
      </w:r>
      <w:r w:rsidRPr="00DC3902">
        <w:rPr>
          <w:b/>
          <w:sz w:val="24"/>
          <w:szCs w:val="24"/>
        </w:rPr>
        <w:t xml:space="preserve">8 </w:t>
      </w:r>
      <w:r w:rsidRPr="00DC3902">
        <w:rPr>
          <w:rFonts w:hint="eastAsia"/>
          <w:b/>
          <w:sz w:val="24"/>
          <w:szCs w:val="24"/>
        </w:rPr>
        <w:t>非功能性测试报告</w:t>
      </w:r>
    </w:p>
    <w:tbl>
      <w:tblPr>
        <w:tblStyle w:val="af"/>
        <w:tblW w:w="0" w:type="auto"/>
        <w:tblLook w:val="04A0" w:firstRow="1" w:lastRow="0" w:firstColumn="1" w:lastColumn="0" w:noHBand="0" w:noVBand="1"/>
      </w:tblPr>
      <w:tblGrid>
        <w:gridCol w:w="988"/>
        <w:gridCol w:w="2268"/>
        <w:gridCol w:w="1275"/>
        <w:gridCol w:w="1321"/>
        <w:gridCol w:w="1463"/>
        <w:gridCol w:w="1463"/>
      </w:tblGrid>
      <w:tr w:rsidR="00DC3902" w:rsidTr="00886955">
        <w:trPr>
          <w:trHeight w:val="1058"/>
        </w:trPr>
        <w:tc>
          <w:tcPr>
            <w:tcW w:w="988" w:type="dxa"/>
          </w:tcPr>
          <w:p w:rsidR="00DC3902" w:rsidRPr="00056093" w:rsidRDefault="00DC3902" w:rsidP="00DC3902">
            <w:pPr>
              <w:jc w:val="center"/>
              <w:rPr>
                <w:rFonts w:hint="eastAsia"/>
                <w:sz w:val="24"/>
                <w:szCs w:val="24"/>
              </w:rPr>
            </w:pPr>
          </w:p>
        </w:tc>
        <w:tc>
          <w:tcPr>
            <w:tcW w:w="2268" w:type="dxa"/>
          </w:tcPr>
          <w:p w:rsidR="00056093" w:rsidRDefault="00056093" w:rsidP="00DC3902">
            <w:pPr>
              <w:jc w:val="center"/>
              <w:rPr>
                <w:sz w:val="24"/>
                <w:szCs w:val="24"/>
              </w:rPr>
            </w:pPr>
          </w:p>
          <w:p w:rsidR="00886955" w:rsidRPr="00056093" w:rsidRDefault="00886955" w:rsidP="00DC3902">
            <w:pPr>
              <w:jc w:val="center"/>
              <w:rPr>
                <w:rFonts w:hint="eastAsia"/>
                <w:sz w:val="24"/>
                <w:szCs w:val="24"/>
              </w:rPr>
            </w:pPr>
          </w:p>
          <w:p w:rsidR="00DC3902" w:rsidRPr="00056093" w:rsidRDefault="00DC3902" w:rsidP="00056093">
            <w:pPr>
              <w:jc w:val="center"/>
              <w:rPr>
                <w:rFonts w:hint="eastAsia"/>
                <w:sz w:val="24"/>
                <w:szCs w:val="24"/>
              </w:rPr>
            </w:pPr>
            <w:r w:rsidRPr="00056093">
              <w:rPr>
                <w:rFonts w:hint="eastAsia"/>
                <w:sz w:val="24"/>
                <w:szCs w:val="24"/>
              </w:rPr>
              <w:t>兼容性</w:t>
            </w:r>
          </w:p>
        </w:tc>
        <w:tc>
          <w:tcPr>
            <w:tcW w:w="1275" w:type="dxa"/>
          </w:tcPr>
          <w:p w:rsidR="00DC3902" w:rsidRPr="00056093" w:rsidRDefault="00DC3902" w:rsidP="00DC3902">
            <w:pPr>
              <w:jc w:val="center"/>
              <w:rPr>
                <w:rFonts w:hint="eastAsia"/>
                <w:sz w:val="24"/>
                <w:szCs w:val="24"/>
              </w:rPr>
            </w:pPr>
            <w:r w:rsidRPr="00056093">
              <w:rPr>
                <w:rFonts w:hint="eastAsia"/>
                <w:sz w:val="24"/>
                <w:szCs w:val="24"/>
              </w:rPr>
              <w:t>静态资源平均加载时间（</w:t>
            </w:r>
            <w:proofErr w:type="spellStart"/>
            <w:r w:rsidR="00317120">
              <w:rPr>
                <w:rFonts w:hint="eastAsia"/>
                <w:sz w:val="24"/>
                <w:szCs w:val="24"/>
              </w:rPr>
              <w:t>m</w:t>
            </w:r>
            <w:r w:rsidRPr="00056093">
              <w:rPr>
                <w:rFonts w:hint="eastAsia"/>
                <w:sz w:val="24"/>
                <w:szCs w:val="24"/>
              </w:rPr>
              <w:t>s</w:t>
            </w:r>
            <w:proofErr w:type="spellEnd"/>
            <w:r w:rsidRPr="00056093">
              <w:rPr>
                <w:rFonts w:hint="eastAsia"/>
                <w:sz w:val="24"/>
                <w:szCs w:val="24"/>
              </w:rPr>
              <w:t>）</w:t>
            </w:r>
          </w:p>
        </w:tc>
        <w:tc>
          <w:tcPr>
            <w:tcW w:w="1321" w:type="dxa"/>
          </w:tcPr>
          <w:p w:rsidR="00056093" w:rsidRPr="00056093" w:rsidRDefault="00056093" w:rsidP="00DC3902">
            <w:pPr>
              <w:jc w:val="center"/>
              <w:rPr>
                <w:sz w:val="24"/>
                <w:szCs w:val="24"/>
              </w:rPr>
            </w:pPr>
          </w:p>
          <w:p w:rsidR="00DC3902" w:rsidRPr="00056093" w:rsidRDefault="00DC3902" w:rsidP="00DC3902">
            <w:pPr>
              <w:jc w:val="center"/>
              <w:rPr>
                <w:rFonts w:hint="eastAsia"/>
                <w:sz w:val="24"/>
                <w:szCs w:val="24"/>
              </w:rPr>
            </w:pPr>
            <w:r w:rsidRPr="00056093">
              <w:rPr>
                <w:rFonts w:hint="eastAsia"/>
                <w:sz w:val="24"/>
                <w:szCs w:val="24"/>
              </w:rPr>
              <w:t>最快相应时间</w:t>
            </w:r>
            <w:r w:rsidR="00056093" w:rsidRPr="00056093">
              <w:rPr>
                <w:rFonts w:hint="eastAsia"/>
                <w:sz w:val="24"/>
                <w:szCs w:val="24"/>
              </w:rPr>
              <w:t>（</w:t>
            </w:r>
            <w:proofErr w:type="spellStart"/>
            <w:r w:rsidR="00317120">
              <w:rPr>
                <w:rFonts w:hint="eastAsia"/>
                <w:sz w:val="24"/>
                <w:szCs w:val="24"/>
              </w:rPr>
              <w:t>m</w:t>
            </w:r>
            <w:r w:rsidR="00056093" w:rsidRPr="00056093">
              <w:rPr>
                <w:rFonts w:hint="eastAsia"/>
                <w:sz w:val="24"/>
                <w:szCs w:val="24"/>
              </w:rPr>
              <w:t>s</w:t>
            </w:r>
            <w:proofErr w:type="spellEnd"/>
            <w:r w:rsidR="00056093" w:rsidRPr="00056093">
              <w:rPr>
                <w:rFonts w:hint="eastAsia"/>
                <w:sz w:val="24"/>
                <w:szCs w:val="24"/>
              </w:rPr>
              <w:t>）</w:t>
            </w:r>
          </w:p>
        </w:tc>
        <w:tc>
          <w:tcPr>
            <w:tcW w:w="1463" w:type="dxa"/>
          </w:tcPr>
          <w:p w:rsidR="00056093" w:rsidRPr="00056093" w:rsidRDefault="00056093" w:rsidP="00DC3902">
            <w:pPr>
              <w:jc w:val="center"/>
              <w:rPr>
                <w:sz w:val="24"/>
                <w:szCs w:val="24"/>
              </w:rPr>
            </w:pPr>
          </w:p>
          <w:p w:rsidR="00DC3902" w:rsidRPr="00056093" w:rsidRDefault="00DC3902" w:rsidP="00DC3902">
            <w:pPr>
              <w:jc w:val="center"/>
              <w:rPr>
                <w:rFonts w:hint="eastAsia"/>
                <w:sz w:val="24"/>
                <w:szCs w:val="24"/>
              </w:rPr>
            </w:pPr>
            <w:r w:rsidRPr="00056093">
              <w:rPr>
                <w:rFonts w:hint="eastAsia"/>
                <w:sz w:val="24"/>
                <w:szCs w:val="24"/>
              </w:rPr>
              <w:t>最长响应时间</w:t>
            </w:r>
            <w:r w:rsidR="00056093" w:rsidRPr="00056093">
              <w:rPr>
                <w:rFonts w:hint="eastAsia"/>
                <w:sz w:val="24"/>
                <w:szCs w:val="24"/>
              </w:rPr>
              <w:t>(</w:t>
            </w:r>
            <w:proofErr w:type="spellStart"/>
            <w:r w:rsidR="00317120">
              <w:rPr>
                <w:sz w:val="24"/>
                <w:szCs w:val="24"/>
              </w:rPr>
              <w:t>m</w:t>
            </w:r>
            <w:r w:rsidR="00056093" w:rsidRPr="00056093">
              <w:rPr>
                <w:sz w:val="24"/>
                <w:szCs w:val="24"/>
              </w:rPr>
              <w:t>s</w:t>
            </w:r>
            <w:proofErr w:type="spellEnd"/>
            <w:r w:rsidR="00056093" w:rsidRPr="00056093">
              <w:rPr>
                <w:rFonts w:hint="eastAsia"/>
                <w:sz w:val="24"/>
                <w:szCs w:val="24"/>
              </w:rPr>
              <w:t>)</w:t>
            </w:r>
          </w:p>
        </w:tc>
        <w:tc>
          <w:tcPr>
            <w:tcW w:w="1463" w:type="dxa"/>
          </w:tcPr>
          <w:p w:rsidR="00056093" w:rsidRPr="00056093" w:rsidRDefault="00056093" w:rsidP="00DC3902">
            <w:pPr>
              <w:jc w:val="center"/>
              <w:rPr>
                <w:sz w:val="24"/>
                <w:szCs w:val="24"/>
              </w:rPr>
            </w:pPr>
          </w:p>
          <w:p w:rsidR="00DC3902" w:rsidRPr="00056093" w:rsidRDefault="00317120" w:rsidP="00DC3902">
            <w:pPr>
              <w:jc w:val="center"/>
              <w:rPr>
                <w:rFonts w:hint="eastAsia"/>
                <w:sz w:val="24"/>
                <w:szCs w:val="24"/>
              </w:rPr>
            </w:pPr>
            <w:r>
              <w:rPr>
                <w:rFonts w:hint="eastAsia"/>
                <w:sz w:val="24"/>
                <w:szCs w:val="24"/>
              </w:rPr>
              <w:t>可靠</w:t>
            </w:r>
            <w:r w:rsidR="00056093" w:rsidRPr="00056093">
              <w:rPr>
                <w:rFonts w:hint="eastAsia"/>
                <w:sz w:val="24"/>
                <w:szCs w:val="24"/>
              </w:rPr>
              <w:t>性能</w:t>
            </w:r>
          </w:p>
        </w:tc>
      </w:tr>
      <w:tr w:rsidR="00DC3902" w:rsidTr="00886955">
        <w:trPr>
          <w:trHeight w:val="705"/>
        </w:trPr>
        <w:tc>
          <w:tcPr>
            <w:tcW w:w="988" w:type="dxa"/>
          </w:tcPr>
          <w:p w:rsidR="00056093" w:rsidRDefault="00056093" w:rsidP="00DC3902">
            <w:pPr>
              <w:jc w:val="center"/>
              <w:rPr>
                <w:sz w:val="24"/>
                <w:szCs w:val="24"/>
              </w:rPr>
            </w:pPr>
          </w:p>
          <w:p w:rsidR="00056093" w:rsidRDefault="00056093" w:rsidP="00DC3902">
            <w:pPr>
              <w:jc w:val="center"/>
              <w:rPr>
                <w:sz w:val="24"/>
                <w:szCs w:val="24"/>
              </w:rPr>
            </w:pPr>
          </w:p>
          <w:p w:rsidR="00DC3902" w:rsidRPr="00056093" w:rsidRDefault="00056093" w:rsidP="00DC3902">
            <w:pPr>
              <w:jc w:val="center"/>
              <w:rPr>
                <w:rFonts w:hint="eastAsia"/>
                <w:sz w:val="24"/>
                <w:szCs w:val="24"/>
              </w:rPr>
            </w:pPr>
            <w:r w:rsidRPr="00056093">
              <w:rPr>
                <w:rFonts w:hint="eastAsia"/>
                <w:sz w:val="24"/>
                <w:szCs w:val="24"/>
              </w:rPr>
              <w:t>分析</w:t>
            </w:r>
          </w:p>
        </w:tc>
        <w:tc>
          <w:tcPr>
            <w:tcW w:w="2268" w:type="dxa"/>
          </w:tcPr>
          <w:p w:rsidR="00DC3902" w:rsidRPr="00056093" w:rsidRDefault="00056093" w:rsidP="00DC3902">
            <w:pPr>
              <w:jc w:val="center"/>
              <w:rPr>
                <w:rFonts w:hint="eastAsia"/>
                <w:sz w:val="24"/>
                <w:szCs w:val="24"/>
              </w:rPr>
            </w:pPr>
            <w:r w:rsidRPr="00056093">
              <w:rPr>
                <w:sz w:val="24"/>
                <w:szCs w:val="24"/>
              </w:rPr>
              <w:t>Google Chrome</w:t>
            </w:r>
            <w:r w:rsidRPr="00056093">
              <w:rPr>
                <w:sz w:val="24"/>
                <w:szCs w:val="24"/>
              </w:rPr>
              <w:t>，</w:t>
            </w:r>
            <w:r w:rsidRPr="00056093">
              <w:rPr>
                <w:rFonts w:hint="eastAsia"/>
                <w:sz w:val="24"/>
                <w:szCs w:val="24"/>
              </w:rPr>
              <w:t>Mozilla</w:t>
            </w:r>
            <w:r w:rsidRPr="00056093">
              <w:rPr>
                <w:sz w:val="24"/>
                <w:szCs w:val="24"/>
              </w:rPr>
              <w:t xml:space="preserve"> Firefox</w:t>
            </w:r>
            <w:r w:rsidRPr="00056093">
              <w:rPr>
                <w:sz w:val="24"/>
                <w:szCs w:val="24"/>
              </w:rPr>
              <w:t>，</w:t>
            </w:r>
            <w:r w:rsidRPr="00056093">
              <w:rPr>
                <w:sz w:val="24"/>
                <w:szCs w:val="24"/>
              </w:rPr>
              <w:t>Internet Explorer 9</w:t>
            </w:r>
          </w:p>
        </w:tc>
        <w:tc>
          <w:tcPr>
            <w:tcW w:w="1275" w:type="dxa"/>
          </w:tcPr>
          <w:p w:rsidR="00DC3902" w:rsidRDefault="00DC3902" w:rsidP="00DC3902">
            <w:pPr>
              <w:jc w:val="center"/>
              <w:rPr>
                <w:sz w:val="24"/>
                <w:szCs w:val="24"/>
              </w:rPr>
            </w:pPr>
          </w:p>
          <w:p w:rsidR="00056093" w:rsidRDefault="00056093" w:rsidP="00DC3902">
            <w:pPr>
              <w:jc w:val="center"/>
              <w:rPr>
                <w:sz w:val="24"/>
                <w:szCs w:val="24"/>
              </w:rPr>
            </w:pPr>
          </w:p>
          <w:p w:rsidR="00056093" w:rsidRPr="00056093" w:rsidRDefault="00317120" w:rsidP="00DC3902">
            <w:pPr>
              <w:jc w:val="center"/>
              <w:rPr>
                <w:rFonts w:hint="eastAsia"/>
                <w:sz w:val="24"/>
                <w:szCs w:val="24"/>
              </w:rPr>
            </w:pPr>
            <w:r>
              <w:rPr>
                <w:rFonts w:hint="eastAsia"/>
                <w:sz w:val="24"/>
                <w:szCs w:val="24"/>
              </w:rPr>
              <w:t>1324</w:t>
            </w:r>
          </w:p>
        </w:tc>
        <w:tc>
          <w:tcPr>
            <w:tcW w:w="1321" w:type="dxa"/>
          </w:tcPr>
          <w:p w:rsidR="00317120" w:rsidRDefault="00317120" w:rsidP="00DC3902">
            <w:pPr>
              <w:jc w:val="center"/>
              <w:rPr>
                <w:sz w:val="24"/>
                <w:szCs w:val="24"/>
              </w:rPr>
            </w:pPr>
          </w:p>
          <w:p w:rsidR="00317120" w:rsidRDefault="00317120" w:rsidP="00DC3902">
            <w:pPr>
              <w:jc w:val="center"/>
              <w:rPr>
                <w:sz w:val="24"/>
                <w:szCs w:val="24"/>
              </w:rPr>
            </w:pPr>
          </w:p>
          <w:p w:rsidR="00DC3902" w:rsidRPr="00056093" w:rsidRDefault="00317120" w:rsidP="00DC3902">
            <w:pPr>
              <w:jc w:val="center"/>
              <w:rPr>
                <w:rFonts w:hint="eastAsia"/>
                <w:sz w:val="24"/>
                <w:szCs w:val="24"/>
              </w:rPr>
            </w:pPr>
            <w:r>
              <w:rPr>
                <w:rFonts w:hint="eastAsia"/>
                <w:sz w:val="24"/>
                <w:szCs w:val="24"/>
              </w:rPr>
              <w:t>620</w:t>
            </w:r>
          </w:p>
        </w:tc>
        <w:tc>
          <w:tcPr>
            <w:tcW w:w="1463" w:type="dxa"/>
          </w:tcPr>
          <w:p w:rsidR="00DC3902" w:rsidRDefault="00DC3902" w:rsidP="00DC3902">
            <w:pPr>
              <w:jc w:val="center"/>
              <w:rPr>
                <w:sz w:val="24"/>
                <w:szCs w:val="24"/>
              </w:rPr>
            </w:pPr>
          </w:p>
          <w:p w:rsidR="00317120" w:rsidRDefault="00317120" w:rsidP="00DC3902">
            <w:pPr>
              <w:jc w:val="center"/>
              <w:rPr>
                <w:sz w:val="24"/>
                <w:szCs w:val="24"/>
              </w:rPr>
            </w:pPr>
          </w:p>
          <w:p w:rsidR="00317120" w:rsidRPr="00056093" w:rsidRDefault="00317120" w:rsidP="00DC3902">
            <w:pPr>
              <w:jc w:val="center"/>
              <w:rPr>
                <w:rFonts w:hint="eastAsia"/>
                <w:sz w:val="24"/>
                <w:szCs w:val="24"/>
              </w:rPr>
            </w:pPr>
            <w:r>
              <w:rPr>
                <w:rFonts w:hint="eastAsia"/>
                <w:sz w:val="24"/>
                <w:szCs w:val="24"/>
              </w:rPr>
              <w:t>3042</w:t>
            </w:r>
          </w:p>
        </w:tc>
        <w:tc>
          <w:tcPr>
            <w:tcW w:w="1463" w:type="dxa"/>
          </w:tcPr>
          <w:p w:rsidR="00DC3902" w:rsidRDefault="00DC3902" w:rsidP="00DC3902">
            <w:pPr>
              <w:jc w:val="center"/>
              <w:rPr>
                <w:sz w:val="24"/>
                <w:szCs w:val="24"/>
              </w:rPr>
            </w:pPr>
          </w:p>
          <w:p w:rsidR="00317120" w:rsidRDefault="00317120" w:rsidP="00DC3902">
            <w:pPr>
              <w:jc w:val="center"/>
              <w:rPr>
                <w:sz w:val="24"/>
                <w:szCs w:val="24"/>
              </w:rPr>
            </w:pPr>
          </w:p>
          <w:p w:rsidR="00317120" w:rsidRPr="00056093" w:rsidRDefault="00317120" w:rsidP="00DC3902">
            <w:pPr>
              <w:jc w:val="center"/>
              <w:rPr>
                <w:rFonts w:hint="eastAsia"/>
                <w:sz w:val="24"/>
                <w:szCs w:val="24"/>
              </w:rPr>
            </w:pPr>
            <w:r>
              <w:rPr>
                <w:rFonts w:hint="eastAsia"/>
                <w:sz w:val="24"/>
                <w:szCs w:val="24"/>
              </w:rPr>
              <w:t>3%</w:t>
            </w:r>
          </w:p>
        </w:tc>
      </w:tr>
    </w:tbl>
    <w:p w:rsidR="00DC3902" w:rsidRPr="00DC3902" w:rsidRDefault="00DC3902" w:rsidP="00DC3902">
      <w:pPr>
        <w:jc w:val="center"/>
        <w:rPr>
          <w:rFonts w:hint="eastAsia"/>
          <w:b/>
          <w:sz w:val="24"/>
          <w:szCs w:val="24"/>
        </w:rPr>
      </w:pPr>
    </w:p>
    <w:p w:rsidR="00667252" w:rsidRPr="00886955" w:rsidRDefault="00667252" w:rsidP="00886955">
      <w:pPr>
        <w:pStyle w:val="2"/>
        <w:spacing w:before="100" w:after="50" w:line="440" w:lineRule="exact"/>
        <w:rPr>
          <w:rFonts w:ascii="黑体" w:eastAsia="黑体" w:hAnsi="宋体" w:hint="eastAsia"/>
          <w:b w:val="0"/>
          <w:bCs w:val="0"/>
          <w:color w:val="auto"/>
          <w:kern w:val="0"/>
          <w:sz w:val="28"/>
          <w:szCs w:val="28"/>
        </w:rPr>
      </w:pPr>
      <w:r>
        <w:rPr>
          <w:rFonts w:ascii="黑体" w:eastAsia="黑体" w:hAnsi="宋体" w:hint="eastAsia"/>
          <w:b w:val="0"/>
          <w:bCs w:val="0"/>
          <w:color w:val="auto"/>
          <w:kern w:val="0"/>
          <w:sz w:val="28"/>
          <w:szCs w:val="28"/>
        </w:rPr>
        <w:t>5.3</w:t>
      </w:r>
      <w:r w:rsidRPr="00C15BC9">
        <w:rPr>
          <w:rFonts w:ascii="黑体" w:eastAsia="黑体" w:hAnsi="宋体" w:hint="eastAsia"/>
          <w:b w:val="0"/>
          <w:bCs w:val="0"/>
          <w:color w:val="auto"/>
          <w:kern w:val="0"/>
          <w:sz w:val="28"/>
          <w:szCs w:val="28"/>
        </w:rPr>
        <w:t xml:space="preserve"> </w:t>
      </w:r>
      <w:r>
        <w:rPr>
          <w:rFonts w:ascii="黑体" w:eastAsia="黑体" w:hAnsi="宋体" w:hint="eastAsia"/>
          <w:b w:val="0"/>
          <w:bCs w:val="0"/>
          <w:color w:val="auto"/>
          <w:kern w:val="0"/>
          <w:sz w:val="28"/>
          <w:szCs w:val="28"/>
        </w:rPr>
        <w:t>本章小结</w:t>
      </w:r>
    </w:p>
    <w:p w:rsidR="001925F4" w:rsidRDefault="00415810" w:rsidP="00886955">
      <w:pPr>
        <w:pStyle w:val="a9"/>
        <w:spacing w:before="100" w:after="50" w:line="440" w:lineRule="atLeast"/>
        <w:ind w:leftChars="0" w:left="0" w:firstLineChars="200" w:firstLine="480"/>
        <w:jc w:val="both"/>
      </w:pPr>
      <w:r>
        <w:rPr>
          <w:rFonts w:hint="eastAsia"/>
        </w:rPr>
        <w:t>本章首先介绍了系统测试原则和本次测试的系统环境，从功能测试和非功能两个方面对系统进行测试，在系统功能测试部分，选取系统主要功能点进行测试，并给出功能的预期结果和实际结果。在非功能测试部分对界面测试、压力测试、可靠性测试总结</w:t>
      </w:r>
      <w:r w:rsidR="00886955">
        <w:rPr>
          <w:rFonts w:hint="eastAsia"/>
        </w:rPr>
        <w:t>汇总分析。经测试，本系统满足功能需求，能够稳定运行。</w:t>
      </w: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86955">
      <w:pPr>
        <w:pStyle w:val="a9"/>
        <w:spacing w:before="100" w:after="50" w:line="440" w:lineRule="atLeast"/>
        <w:ind w:leftChars="0" w:left="0" w:firstLineChars="200" w:firstLine="480"/>
        <w:jc w:val="both"/>
      </w:pPr>
    </w:p>
    <w:p w:rsidR="00886955" w:rsidRDefault="00886955" w:rsidP="008A29EF">
      <w:pPr>
        <w:pStyle w:val="a9"/>
        <w:spacing w:before="100" w:after="50" w:line="440" w:lineRule="atLeast"/>
        <w:ind w:leftChars="0" w:left="0"/>
        <w:jc w:val="both"/>
      </w:pPr>
    </w:p>
    <w:p w:rsidR="008C3E24" w:rsidRDefault="008C3E24" w:rsidP="008A29EF">
      <w:pPr>
        <w:pStyle w:val="a9"/>
        <w:spacing w:before="100" w:after="50" w:line="440" w:lineRule="atLeast"/>
        <w:ind w:leftChars="0" w:left="0"/>
        <w:jc w:val="both"/>
      </w:pPr>
    </w:p>
    <w:p w:rsidR="008C3E24" w:rsidRDefault="008C3E24" w:rsidP="008A29EF">
      <w:pPr>
        <w:pStyle w:val="a9"/>
        <w:spacing w:before="100" w:after="50" w:line="440" w:lineRule="atLeast"/>
        <w:ind w:leftChars="0" w:left="0"/>
        <w:jc w:val="both"/>
      </w:pPr>
    </w:p>
    <w:p w:rsidR="008C3E24" w:rsidRDefault="008C3E24" w:rsidP="008A29EF">
      <w:pPr>
        <w:pStyle w:val="a9"/>
        <w:spacing w:before="100" w:after="50" w:line="440" w:lineRule="atLeast"/>
        <w:ind w:leftChars="0" w:left="0"/>
        <w:jc w:val="both"/>
      </w:pPr>
    </w:p>
    <w:p w:rsidR="008C3E24" w:rsidRDefault="008C3E24" w:rsidP="008A29EF">
      <w:pPr>
        <w:pStyle w:val="a9"/>
        <w:spacing w:before="100" w:after="50" w:line="440" w:lineRule="atLeast"/>
        <w:ind w:leftChars="0" w:left="0"/>
        <w:jc w:val="both"/>
      </w:pPr>
    </w:p>
    <w:p w:rsidR="008C3E24" w:rsidRDefault="008C3E24" w:rsidP="008A29EF">
      <w:pPr>
        <w:pStyle w:val="a9"/>
        <w:spacing w:before="100" w:after="50" w:line="440" w:lineRule="atLeast"/>
        <w:ind w:leftChars="0" w:left="0"/>
        <w:jc w:val="both"/>
        <w:rPr>
          <w:rFonts w:hint="eastAsia"/>
        </w:rPr>
      </w:pPr>
      <w:bookmarkStart w:id="199" w:name="_GoBack"/>
      <w:bookmarkEnd w:id="199"/>
    </w:p>
    <w:p w:rsidR="00886955" w:rsidRPr="001925F4" w:rsidRDefault="00886955" w:rsidP="00886955">
      <w:pPr>
        <w:pStyle w:val="1"/>
        <w:spacing w:beforeLines="150" w:before="468" w:afterLines="50" w:after="156" w:line="440" w:lineRule="exact"/>
        <w:jc w:val="center"/>
        <w:rPr>
          <w:rFonts w:ascii="黑体" w:eastAsia="黑体" w:hAnsi="宋体"/>
          <w:b w:val="0"/>
          <w:bCs w:val="0"/>
          <w:color w:val="auto"/>
          <w:kern w:val="0"/>
          <w:sz w:val="36"/>
          <w:szCs w:val="36"/>
        </w:rPr>
      </w:pPr>
      <w:r>
        <w:rPr>
          <w:rFonts w:ascii="黑体" w:eastAsia="黑体" w:hAnsi="宋体" w:hint="eastAsia"/>
          <w:b w:val="0"/>
          <w:bCs w:val="0"/>
          <w:color w:val="auto"/>
          <w:kern w:val="0"/>
          <w:sz w:val="36"/>
          <w:szCs w:val="36"/>
        </w:rPr>
        <w:lastRenderedPageBreak/>
        <w:t>结论</w:t>
      </w:r>
    </w:p>
    <w:p w:rsidR="00886955" w:rsidRDefault="00105CB6" w:rsidP="00886955">
      <w:pPr>
        <w:pStyle w:val="a9"/>
        <w:spacing w:before="100" w:after="50" w:line="440" w:lineRule="atLeast"/>
        <w:ind w:leftChars="0" w:left="0" w:firstLine="480"/>
        <w:jc w:val="both"/>
      </w:pPr>
      <w:r>
        <w:rPr>
          <w:rFonts w:hint="eastAsia"/>
        </w:rPr>
        <w:t>本文首先介绍了课题的研究背景，指出了程序设计能力认证系统开发的必要性，说明了课题的研究意义</w:t>
      </w:r>
      <w:proofErr w:type="gramStart"/>
      <w:r>
        <w:rPr>
          <w:rFonts w:hint="eastAsia"/>
        </w:rPr>
        <w:t>及最总将</w:t>
      </w:r>
      <w:proofErr w:type="gramEnd"/>
      <w:r>
        <w:rPr>
          <w:rFonts w:hint="eastAsia"/>
        </w:rPr>
        <w:t>达到的目标。</w:t>
      </w:r>
      <w:r w:rsidR="008A29EF">
        <w:rPr>
          <w:rFonts w:hint="eastAsia"/>
        </w:rPr>
        <w:t>接下来对系统的需求分析，明确了系统的功能和非功能目标，为后期的系统设计与实现做了准备。在对系统设计时，首先</w:t>
      </w:r>
      <w:r w:rsidR="004F1372">
        <w:rPr>
          <w:rFonts w:hint="eastAsia"/>
        </w:rPr>
        <w:t>对系统设计策略进行描述，然后对功能结构和界面设计进行介绍，接着是对数据库设计的介绍。在系统详细设计与实现章节中，主要介绍了本系统技术难点及解决方案和分模块详细介绍了系统功能。最后对系统进行了测试，从测试结果来看，本系统基本满足系统需求，其能够稳定的运行。</w:t>
      </w:r>
    </w:p>
    <w:p w:rsidR="00B62D93" w:rsidRDefault="00B62D93" w:rsidP="00B62D93">
      <w:pPr>
        <w:pStyle w:val="a9"/>
        <w:spacing w:before="100" w:after="50" w:line="440" w:lineRule="atLeast"/>
        <w:ind w:leftChars="0" w:left="0" w:firstLine="480"/>
        <w:jc w:val="both"/>
      </w:pPr>
      <w:r>
        <w:rPr>
          <w:rFonts w:hint="eastAsia"/>
        </w:rPr>
        <w:t>在本系统实现过程中，也发现了系统存在一些不足。主要有：</w:t>
      </w:r>
    </w:p>
    <w:p w:rsidR="00B62D93" w:rsidRDefault="00B62D93" w:rsidP="00B62D93">
      <w:pPr>
        <w:pStyle w:val="a9"/>
        <w:spacing w:before="100" w:after="50" w:line="440" w:lineRule="atLeast"/>
        <w:ind w:leftChars="0" w:left="0" w:firstLine="480"/>
        <w:jc w:val="both"/>
      </w:pPr>
      <w:r>
        <w:rPr>
          <w:rFonts w:hint="eastAsia"/>
        </w:rPr>
        <w:t>（</w:t>
      </w:r>
      <w:r>
        <w:rPr>
          <w:rFonts w:hint="eastAsia"/>
        </w:rPr>
        <w:t>1</w:t>
      </w:r>
      <w:r>
        <w:rPr>
          <w:rFonts w:hint="eastAsia"/>
        </w:rPr>
        <w:t>）浏览器兼容问题。在开发过程中，系统页面主要针对</w:t>
      </w:r>
      <w:proofErr w:type="spellStart"/>
      <w:r>
        <w:rPr>
          <w:rFonts w:hint="eastAsia"/>
        </w:rPr>
        <w:t>chorme</w:t>
      </w:r>
      <w:proofErr w:type="spellEnd"/>
      <w:r>
        <w:rPr>
          <w:rFonts w:hint="eastAsia"/>
        </w:rPr>
        <w:t>浏览器来开发的，由于较低版本的</w:t>
      </w:r>
      <w:r>
        <w:rPr>
          <w:rFonts w:hint="eastAsia"/>
        </w:rPr>
        <w:t>IE</w:t>
      </w:r>
      <w:r>
        <w:rPr>
          <w:rFonts w:hint="eastAsia"/>
        </w:rPr>
        <w:t>浏览器不能很好支持一些新的</w:t>
      </w:r>
      <w:proofErr w:type="spellStart"/>
      <w:r>
        <w:rPr>
          <w:rFonts w:hint="eastAsia"/>
        </w:rPr>
        <w:t>css</w:t>
      </w:r>
      <w:proofErr w:type="spellEnd"/>
      <w:r>
        <w:rPr>
          <w:rFonts w:hint="eastAsia"/>
        </w:rPr>
        <w:t>属性，因此页面中圆角、阴影、倒影等在不同浏览器中显示的效果有些差别。所以进入系统时会提示使用</w:t>
      </w:r>
      <w:r>
        <w:rPr>
          <w:rFonts w:hint="eastAsia"/>
        </w:rPr>
        <w:t>chrome</w:t>
      </w:r>
      <w:r>
        <w:rPr>
          <w:rFonts w:hint="eastAsia"/>
        </w:rPr>
        <w:t>等高级浏览器，体验效果会更佳。</w:t>
      </w:r>
    </w:p>
    <w:p w:rsidR="00B62D93" w:rsidRDefault="005C6DDD" w:rsidP="00B62D93">
      <w:pPr>
        <w:pStyle w:val="a9"/>
        <w:spacing w:before="100" w:after="50" w:line="440" w:lineRule="atLeast"/>
        <w:ind w:leftChars="0" w:left="0" w:firstLine="480"/>
        <w:jc w:val="both"/>
      </w:pPr>
      <w:r>
        <w:rPr>
          <w:rFonts w:hint="eastAsia"/>
        </w:rPr>
        <w:t>（</w:t>
      </w:r>
      <w:r>
        <w:rPr>
          <w:rFonts w:hint="eastAsia"/>
        </w:rPr>
        <w:t>2</w:t>
      </w:r>
      <w:r>
        <w:rPr>
          <w:rFonts w:hint="eastAsia"/>
        </w:rPr>
        <w:t>）系统角色问题。本系统为了角色管理方便，只设置了两种角色方案，即老师和学生，虽然本文提到了管理员，其实管理员权限和老师一样。但是可以将系统管理员角色提取出来，用于专门设置系统的参数，不涉及考试方面的功能。这样角色权限更加明确。</w:t>
      </w: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Default="005C6DDD" w:rsidP="00B62D93">
      <w:pPr>
        <w:pStyle w:val="a9"/>
        <w:spacing w:before="100" w:after="50" w:line="440" w:lineRule="atLeast"/>
        <w:ind w:leftChars="0" w:left="0" w:firstLine="480"/>
        <w:jc w:val="both"/>
      </w:pPr>
    </w:p>
    <w:p w:rsidR="005C6DDD" w:rsidRPr="00886955" w:rsidRDefault="005C6DDD" w:rsidP="00B62D93">
      <w:pPr>
        <w:pStyle w:val="a9"/>
        <w:spacing w:before="100" w:after="50" w:line="440" w:lineRule="atLeast"/>
        <w:ind w:leftChars="0" w:left="0" w:firstLine="480"/>
        <w:jc w:val="both"/>
        <w:rPr>
          <w:rFonts w:hint="eastAsia"/>
        </w:rPr>
      </w:pPr>
    </w:p>
    <w:p w:rsidR="001925F4" w:rsidRPr="001925F4" w:rsidRDefault="003D0D01" w:rsidP="001925F4">
      <w:pPr>
        <w:pStyle w:val="1"/>
        <w:spacing w:beforeLines="150" w:before="468" w:afterLines="50" w:after="156" w:line="440" w:lineRule="exact"/>
        <w:jc w:val="center"/>
        <w:rPr>
          <w:rFonts w:ascii="黑体" w:eastAsia="黑体" w:hAnsi="宋体"/>
          <w:b w:val="0"/>
          <w:bCs w:val="0"/>
          <w:color w:val="auto"/>
          <w:kern w:val="0"/>
          <w:sz w:val="36"/>
          <w:szCs w:val="36"/>
        </w:rPr>
      </w:pPr>
      <w:r>
        <w:rPr>
          <w:rFonts w:ascii="黑体" w:eastAsia="黑体" w:hAnsi="宋体" w:hint="eastAsia"/>
          <w:b w:val="0"/>
          <w:bCs w:val="0"/>
          <w:color w:val="auto"/>
          <w:kern w:val="0"/>
          <w:sz w:val="36"/>
          <w:szCs w:val="36"/>
        </w:rPr>
        <w:lastRenderedPageBreak/>
        <w:t>致谢</w:t>
      </w:r>
    </w:p>
    <w:p w:rsidR="001925F4" w:rsidRDefault="0043591F" w:rsidP="0043591F">
      <w:pPr>
        <w:pStyle w:val="a9"/>
        <w:spacing w:before="100" w:after="50" w:line="440" w:lineRule="atLeast"/>
        <w:ind w:leftChars="0" w:left="0" w:firstLine="480"/>
        <w:jc w:val="both"/>
      </w:pPr>
      <w:r>
        <w:rPr>
          <w:rFonts w:hint="eastAsia"/>
        </w:rPr>
        <w:t>大学时光转眼就要结束了，思念的时光既充实又美好。在完成毕业论文的过程中，许多人给予了我热心的帮助和指导，在此，我由衷的向他们表示最诚挚的感谢。</w:t>
      </w:r>
    </w:p>
    <w:p w:rsidR="0043591F" w:rsidRDefault="00F12F62" w:rsidP="0043591F">
      <w:pPr>
        <w:pStyle w:val="a9"/>
        <w:spacing w:before="100" w:after="50" w:line="440" w:lineRule="atLeast"/>
        <w:ind w:leftChars="0" w:left="0" w:firstLine="480"/>
        <w:jc w:val="both"/>
      </w:pPr>
      <w:r>
        <w:rPr>
          <w:rFonts w:hint="eastAsia"/>
        </w:rPr>
        <w:t>首先，感谢我的指导老师杨春明老师。在大学期间，无论是实验室项目的完成还是学位论文的撰写中，杨老师都给予我许多的帮助。从选题到课题的研发和实现，杨老师悉心指导，</w:t>
      </w:r>
      <w:r w:rsidR="004B07DD">
        <w:rPr>
          <w:rFonts w:hint="eastAsia"/>
        </w:rPr>
        <w:t>论文的文章结构、知识体系、术语应用等都细心检查和修改。杨老师渊博的学识、严谨的学风和平易近人的高尚品德是我受益匪浅。在此，</w:t>
      </w:r>
      <w:proofErr w:type="gramStart"/>
      <w:r w:rsidR="004B07DD">
        <w:rPr>
          <w:rFonts w:hint="eastAsia"/>
        </w:rPr>
        <w:t>特</w:t>
      </w:r>
      <w:proofErr w:type="gramEnd"/>
      <w:r w:rsidR="004B07DD">
        <w:rPr>
          <w:rFonts w:hint="eastAsia"/>
        </w:rPr>
        <w:t>向杨老师表示我最崇高的谢意与敬意。</w:t>
      </w:r>
    </w:p>
    <w:p w:rsidR="00BA11F8" w:rsidRDefault="00BA11F8" w:rsidP="0043591F">
      <w:pPr>
        <w:pStyle w:val="a9"/>
        <w:spacing w:before="100" w:after="50" w:line="440" w:lineRule="atLeast"/>
        <w:ind w:leftChars="0" w:left="0" w:firstLine="480"/>
        <w:jc w:val="both"/>
      </w:pPr>
      <w:r>
        <w:rPr>
          <w:rFonts w:hint="eastAsia"/>
        </w:rPr>
        <w:t>同时，感谢实验室以及班上的全体同学，感谢你们陪我一起学习，一起奋斗，使我的大学生活充实而快乐，和你们在一起奋斗的时光是我宝贵的人生财富。</w:t>
      </w:r>
    </w:p>
    <w:p w:rsidR="00BA11F8" w:rsidRDefault="00CD4295" w:rsidP="0043591F">
      <w:pPr>
        <w:pStyle w:val="a9"/>
        <w:spacing w:before="100" w:after="50" w:line="440" w:lineRule="atLeast"/>
        <w:ind w:leftChars="0" w:left="0" w:firstLine="480"/>
        <w:jc w:val="both"/>
      </w:pPr>
      <w:r>
        <w:rPr>
          <w:rFonts w:hint="eastAsia"/>
        </w:rPr>
        <w:t>感谢舍友，四年的朝夕相处让我们更加了解彼此，让我大学的生活丰富多彩，我不会忘记我们一起去过的远方，一起奋斗的夜晚</w:t>
      </w:r>
      <w:r w:rsidR="00223C94">
        <w:rPr>
          <w:rFonts w:hint="eastAsia"/>
        </w:rPr>
        <w:t>，运动场上留下的汗水，这将是我难以遗忘的一段经历，愿我们毕业后工作都顺利。</w:t>
      </w:r>
    </w:p>
    <w:p w:rsidR="00223C94" w:rsidRPr="00BA11F8" w:rsidRDefault="00223C94" w:rsidP="0043591F">
      <w:pPr>
        <w:pStyle w:val="a9"/>
        <w:spacing w:before="100" w:after="50" w:line="440" w:lineRule="atLeast"/>
        <w:ind w:leftChars="0" w:left="0" w:firstLine="480"/>
        <w:jc w:val="both"/>
      </w:pPr>
      <w:r>
        <w:rPr>
          <w:rFonts w:hint="eastAsia"/>
        </w:rPr>
        <w:t>衷心感谢我的父母和家人，他们对我无微不至的关怀和鼓励是我永远的精神支持，他们对我的爱和期盼是我在求学路上最强大的精神动力。</w:t>
      </w:r>
      <w:r w:rsidR="003D0D01">
        <w:rPr>
          <w:rFonts w:hint="eastAsia"/>
        </w:rPr>
        <w:t>最后，感谢所有参加论文评审和答辩的老师在百忙之中抽出宝贵的时间审阅本论文。</w:t>
      </w:r>
    </w:p>
    <w:p w:rsidR="004B07DD" w:rsidRPr="00BA11F8" w:rsidRDefault="004B07DD" w:rsidP="0043591F">
      <w:pPr>
        <w:pStyle w:val="a9"/>
        <w:spacing w:before="100" w:after="50" w:line="440" w:lineRule="atLeast"/>
        <w:ind w:leftChars="0" w:left="0" w:firstLine="480"/>
        <w:jc w:val="both"/>
      </w:pPr>
    </w:p>
    <w:sectPr w:rsidR="004B07DD" w:rsidRPr="00BA11F8">
      <w:pgSz w:w="11906" w:h="16838"/>
      <w:pgMar w:top="1701" w:right="1417" w:bottom="1701" w:left="1701" w:header="1134" w:footer="1134"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1BA" w:rsidRDefault="00B411BA">
      <w:r>
        <w:separator/>
      </w:r>
    </w:p>
  </w:endnote>
  <w:endnote w:type="continuationSeparator" w:id="0">
    <w:p w:rsidR="00B411BA" w:rsidRDefault="00B41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8F" w:rsidRDefault="00841F8F">
    <w:pPr>
      <w:pStyle w:val="ac"/>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153035"/>
              <wp:effectExtent l="2540" t="1270" r="0" b="0"/>
              <wp:wrapNone/>
              <wp:docPr id="1" name="文本框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F8F" w:rsidRDefault="00841F8F">
                          <w:pPr>
                            <w:snapToGrid w:val="0"/>
                            <w:rPr>
                              <w:rFonts w:eastAsia="MS Mincho"/>
                              <w:sz w:val="18"/>
                              <w:lang w:eastAsia="ja-JP"/>
                            </w:rPr>
                          </w:pPr>
                          <w:r>
                            <w:rPr>
                              <w:rFonts w:eastAsia="MS Mincho" w:hint="eastAsia"/>
                              <w:sz w:val="18"/>
                              <w:lang w:eastAsia="ja-JP"/>
                            </w:rPr>
                            <w:fldChar w:fldCharType="begin"/>
                          </w:r>
                          <w:r>
                            <w:rPr>
                              <w:rFonts w:eastAsia="MS Mincho" w:hint="eastAsia"/>
                              <w:sz w:val="18"/>
                              <w:lang w:eastAsia="ja-JP"/>
                            </w:rPr>
                            <w:instrText xml:space="preserve"> PAGE  \* MERGEFORMAT </w:instrText>
                          </w:r>
                          <w:r>
                            <w:rPr>
                              <w:rFonts w:eastAsia="MS Mincho" w:hint="eastAsia"/>
                              <w:sz w:val="18"/>
                              <w:lang w:eastAsia="ja-JP"/>
                            </w:rPr>
                            <w:fldChar w:fldCharType="separate"/>
                          </w:r>
                          <w:r w:rsidR="008C3E24" w:rsidRPr="008C3E24">
                            <w:rPr>
                              <w:noProof/>
                            </w:rPr>
                            <w:t>20</w:t>
                          </w:r>
                          <w:r>
                            <w:rPr>
                              <w:rFonts w:eastAsia="MS Mincho" w:hint="eastAsia"/>
                              <w:sz w:val="18"/>
                              <w:lang w:eastAsia="ja-JP"/>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102" o:spid="_x0000_s1035" style="position:absolute;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" filled="f" stroked="f">
              <v:textbox style="mso-fit-shape-to-text:t" inset="0,0,0,0">
                <w:txbxContent>
                  <w:p w:rsidR="00841F8F" w:rsidRDefault="00841F8F">
                    <w:pPr>
                      <w:snapToGrid w:val="0"/>
                      <w:rPr>
                        <w:rFonts w:eastAsia="MS Mincho"/>
                        <w:sz w:val="18"/>
                        <w:lang w:eastAsia="ja-JP"/>
                      </w:rPr>
                    </w:pPr>
                    <w:r>
                      <w:rPr>
                        <w:rFonts w:eastAsia="MS Mincho" w:hint="eastAsia"/>
                        <w:sz w:val="18"/>
                        <w:lang w:eastAsia="ja-JP"/>
                      </w:rPr>
                      <w:fldChar w:fldCharType="begin"/>
                    </w:r>
                    <w:r>
                      <w:rPr>
                        <w:rFonts w:eastAsia="MS Mincho" w:hint="eastAsia"/>
                        <w:sz w:val="18"/>
                        <w:lang w:eastAsia="ja-JP"/>
                      </w:rPr>
                      <w:instrText xml:space="preserve"> PAGE  \* MERGEFORMAT </w:instrText>
                    </w:r>
                    <w:r>
                      <w:rPr>
                        <w:rFonts w:eastAsia="MS Mincho" w:hint="eastAsia"/>
                        <w:sz w:val="18"/>
                        <w:lang w:eastAsia="ja-JP"/>
                      </w:rPr>
                      <w:fldChar w:fldCharType="separate"/>
                    </w:r>
                    <w:r w:rsidR="008C3E24" w:rsidRPr="008C3E24">
                      <w:rPr>
                        <w:noProof/>
                      </w:rPr>
                      <w:t>20</w:t>
                    </w:r>
                    <w:r>
                      <w:rPr>
                        <w:rFonts w:eastAsia="MS Mincho" w:hint="eastAsia"/>
                        <w:sz w:val="18"/>
                        <w:lang w:eastAsia="ja-JP"/>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1BA" w:rsidRDefault="00B411BA">
      <w:r>
        <w:separator/>
      </w:r>
    </w:p>
  </w:footnote>
  <w:footnote w:type="continuationSeparator" w:id="0">
    <w:p w:rsidR="00B411BA" w:rsidRDefault="00B411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8F" w:rsidRDefault="00841F8F">
    <w:pPr>
      <w:pStyle w:val="aa"/>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85090</wp:posOffset>
              </wp:positionV>
              <wp:extent cx="38100" cy="131445"/>
              <wp:effectExtent l="2540" t="0" r="0" b="0"/>
              <wp:wrapNone/>
              <wp:docPr id="4" name="文本框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F8F" w:rsidRDefault="00841F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3E24">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106" o:spid="_x0000_s1032" style="position:absolute;margin-left:-48.2pt;margin-top:6.7pt;width:3pt;height:10.3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" filled="f" stroked="f">
              <v:textbox style="mso-fit-shape-to-text:t" inset="0,0,0,0">
                <w:txbxContent>
                  <w:p w:rsidR="00841F8F" w:rsidRDefault="00841F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3E24">
                      <w:rPr>
                        <w:noProof/>
                        <w:sz w:val="18"/>
                      </w:rPr>
                      <w:t>I</w:t>
                    </w:r>
                    <w:r>
                      <w:rPr>
                        <w:rFonts w:hint="eastAsia"/>
                        <w:sz w:val="18"/>
                      </w:rPr>
                      <w:fldChar w:fldCharType="end"/>
                    </w:r>
                  </w:p>
                </w:txbxContent>
              </v:textbox>
              <w10:wrap anchorx="margin"/>
            </v:rec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83820</wp:posOffset>
              </wp:positionV>
              <wp:extent cx="114935" cy="131445"/>
              <wp:effectExtent l="1905" t="3810" r="0" b="0"/>
              <wp:wrapNone/>
              <wp:docPr id="3" name="文本框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F8F" w:rsidRDefault="00841F8F">
                          <w:pPr>
                            <w:snapToGrid w:val="0"/>
                            <w:rPr>
                              <w:rFonts w:eastAsia="MS Mincho"/>
                              <w:sz w:val="18"/>
                              <w:lang w:eastAsia="ja-JP"/>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98" o:spid="_x0000_s1033" style="position:absolute;margin-left:-42.15pt;margin-top:6.6pt;width:9.05pt;height:10.3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" filled="f" stroked="f">
              <v:textbox style="mso-fit-shape-to-text:t" inset="0,0,0,0">
                <w:txbxContent>
                  <w:p w:rsidR="00841F8F" w:rsidRDefault="00841F8F">
                    <w:pPr>
                      <w:snapToGrid w:val="0"/>
                      <w:rPr>
                        <w:rFonts w:eastAsia="MS Mincho"/>
                        <w:sz w:val="18"/>
                        <w:lang w:eastAsia="ja-JP"/>
                      </w:rP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8F" w:rsidRDefault="00841F8F">
    <w:pPr>
      <w:pStyle w:val="a9"/>
      <w:pBdr>
        <w:bottom w:val="thickThinSmallGap" w:sz="12" w:space="3" w:color="auto"/>
      </w:pBdr>
      <w:tabs>
        <w:tab w:val="center" w:pos="4454"/>
        <w:tab w:val="right" w:pos="8788"/>
      </w:tabs>
      <w:spacing w:after="0" w:line="400" w:lineRule="exact"/>
      <w:ind w:leftChars="0" w:left="0"/>
      <w:rPr>
        <w:rFonts w:ascii="华文行楷" w:eastAsia="华文行楷" w:hAnsi="华文行楷" w:cs="华文行楷"/>
        <w:sz w:val="21"/>
        <w:szCs w:val="21"/>
      </w:rPr>
    </w:pPr>
    <w:r>
      <w:rPr>
        <w:noProof/>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85090</wp:posOffset>
              </wp:positionV>
              <wp:extent cx="182245" cy="170815"/>
              <wp:effectExtent l="1270" t="0" r="0" b="0"/>
              <wp:wrapNone/>
              <wp:docPr id="2" name="文本框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F8F" w:rsidRDefault="00841F8F">
                          <w:pPr>
                            <w:snapToGrid w:val="0"/>
                            <w:rPr>
                              <w:rFonts w:eastAsia="MS Mincho"/>
                              <w:sz w:val="18"/>
                              <w:lang w:eastAsia="ja-JP"/>
                            </w:rPr>
                          </w:pPr>
                          <w:r>
                            <w:rPr>
                              <w:rFonts w:eastAsia="MS Mincho" w:hint="eastAsia"/>
                              <w:sz w:val="18"/>
                              <w:lang w:eastAsia="ja-JP"/>
                            </w:rPr>
                            <w:fldChar w:fldCharType="begin"/>
                          </w:r>
                          <w:r>
                            <w:rPr>
                              <w:rFonts w:eastAsia="MS Mincho" w:hint="eastAsia"/>
                              <w:sz w:val="18"/>
                              <w:lang w:eastAsia="ja-JP"/>
                            </w:rPr>
                            <w:instrText xml:space="preserve"> PAGE  \* MERGEFORMAT </w:instrText>
                          </w:r>
                          <w:r>
                            <w:rPr>
                              <w:rFonts w:eastAsia="MS Mincho" w:hint="eastAsia"/>
                              <w:sz w:val="18"/>
                              <w:lang w:eastAsia="ja-JP"/>
                            </w:rPr>
                            <w:fldChar w:fldCharType="separate"/>
                          </w:r>
                          <w:r w:rsidR="008C3E24" w:rsidRPr="008C3E24">
                            <w:rPr>
                              <w:noProof/>
                            </w:rPr>
                            <w:t>V</w:t>
                          </w:r>
                          <w:r>
                            <w:rPr>
                              <w:rFonts w:eastAsia="MS Mincho" w:hint="eastAsia"/>
                              <w:sz w:val="18"/>
                              <w:lang w:eastAsia="ja-JP"/>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文本框96" o:spid="_x0000_s1034" style="position:absolute;margin-left:-36.85pt;margin-top:6.7pt;width:14.35pt;height:13.4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" filled="f" stroked="f">
              <v:textbox inset="0,0,0,0">
                <w:txbxContent>
                  <w:p w:rsidR="00841F8F" w:rsidRDefault="00841F8F">
                    <w:pPr>
                      <w:snapToGrid w:val="0"/>
                      <w:rPr>
                        <w:rFonts w:eastAsia="MS Mincho"/>
                        <w:sz w:val="18"/>
                        <w:lang w:eastAsia="ja-JP"/>
                      </w:rPr>
                    </w:pPr>
                    <w:r>
                      <w:rPr>
                        <w:rFonts w:eastAsia="MS Mincho" w:hint="eastAsia"/>
                        <w:sz w:val="18"/>
                        <w:lang w:eastAsia="ja-JP"/>
                      </w:rPr>
                      <w:fldChar w:fldCharType="begin"/>
                    </w:r>
                    <w:r>
                      <w:rPr>
                        <w:rFonts w:eastAsia="MS Mincho" w:hint="eastAsia"/>
                        <w:sz w:val="18"/>
                        <w:lang w:eastAsia="ja-JP"/>
                      </w:rPr>
                      <w:instrText xml:space="preserve"> PAGE  \* MERGEFORMAT </w:instrText>
                    </w:r>
                    <w:r>
                      <w:rPr>
                        <w:rFonts w:eastAsia="MS Mincho" w:hint="eastAsia"/>
                        <w:sz w:val="18"/>
                        <w:lang w:eastAsia="ja-JP"/>
                      </w:rPr>
                      <w:fldChar w:fldCharType="separate"/>
                    </w:r>
                    <w:r w:rsidR="008C3E24" w:rsidRPr="008C3E24">
                      <w:rPr>
                        <w:noProof/>
                      </w:rPr>
                      <w:t>V</w:t>
                    </w:r>
                    <w:r>
                      <w:rPr>
                        <w:rFonts w:eastAsia="MS Mincho" w:hint="eastAsia"/>
                        <w:sz w:val="18"/>
                        <w:lang w:eastAsia="ja-JP"/>
                      </w:rPr>
                      <w:fldChar w:fldCharType="end"/>
                    </w:r>
                  </w:p>
                </w:txbxContent>
              </v:textbox>
              <w10:wrap anchorx="margin"/>
            </v:rect>
          </w:pict>
        </mc:Fallback>
      </mc:AlternateContent>
    </w:r>
    <w:r>
      <w:rPr>
        <w:rFonts w:ascii="华文行楷" w:eastAsia="MS Mincho" w:hAnsi="华文行楷" w:cs="华文行楷" w:hint="eastAsia"/>
        <w:sz w:val="21"/>
        <w:szCs w:val="21"/>
        <w:lang w:eastAsia="ja-JP"/>
      </w:rPr>
      <w:tab/>
    </w:r>
    <w:r>
      <w:rPr>
        <w:rFonts w:ascii="华文行楷" w:eastAsia="华文行楷" w:hAnsi="华文行楷" w:cs="华文行楷"/>
        <w:sz w:val="21"/>
        <w:szCs w:val="21"/>
      </w:rPr>
      <w:t>西南科技大学本科生毕业论文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8F" w:rsidRDefault="00841F8F">
    <w:pPr>
      <w:pStyle w:val="a9"/>
      <w:pBdr>
        <w:bottom w:val="thickThinSmallGap" w:sz="12" w:space="3" w:color="auto"/>
      </w:pBdr>
      <w:spacing w:after="0" w:line="400" w:lineRule="exact"/>
      <w:ind w:leftChars="0" w:left="0"/>
      <w:jc w:val="center"/>
      <w:rPr>
        <w:rFonts w:ascii="华文行楷" w:eastAsia="华文行楷" w:hAnsi="华文行楷" w:cs="华文行楷"/>
        <w:sz w:val="21"/>
        <w:szCs w:val="21"/>
      </w:rPr>
    </w:pPr>
    <w:r>
      <w:rPr>
        <w:rFonts w:ascii="华文行楷" w:eastAsia="华文行楷" w:hAnsi="华文行楷" w:cs="华文行楷"/>
        <w:sz w:val="21"/>
        <w:szCs w:val="21"/>
      </w:rPr>
      <w:t>西南科技大学本科生毕业论文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lvl w:ilvl="0">
      <w:start w:val="1"/>
      <w:numFmt w:val="decimal"/>
      <w:suff w:val="nothing"/>
      <w:lvlText w:val="（%1）"/>
      <w:lvlJc w:val="left"/>
    </w:lvl>
  </w:abstractNum>
  <w:abstractNum w:abstractNumId="1" w15:restartNumberingAfterBreak="0">
    <w:nsid w:val="0000000A"/>
    <w:multiLevelType w:val="multilevel"/>
    <w:tmpl w:val="0000000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w:lvlJc w:val="left"/>
      <w:pPr>
        <w:ind w:left="420" w:hanging="420"/>
      </w:pPr>
      <w:rPr>
        <w:rFonts w:hint="default"/>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3" w15:restartNumberingAfterBreak="0">
    <w:nsid w:val="0000000D"/>
    <w:multiLevelType w:val="multilevel"/>
    <w:tmpl w:val="00000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000000F"/>
    <w:multiLevelType w:val="multilevel"/>
    <w:tmpl w:val="00000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12"/>
    <w:multiLevelType w:val="multilevel"/>
    <w:tmpl w:val="000000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13"/>
    <w:multiLevelType w:val="multilevel"/>
    <w:tmpl w:val="00000013"/>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00000014"/>
    <w:multiLevelType w:val="multilevel"/>
    <w:tmpl w:val="0000001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15"/>
    <w:multiLevelType w:val="singleLevel"/>
    <w:tmpl w:val="00000015"/>
    <w:lvl w:ilvl="0">
      <w:start w:val="5"/>
      <w:numFmt w:val="decimal"/>
      <w:suff w:val="space"/>
      <w:lvlText w:val="第%1章"/>
      <w:lvlJc w:val="left"/>
    </w:lvl>
  </w:abstractNum>
  <w:abstractNum w:abstractNumId="12" w15:restartNumberingAfterBreak="0">
    <w:nsid w:val="00000016"/>
    <w:multiLevelType w:val="multilevel"/>
    <w:tmpl w:val="0000001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00000017"/>
    <w:multiLevelType w:val="multilevel"/>
    <w:tmpl w:val="00000017"/>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14" w15:restartNumberingAfterBreak="0">
    <w:nsid w:val="00000018"/>
    <w:multiLevelType w:val="multilevel"/>
    <w:tmpl w:val="000000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9"/>
    <w:multiLevelType w:val="singleLevel"/>
    <w:tmpl w:val="00000019"/>
    <w:lvl w:ilvl="0">
      <w:start w:val="1"/>
      <w:numFmt w:val="decimal"/>
      <w:suff w:val="nothing"/>
      <w:lvlText w:val="（%1）"/>
      <w:lvlJc w:val="left"/>
    </w:lvl>
  </w:abstractNum>
  <w:abstractNum w:abstractNumId="16" w15:restartNumberingAfterBreak="0">
    <w:nsid w:val="0000001A"/>
    <w:multiLevelType w:val="multilevel"/>
    <w:tmpl w:val="000000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0000001B"/>
    <w:multiLevelType w:val="singleLevel"/>
    <w:tmpl w:val="0000001B"/>
    <w:lvl w:ilvl="0">
      <w:start w:val="1"/>
      <w:numFmt w:val="decimal"/>
      <w:suff w:val="nothing"/>
      <w:lvlText w:val="（%1）"/>
      <w:lvlJc w:val="left"/>
    </w:lvl>
  </w:abstractNum>
  <w:abstractNum w:abstractNumId="18" w15:restartNumberingAfterBreak="0">
    <w:nsid w:val="0000001C"/>
    <w:multiLevelType w:val="multilevel"/>
    <w:tmpl w:val="0000001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0000001D"/>
    <w:multiLevelType w:val="multilevel"/>
    <w:tmpl w:val="0000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E"/>
    <w:multiLevelType w:val="multilevel"/>
    <w:tmpl w:val="000000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0000001F"/>
    <w:multiLevelType w:val="multilevel"/>
    <w:tmpl w:val="0000001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20"/>
    <w:multiLevelType w:val="multilevel"/>
    <w:tmpl w:val="000000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00000021"/>
    <w:multiLevelType w:val="multilevel"/>
    <w:tmpl w:val="00000021"/>
    <w:lvl w:ilvl="0">
      <w:start w:val="1"/>
      <w:numFmt w:val="decimal"/>
      <w:lvlText w:val="%1."/>
      <w:lvlJc w:val="left"/>
      <w:pPr>
        <w:tabs>
          <w:tab w:val="num" w:pos="425"/>
        </w:tabs>
        <w:ind w:left="425" w:hanging="425"/>
      </w:pPr>
      <w:rPr>
        <w:rFonts w:hint="default"/>
      </w:rPr>
    </w:lvl>
    <w:lvl w:ilvl="1">
      <w:start w:val="1"/>
      <w:numFmt w:val="lowerLetter"/>
      <w:lvlText w:val="%2)"/>
      <w:lvlJc w:val="left"/>
      <w:rPr>
        <w:rFonts w:hint="default"/>
      </w:rPr>
    </w:lvl>
    <w:lvl w:ilvl="2">
      <w:start w:val="1"/>
      <w:numFmt w:val="decimal"/>
      <w:lvlText w:val=""/>
      <w:lvlJc w:val="left"/>
      <w:rPr>
        <w:rFonts w:hint="default"/>
      </w:rPr>
    </w:lvl>
    <w:lvl w:ilvl="3">
      <w:start w:val="1"/>
      <w:numFmt w:val="decimal"/>
      <w:lvlText w:val=""/>
      <w:lvlJc w:val="left"/>
      <w:rPr>
        <w:rFonts w:hint="default"/>
      </w:rPr>
    </w:lvl>
    <w:lvl w:ilvl="4">
      <w:start w:val="1"/>
      <w:numFmt w:val="decimal"/>
      <w:lvlText w:val=""/>
      <w:lvlJc w:val="left"/>
      <w:rPr>
        <w:rFonts w:hint="default"/>
      </w:rPr>
    </w:lvl>
    <w:lvl w:ilvl="5">
      <w:start w:val="1"/>
      <w:numFmt w:val="decimal"/>
      <w:lvlText w:val=""/>
      <w:lvlJc w:val="left"/>
      <w:rPr>
        <w:rFonts w:hint="default"/>
      </w:rPr>
    </w:lvl>
    <w:lvl w:ilvl="6">
      <w:start w:val="1"/>
      <w:numFmt w:val="decimal"/>
      <w:lvlText w:val=""/>
      <w:lvlJc w:val="left"/>
      <w:rPr>
        <w:rFonts w:hint="default"/>
      </w:rPr>
    </w:lvl>
    <w:lvl w:ilvl="7">
      <w:start w:val="1"/>
      <w:numFmt w:val="decimal"/>
      <w:lvlText w:val=""/>
      <w:lvlJc w:val="left"/>
      <w:rPr>
        <w:rFonts w:hint="default"/>
      </w:rPr>
    </w:lvl>
    <w:lvl w:ilvl="8">
      <w:start w:val="1"/>
      <w:numFmt w:val="decimal"/>
      <w:lvlText w:val=""/>
      <w:lvlJc w:val="left"/>
      <w:rPr>
        <w:rFonts w:hint="default"/>
      </w:rPr>
    </w:lvl>
  </w:abstractNum>
  <w:abstractNum w:abstractNumId="24" w15:restartNumberingAfterBreak="0">
    <w:nsid w:val="00000022"/>
    <w:multiLevelType w:val="multilevel"/>
    <w:tmpl w:val="00000022"/>
    <w:lvl w:ilvl="0">
      <w:start w:val="1"/>
      <w:numFmt w:val="decimal"/>
      <w:lvlText w:val="%1."/>
      <w:lvlJc w:val="left"/>
      <w:pPr>
        <w:ind w:left="420" w:hanging="420"/>
      </w:pPr>
      <w:rPr>
        <w:rFonts w:hint="default"/>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25" w15:restartNumberingAfterBreak="0">
    <w:nsid w:val="00000023"/>
    <w:multiLevelType w:val="singleLevel"/>
    <w:tmpl w:val="00000023"/>
    <w:lvl w:ilvl="0">
      <w:start w:val="1"/>
      <w:numFmt w:val="decimal"/>
      <w:suff w:val="nothing"/>
      <w:lvlText w:val="%1."/>
      <w:lvlJc w:val="left"/>
    </w:lvl>
  </w:abstractNum>
  <w:abstractNum w:abstractNumId="26" w15:restartNumberingAfterBreak="0">
    <w:nsid w:val="00000024"/>
    <w:multiLevelType w:val="singleLevel"/>
    <w:tmpl w:val="00000024"/>
    <w:lvl w:ilvl="0">
      <w:start w:val="1"/>
      <w:numFmt w:val="decimal"/>
      <w:suff w:val="nothing"/>
      <w:lvlText w:val="（%1）"/>
      <w:lvlJc w:val="left"/>
    </w:lvl>
  </w:abstractNum>
  <w:abstractNum w:abstractNumId="27"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00000026"/>
    <w:multiLevelType w:val="singleLevel"/>
    <w:tmpl w:val="00000026"/>
    <w:lvl w:ilvl="0">
      <w:start w:val="1"/>
      <w:numFmt w:val="decimal"/>
      <w:suff w:val="nothing"/>
      <w:lvlText w:val="（%1）"/>
      <w:lvlJc w:val="left"/>
    </w:lvl>
  </w:abstractNum>
  <w:abstractNum w:abstractNumId="29" w15:restartNumberingAfterBreak="0">
    <w:nsid w:val="00000027"/>
    <w:multiLevelType w:val="multilevel"/>
    <w:tmpl w:val="00000027"/>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8"/>
    <w:multiLevelType w:val="singleLevel"/>
    <w:tmpl w:val="00000028"/>
    <w:lvl w:ilvl="0">
      <w:start w:val="1"/>
      <w:numFmt w:val="decimal"/>
      <w:suff w:val="space"/>
      <w:lvlText w:val="%1."/>
      <w:lvlJc w:val="left"/>
    </w:lvl>
  </w:abstractNum>
  <w:abstractNum w:abstractNumId="31" w15:restartNumberingAfterBreak="0">
    <w:nsid w:val="00000029"/>
    <w:multiLevelType w:val="singleLevel"/>
    <w:tmpl w:val="00000029"/>
    <w:lvl w:ilvl="0">
      <w:start w:val="1"/>
      <w:numFmt w:val="decimal"/>
      <w:suff w:val="nothing"/>
      <w:lvlText w:val="（%1）"/>
      <w:lvlJc w:val="left"/>
    </w:lvl>
  </w:abstractNum>
  <w:abstractNum w:abstractNumId="32" w15:restartNumberingAfterBreak="0">
    <w:nsid w:val="0000002A"/>
    <w:multiLevelType w:val="multilevel"/>
    <w:tmpl w:val="0000002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0000002B"/>
    <w:multiLevelType w:val="multilevel"/>
    <w:tmpl w:val="0000002B"/>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0000002C"/>
    <w:multiLevelType w:val="multilevel"/>
    <w:tmpl w:val="000000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D"/>
    <w:multiLevelType w:val="multilevel"/>
    <w:tmpl w:val="0000002D"/>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E"/>
    <w:multiLevelType w:val="singleLevel"/>
    <w:tmpl w:val="0000002E"/>
    <w:lvl w:ilvl="0">
      <w:start w:val="1"/>
      <w:numFmt w:val="decimal"/>
      <w:suff w:val="nothing"/>
      <w:lvlText w:val="（%1）"/>
      <w:lvlJc w:val="left"/>
    </w:lvl>
  </w:abstractNum>
  <w:abstractNum w:abstractNumId="37" w15:restartNumberingAfterBreak="0">
    <w:nsid w:val="0000002F"/>
    <w:multiLevelType w:val="singleLevel"/>
    <w:tmpl w:val="0000002F"/>
    <w:lvl w:ilvl="0">
      <w:start w:val="1"/>
      <w:numFmt w:val="decimal"/>
      <w:lvlText w:val="%1."/>
      <w:lvlJc w:val="left"/>
      <w:pPr>
        <w:tabs>
          <w:tab w:val="num" w:pos="425"/>
        </w:tabs>
        <w:ind w:left="425" w:hanging="425"/>
      </w:pPr>
      <w:rPr>
        <w:rFonts w:hint="default"/>
      </w:rPr>
    </w:lvl>
  </w:abstractNum>
  <w:abstractNum w:abstractNumId="38" w15:restartNumberingAfterBreak="0">
    <w:nsid w:val="00000030"/>
    <w:multiLevelType w:val="singleLevel"/>
    <w:tmpl w:val="00000030"/>
    <w:lvl w:ilvl="0">
      <w:start w:val="1"/>
      <w:numFmt w:val="decimal"/>
      <w:lvlText w:val="%1."/>
      <w:lvlJc w:val="left"/>
      <w:pPr>
        <w:tabs>
          <w:tab w:val="num" w:pos="425"/>
        </w:tabs>
        <w:ind w:left="425" w:hanging="425"/>
      </w:pPr>
      <w:rPr>
        <w:rFonts w:hint="default"/>
      </w:rPr>
    </w:lvl>
  </w:abstractNum>
  <w:abstractNum w:abstractNumId="39" w15:restartNumberingAfterBreak="0">
    <w:nsid w:val="00000031"/>
    <w:multiLevelType w:val="singleLevel"/>
    <w:tmpl w:val="00000031"/>
    <w:lvl w:ilvl="0">
      <w:start w:val="1"/>
      <w:numFmt w:val="decimal"/>
      <w:suff w:val="nothing"/>
      <w:lvlText w:val="（%1）"/>
      <w:lvlJc w:val="left"/>
    </w:lvl>
  </w:abstractNum>
  <w:abstractNum w:abstractNumId="40" w15:restartNumberingAfterBreak="0">
    <w:nsid w:val="00000032"/>
    <w:multiLevelType w:val="multilevel"/>
    <w:tmpl w:val="00000032"/>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00000033"/>
    <w:multiLevelType w:val="multilevel"/>
    <w:tmpl w:val="000000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00000034"/>
    <w:multiLevelType w:val="singleLevel"/>
    <w:tmpl w:val="00000034"/>
    <w:lvl w:ilvl="0">
      <w:start w:val="1"/>
      <w:numFmt w:val="decimal"/>
      <w:suff w:val="nothing"/>
      <w:lvlText w:val="（%1）"/>
      <w:lvlJc w:val="left"/>
    </w:lvl>
  </w:abstractNum>
  <w:abstractNum w:abstractNumId="43" w15:restartNumberingAfterBreak="0">
    <w:nsid w:val="00000035"/>
    <w:multiLevelType w:val="multilevel"/>
    <w:tmpl w:val="0000003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2CA03F10"/>
    <w:multiLevelType w:val="hybridMultilevel"/>
    <w:tmpl w:val="C018097E"/>
    <w:lvl w:ilvl="0" w:tplc="239459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9655D75"/>
    <w:multiLevelType w:val="hybridMultilevel"/>
    <w:tmpl w:val="1096998E"/>
    <w:lvl w:ilvl="0" w:tplc="3766AC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AFC4F62"/>
    <w:multiLevelType w:val="hybridMultilevel"/>
    <w:tmpl w:val="04660A96"/>
    <w:lvl w:ilvl="0" w:tplc="B484DAFE">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642079AB"/>
    <w:multiLevelType w:val="hybridMultilevel"/>
    <w:tmpl w:val="02247790"/>
    <w:lvl w:ilvl="0" w:tplc="66D445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26"/>
  </w:num>
  <w:num w:numId="3">
    <w:abstractNumId w:val="42"/>
  </w:num>
  <w:num w:numId="4">
    <w:abstractNumId w:val="15"/>
  </w:num>
  <w:num w:numId="5">
    <w:abstractNumId w:val="39"/>
  </w:num>
  <w:num w:numId="6">
    <w:abstractNumId w:val="0"/>
  </w:num>
  <w:num w:numId="7">
    <w:abstractNumId w:val="36"/>
  </w:num>
  <w:num w:numId="8">
    <w:abstractNumId w:val="44"/>
  </w:num>
  <w:num w:numId="9">
    <w:abstractNumId w:val="32"/>
  </w:num>
  <w:num w:numId="10">
    <w:abstractNumId w:val="43"/>
  </w:num>
  <w:num w:numId="11">
    <w:abstractNumId w:val="30"/>
  </w:num>
  <w:num w:numId="12">
    <w:abstractNumId w:val="22"/>
  </w:num>
  <w:num w:numId="13">
    <w:abstractNumId w:val="23"/>
  </w:num>
  <w:num w:numId="14">
    <w:abstractNumId w:val="17"/>
  </w:num>
  <w:num w:numId="15">
    <w:abstractNumId w:val="11"/>
  </w:num>
  <w:num w:numId="16">
    <w:abstractNumId w:val="25"/>
  </w:num>
  <w:num w:numId="17">
    <w:abstractNumId w:val="5"/>
  </w:num>
  <w:num w:numId="18">
    <w:abstractNumId w:val="41"/>
  </w:num>
  <w:num w:numId="19">
    <w:abstractNumId w:val="38"/>
  </w:num>
  <w:num w:numId="20">
    <w:abstractNumId w:val="34"/>
  </w:num>
  <w:num w:numId="21">
    <w:abstractNumId w:val="27"/>
  </w:num>
  <w:num w:numId="22">
    <w:abstractNumId w:val="24"/>
  </w:num>
  <w:num w:numId="23">
    <w:abstractNumId w:val="13"/>
  </w:num>
  <w:num w:numId="24">
    <w:abstractNumId w:val="37"/>
  </w:num>
  <w:num w:numId="25">
    <w:abstractNumId w:val="2"/>
  </w:num>
  <w:num w:numId="26">
    <w:abstractNumId w:val="29"/>
  </w:num>
  <w:num w:numId="27">
    <w:abstractNumId w:val="21"/>
  </w:num>
  <w:num w:numId="28">
    <w:abstractNumId w:val="19"/>
  </w:num>
  <w:num w:numId="29">
    <w:abstractNumId w:val="35"/>
  </w:num>
  <w:num w:numId="30">
    <w:abstractNumId w:val="16"/>
  </w:num>
  <w:num w:numId="31">
    <w:abstractNumId w:val="6"/>
  </w:num>
  <w:num w:numId="32">
    <w:abstractNumId w:val="18"/>
  </w:num>
  <w:num w:numId="33">
    <w:abstractNumId w:val="40"/>
  </w:num>
  <w:num w:numId="34">
    <w:abstractNumId w:val="10"/>
  </w:num>
  <w:num w:numId="35">
    <w:abstractNumId w:val="3"/>
  </w:num>
  <w:num w:numId="36">
    <w:abstractNumId w:val="14"/>
  </w:num>
  <w:num w:numId="37">
    <w:abstractNumId w:val="9"/>
  </w:num>
  <w:num w:numId="38">
    <w:abstractNumId w:val="20"/>
  </w:num>
  <w:num w:numId="39">
    <w:abstractNumId w:val="4"/>
  </w:num>
  <w:num w:numId="40">
    <w:abstractNumId w:val="8"/>
  </w:num>
  <w:num w:numId="41">
    <w:abstractNumId w:val="33"/>
  </w:num>
  <w:num w:numId="42">
    <w:abstractNumId w:val="1"/>
  </w:num>
  <w:num w:numId="43">
    <w:abstractNumId w:val="7"/>
  </w:num>
  <w:num w:numId="44">
    <w:abstractNumId w:val="12"/>
  </w:num>
  <w:num w:numId="45">
    <w:abstractNumId w:val="31"/>
  </w:num>
  <w:num w:numId="46">
    <w:abstractNumId w:val="48"/>
  </w:num>
  <w:num w:numId="47">
    <w:abstractNumId w:val="45"/>
  </w:num>
  <w:num w:numId="48">
    <w:abstractNumId w:val="46"/>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E2"/>
    <w:rsid w:val="00001608"/>
    <w:rsid w:val="000107F7"/>
    <w:rsid w:val="00017B93"/>
    <w:rsid w:val="00023270"/>
    <w:rsid w:val="000266B9"/>
    <w:rsid w:val="00042844"/>
    <w:rsid w:val="00042C37"/>
    <w:rsid w:val="00042DB0"/>
    <w:rsid w:val="0004514C"/>
    <w:rsid w:val="00045EB0"/>
    <w:rsid w:val="00056093"/>
    <w:rsid w:val="00060E83"/>
    <w:rsid w:val="00061033"/>
    <w:rsid w:val="0006581C"/>
    <w:rsid w:val="000738DC"/>
    <w:rsid w:val="00081A89"/>
    <w:rsid w:val="000855AD"/>
    <w:rsid w:val="000861A4"/>
    <w:rsid w:val="0009432C"/>
    <w:rsid w:val="000B41F0"/>
    <w:rsid w:val="000C0057"/>
    <w:rsid w:val="000C5B88"/>
    <w:rsid w:val="000D2621"/>
    <w:rsid w:val="000D2B75"/>
    <w:rsid w:val="000F03E5"/>
    <w:rsid w:val="000F63D2"/>
    <w:rsid w:val="00105CB6"/>
    <w:rsid w:val="001124B8"/>
    <w:rsid w:val="00127C95"/>
    <w:rsid w:val="00130E1D"/>
    <w:rsid w:val="00146A21"/>
    <w:rsid w:val="00172A27"/>
    <w:rsid w:val="00174953"/>
    <w:rsid w:val="00181B66"/>
    <w:rsid w:val="001840A0"/>
    <w:rsid w:val="0018427B"/>
    <w:rsid w:val="0018440C"/>
    <w:rsid w:val="001925F4"/>
    <w:rsid w:val="00193B93"/>
    <w:rsid w:val="001971C3"/>
    <w:rsid w:val="001A4DC9"/>
    <w:rsid w:val="001A58E7"/>
    <w:rsid w:val="001B6041"/>
    <w:rsid w:val="001C0DFC"/>
    <w:rsid w:val="001D01EC"/>
    <w:rsid w:val="001D592E"/>
    <w:rsid w:val="001E0268"/>
    <w:rsid w:val="001E36A1"/>
    <w:rsid w:val="00217626"/>
    <w:rsid w:val="002218AD"/>
    <w:rsid w:val="00223C94"/>
    <w:rsid w:val="00225F60"/>
    <w:rsid w:val="00226425"/>
    <w:rsid w:val="002264DF"/>
    <w:rsid w:val="0024288F"/>
    <w:rsid w:val="002446EC"/>
    <w:rsid w:val="00244BE6"/>
    <w:rsid w:val="00245815"/>
    <w:rsid w:val="00245A72"/>
    <w:rsid w:val="00251580"/>
    <w:rsid w:val="00252831"/>
    <w:rsid w:val="00255319"/>
    <w:rsid w:val="00280B4A"/>
    <w:rsid w:val="002852C0"/>
    <w:rsid w:val="002E3FAF"/>
    <w:rsid w:val="002E4F29"/>
    <w:rsid w:val="002E7A5C"/>
    <w:rsid w:val="002F1D1F"/>
    <w:rsid w:val="002F50B5"/>
    <w:rsid w:val="0030136F"/>
    <w:rsid w:val="00306D6B"/>
    <w:rsid w:val="00317120"/>
    <w:rsid w:val="00330F1A"/>
    <w:rsid w:val="00341D54"/>
    <w:rsid w:val="0034424B"/>
    <w:rsid w:val="00362574"/>
    <w:rsid w:val="00365A64"/>
    <w:rsid w:val="0038177D"/>
    <w:rsid w:val="00391B72"/>
    <w:rsid w:val="00391F08"/>
    <w:rsid w:val="003942C5"/>
    <w:rsid w:val="003A2FAF"/>
    <w:rsid w:val="003B361F"/>
    <w:rsid w:val="003C71AB"/>
    <w:rsid w:val="003D0D01"/>
    <w:rsid w:val="00415810"/>
    <w:rsid w:val="0043591F"/>
    <w:rsid w:val="0044602C"/>
    <w:rsid w:val="004476A6"/>
    <w:rsid w:val="0045226E"/>
    <w:rsid w:val="004617E9"/>
    <w:rsid w:val="00462CDD"/>
    <w:rsid w:val="00476308"/>
    <w:rsid w:val="00480E51"/>
    <w:rsid w:val="0048287F"/>
    <w:rsid w:val="00483005"/>
    <w:rsid w:val="00486324"/>
    <w:rsid w:val="00486D89"/>
    <w:rsid w:val="004954D9"/>
    <w:rsid w:val="004B07DD"/>
    <w:rsid w:val="004F1372"/>
    <w:rsid w:val="004F7C4D"/>
    <w:rsid w:val="00520443"/>
    <w:rsid w:val="0052181D"/>
    <w:rsid w:val="00552E0E"/>
    <w:rsid w:val="00560E27"/>
    <w:rsid w:val="00561208"/>
    <w:rsid w:val="005678DA"/>
    <w:rsid w:val="0057479A"/>
    <w:rsid w:val="00583B0A"/>
    <w:rsid w:val="0058651A"/>
    <w:rsid w:val="005A2E88"/>
    <w:rsid w:val="005A772B"/>
    <w:rsid w:val="005C6DDD"/>
    <w:rsid w:val="005D3903"/>
    <w:rsid w:val="005F321F"/>
    <w:rsid w:val="00605472"/>
    <w:rsid w:val="0061585F"/>
    <w:rsid w:val="00615898"/>
    <w:rsid w:val="00616426"/>
    <w:rsid w:val="00633FC5"/>
    <w:rsid w:val="00643220"/>
    <w:rsid w:val="006448F6"/>
    <w:rsid w:val="00646C5D"/>
    <w:rsid w:val="00650B68"/>
    <w:rsid w:val="00651433"/>
    <w:rsid w:val="00656920"/>
    <w:rsid w:val="00667252"/>
    <w:rsid w:val="00675C8B"/>
    <w:rsid w:val="006C5C59"/>
    <w:rsid w:val="006D0931"/>
    <w:rsid w:val="006E1952"/>
    <w:rsid w:val="006E7D8D"/>
    <w:rsid w:val="006F4C7F"/>
    <w:rsid w:val="00711381"/>
    <w:rsid w:val="0072557E"/>
    <w:rsid w:val="007271E4"/>
    <w:rsid w:val="00742C1E"/>
    <w:rsid w:val="0075219D"/>
    <w:rsid w:val="007939F2"/>
    <w:rsid w:val="007940E7"/>
    <w:rsid w:val="007A586A"/>
    <w:rsid w:val="007B28BC"/>
    <w:rsid w:val="007B7E1C"/>
    <w:rsid w:val="007C243C"/>
    <w:rsid w:val="007C56BD"/>
    <w:rsid w:val="007D5DE6"/>
    <w:rsid w:val="007E3DC1"/>
    <w:rsid w:val="007E66FE"/>
    <w:rsid w:val="007F3E23"/>
    <w:rsid w:val="008119F4"/>
    <w:rsid w:val="008153ED"/>
    <w:rsid w:val="0082725D"/>
    <w:rsid w:val="00837B80"/>
    <w:rsid w:val="00841F8F"/>
    <w:rsid w:val="008474E3"/>
    <w:rsid w:val="00860971"/>
    <w:rsid w:val="00862198"/>
    <w:rsid w:val="00872EF4"/>
    <w:rsid w:val="008832AC"/>
    <w:rsid w:val="00885923"/>
    <w:rsid w:val="00886955"/>
    <w:rsid w:val="008A29EF"/>
    <w:rsid w:val="008C173D"/>
    <w:rsid w:val="008C3E24"/>
    <w:rsid w:val="008D16DD"/>
    <w:rsid w:val="008E73F2"/>
    <w:rsid w:val="008F6F54"/>
    <w:rsid w:val="00905DE3"/>
    <w:rsid w:val="00913263"/>
    <w:rsid w:val="00932C9C"/>
    <w:rsid w:val="00936F2D"/>
    <w:rsid w:val="0094367B"/>
    <w:rsid w:val="009657FC"/>
    <w:rsid w:val="009774CB"/>
    <w:rsid w:val="00994D91"/>
    <w:rsid w:val="009A4BED"/>
    <w:rsid w:val="009C4CCC"/>
    <w:rsid w:val="009C7394"/>
    <w:rsid w:val="009E0E3A"/>
    <w:rsid w:val="009E196C"/>
    <w:rsid w:val="009E2F5A"/>
    <w:rsid w:val="009F4039"/>
    <w:rsid w:val="00A02B1C"/>
    <w:rsid w:val="00A05AE6"/>
    <w:rsid w:val="00A22A4F"/>
    <w:rsid w:val="00A233B1"/>
    <w:rsid w:val="00A30541"/>
    <w:rsid w:val="00A3284F"/>
    <w:rsid w:val="00A37FD0"/>
    <w:rsid w:val="00A47151"/>
    <w:rsid w:val="00A51C02"/>
    <w:rsid w:val="00A55475"/>
    <w:rsid w:val="00A57B94"/>
    <w:rsid w:val="00A75E79"/>
    <w:rsid w:val="00A858DA"/>
    <w:rsid w:val="00A85E0D"/>
    <w:rsid w:val="00AB2CBF"/>
    <w:rsid w:val="00AB4BD4"/>
    <w:rsid w:val="00AB509C"/>
    <w:rsid w:val="00AC7AEA"/>
    <w:rsid w:val="00AD08AB"/>
    <w:rsid w:val="00AD13D0"/>
    <w:rsid w:val="00AD4ABE"/>
    <w:rsid w:val="00B32B19"/>
    <w:rsid w:val="00B32B3C"/>
    <w:rsid w:val="00B32DD2"/>
    <w:rsid w:val="00B357BC"/>
    <w:rsid w:val="00B411BA"/>
    <w:rsid w:val="00B43968"/>
    <w:rsid w:val="00B44A79"/>
    <w:rsid w:val="00B57D92"/>
    <w:rsid w:val="00B62D93"/>
    <w:rsid w:val="00B67643"/>
    <w:rsid w:val="00B93A34"/>
    <w:rsid w:val="00B957BB"/>
    <w:rsid w:val="00B959DC"/>
    <w:rsid w:val="00B96826"/>
    <w:rsid w:val="00BA11F8"/>
    <w:rsid w:val="00BA338D"/>
    <w:rsid w:val="00BA6ED2"/>
    <w:rsid w:val="00BB7EEC"/>
    <w:rsid w:val="00BC09CA"/>
    <w:rsid w:val="00BF28D8"/>
    <w:rsid w:val="00C00AEF"/>
    <w:rsid w:val="00C0119B"/>
    <w:rsid w:val="00C10B0F"/>
    <w:rsid w:val="00C118FB"/>
    <w:rsid w:val="00C12FA5"/>
    <w:rsid w:val="00C14264"/>
    <w:rsid w:val="00C15BC9"/>
    <w:rsid w:val="00C162C9"/>
    <w:rsid w:val="00C24AED"/>
    <w:rsid w:val="00C446EA"/>
    <w:rsid w:val="00C51496"/>
    <w:rsid w:val="00C51786"/>
    <w:rsid w:val="00C53747"/>
    <w:rsid w:val="00C60AEF"/>
    <w:rsid w:val="00C71B2C"/>
    <w:rsid w:val="00C929E9"/>
    <w:rsid w:val="00C97DE9"/>
    <w:rsid w:val="00CA05F6"/>
    <w:rsid w:val="00CD4295"/>
    <w:rsid w:val="00CD605E"/>
    <w:rsid w:val="00D02DAE"/>
    <w:rsid w:val="00D03D81"/>
    <w:rsid w:val="00D04DBD"/>
    <w:rsid w:val="00D07B67"/>
    <w:rsid w:val="00D16C58"/>
    <w:rsid w:val="00D32629"/>
    <w:rsid w:val="00D50327"/>
    <w:rsid w:val="00D6065C"/>
    <w:rsid w:val="00D62A26"/>
    <w:rsid w:val="00D71EAA"/>
    <w:rsid w:val="00D75882"/>
    <w:rsid w:val="00D80CE7"/>
    <w:rsid w:val="00D8153B"/>
    <w:rsid w:val="00D81E9F"/>
    <w:rsid w:val="00D83B9D"/>
    <w:rsid w:val="00D95A73"/>
    <w:rsid w:val="00DB19B5"/>
    <w:rsid w:val="00DC2A2A"/>
    <w:rsid w:val="00DC3902"/>
    <w:rsid w:val="00DC59D9"/>
    <w:rsid w:val="00DD195C"/>
    <w:rsid w:val="00DE55AA"/>
    <w:rsid w:val="00DF46ED"/>
    <w:rsid w:val="00DF5443"/>
    <w:rsid w:val="00DF68C3"/>
    <w:rsid w:val="00E0120C"/>
    <w:rsid w:val="00E2392F"/>
    <w:rsid w:val="00E27D02"/>
    <w:rsid w:val="00E41CFF"/>
    <w:rsid w:val="00E433CC"/>
    <w:rsid w:val="00E52268"/>
    <w:rsid w:val="00E532FB"/>
    <w:rsid w:val="00E6368E"/>
    <w:rsid w:val="00E82783"/>
    <w:rsid w:val="00E86249"/>
    <w:rsid w:val="00E90FF9"/>
    <w:rsid w:val="00EB52CC"/>
    <w:rsid w:val="00EB7991"/>
    <w:rsid w:val="00EC2BC3"/>
    <w:rsid w:val="00EE43A1"/>
    <w:rsid w:val="00EF58A6"/>
    <w:rsid w:val="00F0396B"/>
    <w:rsid w:val="00F0435B"/>
    <w:rsid w:val="00F12F62"/>
    <w:rsid w:val="00F21008"/>
    <w:rsid w:val="00F271EE"/>
    <w:rsid w:val="00F33653"/>
    <w:rsid w:val="00F43631"/>
    <w:rsid w:val="00F47FB4"/>
    <w:rsid w:val="00F535B1"/>
    <w:rsid w:val="00F60923"/>
    <w:rsid w:val="00F74F32"/>
    <w:rsid w:val="00F80CA0"/>
    <w:rsid w:val="00FB6EA8"/>
    <w:rsid w:val="00FC1AB5"/>
    <w:rsid w:val="00FD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8CCE1E8"/>
  <w15:chartTrackingRefBased/>
  <w15:docId w15:val="{5AA2F24C-CBDB-4349-B49E-68DA3722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480"/>
      <w:outlineLvl w:val="0"/>
    </w:pPr>
    <w:rPr>
      <w:rFonts w:ascii="Cambria" w:hAnsi="Cambria"/>
      <w:b/>
      <w:bCs/>
      <w:color w:val="365F90"/>
      <w:sz w:val="28"/>
      <w:szCs w:val="28"/>
    </w:rPr>
  </w:style>
  <w:style w:type="paragraph" w:styleId="2">
    <w:name w:val="heading 2"/>
    <w:basedOn w:val="a"/>
    <w:next w:val="a"/>
    <w:link w:val="20"/>
    <w:qFormat/>
    <w:pPr>
      <w:keepNext/>
      <w:keepLines/>
      <w:spacing w:before="200"/>
      <w:outlineLvl w:val="1"/>
    </w:pPr>
    <w:rPr>
      <w:rFonts w:ascii="Cambria" w:hAnsi="Cambria"/>
      <w:b/>
      <w:bCs/>
      <w:color w:val="4F81BD"/>
      <w:sz w:val="26"/>
      <w:szCs w:val="26"/>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mbria" w:eastAsia="宋体" w:hAnsi="Cambria"/>
      <w:b/>
      <w:bCs/>
      <w:color w:val="365F90"/>
      <w:sz w:val="28"/>
      <w:szCs w:val="28"/>
    </w:rPr>
  </w:style>
  <w:style w:type="character" w:styleId="a3">
    <w:name w:val="page number"/>
    <w:basedOn w:val="a0"/>
  </w:style>
  <w:style w:type="character" w:customStyle="1" w:styleId="a4">
    <w:name w:val="批注框文本 字符"/>
    <w:link w:val="a5"/>
    <w:rPr>
      <w:kern w:val="2"/>
      <w:sz w:val="18"/>
      <w:szCs w:val="18"/>
    </w:rPr>
  </w:style>
  <w:style w:type="character" w:customStyle="1" w:styleId="11">
    <w:name w:val="批注引用1"/>
    <w:rPr>
      <w:sz w:val="21"/>
      <w:szCs w:val="21"/>
    </w:rPr>
  </w:style>
  <w:style w:type="character" w:customStyle="1" w:styleId="a6">
    <w:name w:val="文档结构图 字符"/>
    <w:link w:val="a7"/>
    <w:rPr>
      <w:rFonts w:ascii="宋体"/>
      <w:kern w:val="2"/>
      <w:sz w:val="18"/>
      <w:szCs w:val="18"/>
    </w:rPr>
  </w:style>
  <w:style w:type="character" w:customStyle="1" w:styleId="20">
    <w:name w:val="标题 2 字符"/>
    <w:link w:val="2"/>
    <w:rPr>
      <w:rFonts w:ascii="Cambria" w:eastAsia="宋体" w:hAnsi="Cambria"/>
      <w:b/>
      <w:bCs/>
      <w:color w:val="4F81BD"/>
      <w:sz w:val="26"/>
      <w:szCs w:val="26"/>
    </w:rPr>
  </w:style>
  <w:style w:type="character" w:customStyle="1" w:styleId="30">
    <w:name w:val="标题 3 字符"/>
    <w:link w:val="3"/>
    <w:rPr>
      <w:b/>
      <w:sz w:val="32"/>
    </w:rPr>
  </w:style>
  <w:style w:type="character" w:customStyle="1" w:styleId="a8">
    <w:name w:val="正文文本缩进 字符"/>
    <w:link w:val="a9"/>
    <w:rPr>
      <w:kern w:val="0"/>
      <w:sz w:val="24"/>
    </w:rPr>
  </w:style>
  <w:style w:type="paragraph" w:styleId="7">
    <w:name w:val="toc 7"/>
    <w:basedOn w:val="a"/>
    <w:next w:val="a"/>
    <w:pPr>
      <w:ind w:leftChars="1200" w:left="2520"/>
    </w:pPr>
  </w:style>
  <w:style w:type="paragraph" w:styleId="a9">
    <w:name w:val="Body Text Indent"/>
    <w:basedOn w:val="a"/>
    <w:link w:val="a8"/>
    <w:pPr>
      <w:widowControl/>
      <w:spacing w:after="120"/>
      <w:ind w:leftChars="200" w:left="420"/>
      <w:jc w:val="left"/>
    </w:pPr>
    <w:rPr>
      <w:kern w:val="0"/>
      <w:sz w:val="24"/>
    </w:rPr>
  </w:style>
  <w:style w:type="paragraph" w:styleId="4">
    <w:name w:val="toc 4"/>
    <w:basedOn w:val="a"/>
    <w:next w:val="a"/>
    <w:pPr>
      <w:ind w:leftChars="600" w:left="1260"/>
    </w:pPr>
  </w:style>
  <w:style w:type="paragraph" w:styleId="8">
    <w:name w:val="toc 8"/>
    <w:basedOn w:val="a"/>
    <w:next w:val="a"/>
    <w:pPr>
      <w:ind w:leftChars="1400" w:left="2940"/>
    </w:pPr>
  </w:style>
  <w:style w:type="paragraph" w:styleId="aa">
    <w:name w:val="header"/>
    <w:basedOn w:val="a"/>
    <w:pPr>
      <w:pBdr>
        <w:top w:val="none" w:sz="0" w:space="1" w:color="auto"/>
        <w:left w:val="none" w:sz="0" w:space="4" w:color="auto"/>
        <w:bottom w:val="thickThinLargeGap" w:sz="24" w:space="1" w:color="auto"/>
        <w:right w:val="none" w:sz="0" w:space="4" w:color="auto"/>
      </w:pBdr>
      <w:tabs>
        <w:tab w:val="center" w:pos="4153"/>
        <w:tab w:val="right" w:pos="8306"/>
      </w:tabs>
      <w:snapToGrid w:val="0"/>
      <w:jc w:val="left"/>
    </w:pPr>
    <w:rPr>
      <w:sz w:val="18"/>
    </w:rPr>
  </w:style>
  <w:style w:type="paragraph" w:styleId="a7">
    <w:name w:val="Document Map"/>
    <w:basedOn w:val="a"/>
    <w:link w:val="a6"/>
    <w:rPr>
      <w:rFonts w:ascii="宋体"/>
      <w:sz w:val="18"/>
      <w:szCs w:val="18"/>
    </w:rPr>
  </w:style>
  <w:style w:type="paragraph" w:customStyle="1" w:styleId="31">
    <w:name w:val="列出段落3"/>
    <w:basedOn w:val="a"/>
    <w:pPr>
      <w:ind w:firstLine="420"/>
    </w:pPr>
    <w:rPr>
      <w:rFonts w:cs="黑体"/>
    </w:rPr>
  </w:style>
  <w:style w:type="paragraph" w:customStyle="1" w:styleId="12">
    <w:name w:val="样式1"/>
    <w:basedOn w:val="aa"/>
  </w:style>
  <w:style w:type="paragraph" w:customStyle="1" w:styleId="13">
    <w:name w:val="列出段落1"/>
    <w:basedOn w:val="a"/>
    <w:pPr>
      <w:ind w:firstLine="420"/>
    </w:pPr>
    <w:rPr>
      <w:rFonts w:ascii="Calibri" w:hAnsi="Calibri" w:cs="黑体"/>
      <w:szCs w:val="22"/>
    </w:rPr>
  </w:style>
  <w:style w:type="paragraph" w:styleId="21">
    <w:name w:val="toc 2"/>
    <w:basedOn w:val="a"/>
    <w:next w:val="a"/>
    <w:uiPriority w:val="39"/>
    <w:pPr>
      <w:ind w:leftChars="200" w:left="420"/>
    </w:pPr>
  </w:style>
  <w:style w:type="paragraph" w:styleId="9">
    <w:name w:val="toc 9"/>
    <w:basedOn w:val="a"/>
    <w:next w:val="a"/>
    <w:pPr>
      <w:ind w:leftChars="1600" w:left="3360"/>
    </w:pPr>
  </w:style>
  <w:style w:type="paragraph" w:styleId="5">
    <w:name w:val="toc 5"/>
    <w:basedOn w:val="a"/>
    <w:next w:val="a"/>
    <w:pPr>
      <w:ind w:leftChars="800" w:left="1680"/>
    </w:pPr>
  </w:style>
  <w:style w:type="paragraph" w:styleId="ab">
    <w:name w:val="annotation text"/>
    <w:basedOn w:val="a"/>
    <w:pPr>
      <w:jc w:val="left"/>
    </w:pPr>
    <w:rPr>
      <w:szCs w:val="24"/>
    </w:rPr>
  </w:style>
  <w:style w:type="paragraph" w:styleId="14">
    <w:name w:val="toc 1"/>
    <w:basedOn w:val="a"/>
    <w:next w:val="a"/>
    <w:uiPriority w:val="39"/>
  </w:style>
  <w:style w:type="paragraph" w:styleId="32">
    <w:name w:val="toc 3"/>
    <w:basedOn w:val="a"/>
    <w:next w:val="a"/>
    <w:uiPriority w:val="39"/>
    <w:pPr>
      <w:ind w:leftChars="400" w:left="840"/>
    </w:pPr>
  </w:style>
  <w:style w:type="paragraph" w:styleId="ac">
    <w:name w:val="footer"/>
    <w:basedOn w:val="a"/>
    <w:pPr>
      <w:tabs>
        <w:tab w:val="center" w:pos="4153"/>
        <w:tab w:val="right" w:pos="8306"/>
      </w:tabs>
      <w:snapToGrid w:val="0"/>
      <w:jc w:val="left"/>
    </w:pPr>
    <w:rPr>
      <w:sz w:val="18"/>
    </w:rPr>
  </w:style>
  <w:style w:type="paragraph" w:styleId="6">
    <w:name w:val="toc 6"/>
    <w:basedOn w:val="a"/>
    <w:next w:val="a"/>
    <w:pPr>
      <w:ind w:leftChars="1000" w:left="2100"/>
    </w:pPr>
  </w:style>
  <w:style w:type="paragraph" w:styleId="a5">
    <w:name w:val="Balloon Text"/>
    <w:basedOn w:val="a"/>
    <w:link w:val="a4"/>
    <w:rPr>
      <w:sz w:val="18"/>
      <w:szCs w:val="18"/>
    </w:rPr>
  </w:style>
  <w:style w:type="paragraph" w:customStyle="1" w:styleId="15">
    <w:name w:val="表内容1"/>
    <w:basedOn w:val="a"/>
    <w:pPr>
      <w:spacing w:line="60" w:lineRule="auto"/>
      <w:jc w:val="left"/>
    </w:pPr>
    <w:rPr>
      <w:rFonts w:cs="宋体"/>
    </w:rPr>
  </w:style>
  <w:style w:type="paragraph" w:customStyle="1" w:styleId="ad">
    <w:name w:val="表项"/>
    <w:basedOn w:val="a"/>
    <w:pPr>
      <w:spacing w:line="60" w:lineRule="auto"/>
      <w:jc w:val="center"/>
    </w:pPr>
    <w:rPr>
      <w:rFonts w:ascii="Arial" w:hAnsi="Arial" w:cs="宋体"/>
      <w:b/>
      <w:bCs/>
    </w:rPr>
  </w:style>
  <w:style w:type="paragraph" w:customStyle="1" w:styleId="16">
    <w:name w:val="页眉1"/>
    <w:basedOn w:val="aa"/>
    <w:pPr>
      <w:pBdr>
        <w:bottom w:val="none" w:sz="0" w:space="1" w:color="auto"/>
      </w:pBdr>
    </w:pPr>
  </w:style>
  <w:style w:type="character" w:styleId="ae">
    <w:name w:val="Hyperlink"/>
    <w:uiPriority w:val="99"/>
    <w:unhideWhenUsed/>
    <w:rsid w:val="008F6F54"/>
    <w:rPr>
      <w:color w:val="0563C1"/>
      <w:u w:val="single"/>
    </w:rPr>
  </w:style>
  <w:style w:type="table" w:styleId="af">
    <w:name w:val="Table Grid"/>
    <w:basedOn w:val="a1"/>
    <w:uiPriority w:val="39"/>
    <w:rsid w:val="000F0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rsid w:val="000F03E5"/>
    <w:pPr>
      <w:ind w:firstLine="420"/>
    </w:pPr>
    <w:rPr>
      <w:rFonts w:ascii="Calibri" w:hAnsi="Calibri" w:cs="黑体"/>
      <w:szCs w:val="22"/>
    </w:rPr>
  </w:style>
  <w:style w:type="paragraph" w:styleId="af0">
    <w:name w:val="List Paragraph"/>
    <w:basedOn w:val="a"/>
    <w:uiPriority w:val="34"/>
    <w:qFormat/>
    <w:rsid w:val="00646C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06489">
      <w:bodyDiv w:val="1"/>
      <w:marLeft w:val="0"/>
      <w:marRight w:val="0"/>
      <w:marTop w:val="0"/>
      <w:marBottom w:val="0"/>
      <w:divBdr>
        <w:top w:val="none" w:sz="0" w:space="0" w:color="auto"/>
        <w:left w:val="none" w:sz="0" w:space="0" w:color="auto"/>
        <w:bottom w:val="none" w:sz="0" w:space="0" w:color="auto"/>
        <w:right w:val="none" w:sz="0" w:space="0" w:color="auto"/>
      </w:divBdr>
    </w:div>
    <w:div w:id="1065108565">
      <w:bodyDiv w:val="1"/>
      <w:marLeft w:val="0"/>
      <w:marRight w:val="0"/>
      <w:marTop w:val="0"/>
      <w:marBottom w:val="0"/>
      <w:divBdr>
        <w:top w:val="none" w:sz="0" w:space="0" w:color="auto"/>
        <w:left w:val="none" w:sz="0" w:space="0" w:color="auto"/>
        <w:bottom w:val="none" w:sz="0" w:space="0" w:color="auto"/>
        <w:right w:val="none" w:sz="0" w:space="0" w:color="auto"/>
      </w:divBdr>
      <w:divsChild>
        <w:div w:id="271517398">
          <w:marLeft w:val="0"/>
          <w:marRight w:val="0"/>
          <w:marTop w:val="0"/>
          <w:marBottom w:val="0"/>
          <w:divBdr>
            <w:top w:val="none" w:sz="0" w:space="0" w:color="auto"/>
            <w:left w:val="none" w:sz="0" w:space="0" w:color="auto"/>
            <w:bottom w:val="none" w:sz="0" w:space="0" w:color="auto"/>
            <w:right w:val="none" w:sz="0" w:space="0" w:color="auto"/>
          </w:divBdr>
          <w:divsChild>
            <w:div w:id="587496240">
              <w:marLeft w:val="60"/>
              <w:marRight w:val="0"/>
              <w:marTop w:val="0"/>
              <w:marBottom w:val="0"/>
              <w:divBdr>
                <w:top w:val="none" w:sz="0" w:space="0" w:color="auto"/>
                <w:left w:val="none" w:sz="0" w:space="0" w:color="auto"/>
                <w:bottom w:val="none" w:sz="0" w:space="0" w:color="auto"/>
                <w:right w:val="none" w:sz="0" w:space="0" w:color="auto"/>
              </w:divBdr>
              <w:divsChild>
                <w:div w:id="1017076269">
                  <w:marLeft w:val="0"/>
                  <w:marRight w:val="0"/>
                  <w:marTop w:val="0"/>
                  <w:marBottom w:val="0"/>
                  <w:divBdr>
                    <w:top w:val="none" w:sz="0" w:space="0" w:color="auto"/>
                    <w:left w:val="none" w:sz="0" w:space="0" w:color="auto"/>
                    <w:bottom w:val="none" w:sz="0" w:space="0" w:color="auto"/>
                    <w:right w:val="none" w:sz="0" w:space="0" w:color="auto"/>
                  </w:divBdr>
                  <w:divsChild>
                    <w:div w:id="1861158343">
                      <w:marLeft w:val="0"/>
                      <w:marRight w:val="0"/>
                      <w:marTop w:val="0"/>
                      <w:marBottom w:val="120"/>
                      <w:divBdr>
                        <w:top w:val="single" w:sz="6" w:space="0" w:color="F5F5F5"/>
                        <w:left w:val="single" w:sz="6" w:space="0" w:color="F5F5F5"/>
                        <w:bottom w:val="single" w:sz="6" w:space="0" w:color="F5F5F5"/>
                        <w:right w:val="single" w:sz="6" w:space="0" w:color="F5F5F5"/>
                      </w:divBdr>
                      <w:divsChild>
                        <w:div w:id="1242182592">
                          <w:marLeft w:val="0"/>
                          <w:marRight w:val="0"/>
                          <w:marTop w:val="0"/>
                          <w:marBottom w:val="0"/>
                          <w:divBdr>
                            <w:top w:val="none" w:sz="0" w:space="0" w:color="auto"/>
                            <w:left w:val="none" w:sz="0" w:space="0" w:color="auto"/>
                            <w:bottom w:val="none" w:sz="0" w:space="0" w:color="auto"/>
                            <w:right w:val="none" w:sz="0" w:space="0" w:color="auto"/>
                          </w:divBdr>
                          <w:divsChild>
                            <w:div w:id="4676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6064">
          <w:marLeft w:val="0"/>
          <w:marRight w:val="0"/>
          <w:marTop w:val="0"/>
          <w:marBottom w:val="0"/>
          <w:divBdr>
            <w:top w:val="none" w:sz="0" w:space="0" w:color="auto"/>
            <w:left w:val="none" w:sz="0" w:space="0" w:color="auto"/>
            <w:bottom w:val="none" w:sz="0" w:space="0" w:color="auto"/>
            <w:right w:val="none" w:sz="0" w:space="0" w:color="auto"/>
          </w:divBdr>
          <w:divsChild>
            <w:div w:id="1545363344">
              <w:marLeft w:val="0"/>
              <w:marRight w:val="60"/>
              <w:marTop w:val="0"/>
              <w:marBottom w:val="0"/>
              <w:divBdr>
                <w:top w:val="none" w:sz="0" w:space="0" w:color="auto"/>
                <w:left w:val="none" w:sz="0" w:space="0" w:color="auto"/>
                <w:bottom w:val="none" w:sz="0" w:space="0" w:color="auto"/>
                <w:right w:val="none" w:sz="0" w:space="0" w:color="auto"/>
              </w:divBdr>
              <w:divsChild>
                <w:div w:id="1268001647">
                  <w:marLeft w:val="0"/>
                  <w:marRight w:val="0"/>
                  <w:marTop w:val="0"/>
                  <w:marBottom w:val="120"/>
                  <w:divBdr>
                    <w:top w:val="single" w:sz="6" w:space="0" w:color="C0C0C0"/>
                    <w:left w:val="single" w:sz="6" w:space="0" w:color="D9D9D9"/>
                    <w:bottom w:val="single" w:sz="6" w:space="0" w:color="D9D9D9"/>
                    <w:right w:val="single" w:sz="6" w:space="0" w:color="D9D9D9"/>
                  </w:divBdr>
                  <w:divsChild>
                    <w:div w:id="14079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473654">
      <w:bodyDiv w:val="1"/>
      <w:marLeft w:val="0"/>
      <w:marRight w:val="0"/>
      <w:marTop w:val="0"/>
      <w:marBottom w:val="0"/>
      <w:divBdr>
        <w:top w:val="none" w:sz="0" w:space="0" w:color="auto"/>
        <w:left w:val="none" w:sz="0" w:space="0" w:color="auto"/>
        <w:bottom w:val="none" w:sz="0" w:space="0" w:color="auto"/>
        <w:right w:val="none" w:sz="0" w:space="0" w:color="auto"/>
      </w:divBdr>
    </w:div>
    <w:div w:id="1858612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ojie03\Desktop\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A822B-C460-4B7A-848A-97CF4CB96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3125</TotalTime>
  <Pages>49</Pages>
  <Words>3968</Words>
  <Characters>22623</Characters>
  <Application>Microsoft Office Word</Application>
  <DocSecurity>0</DocSecurity>
  <PresentationFormat/>
  <Lines>188</Lines>
  <Paragraphs>53</Paragraphs>
  <Slides>0</Slides>
  <Notes>0</Notes>
  <HiddenSlides>0</HiddenSlides>
  <MMClips>0</MMClips>
  <ScaleCrop>false</ScaleCrop>
  <Manager/>
  <Company/>
  <LinksUpToDate>false</LinksUpToDate>
  <CharactersWithSpaces>26538</CharactersWithSpaces>
  <SharedDoc>false</SharedDoc>
  <HLinks>
    <vt:vector size="246" baseType="variant">
      <vt:variant>
        <vt:i4>3276863</vt:i4>
      </vt:variant>
      <vt:variant>
        <vt:i4>219</vt:i4>
      </vt:variant>
      <vt:variant>
        <vt:i4>0</vt:i4>
      </vt:variant>
      <vt:variant>
        <vt:i4>5</vt:i4>
      </vt:variant>
      <vt:variant>
        <vt:lpwstr>http://baike.baidu.com/view/198047.htm</vt:lpwstr>
      </vt:variant>
      <vt:variant>
        <vt:lpwstr/>
      </vt:variant>
      <vt:variant>
        <vt:i4>6357040</vt:i4>
      </vt:variant>
      <vt:variant>
        <vt:i4>216</vt:i4>
      </vt:variant>
      <vt:variant>
        <vt:i4>0</vt:i4>
      </vt:variant>
      <vt:variant>
        <vt:i4>5</vt:i4>
      </vt:variant>
      <vt:variant>
        <vt:lpwstr>http://baike.baidu.com/view/1030527.htm</vt:lpwstr>
      </vt:variant>
      <vt:variant>
        <vt:lpwstr/>
      </vt:variant>
      <vt:variant>
        <vt:i4>3997758</vt:i4>
      </vt:variant>
      <vt:variant>
        <vt:i4>213</vt:i4>
      </vt:variant>
      <vt:variant>
        <vt:i4>0</vt:i4>
      </vt:variant>
      <vt:variant>
        <vt:i4>5</vt:i4>
      </vt:variant>
      <vt:variant>
        <vt:lpwstr>http://baike.baidu.com/view/843376.htm</vt:lpwstr>
      </vt:variant>
      <vt:variant>
        <vt:lpwstr/>
      </vt:variant>
      <vt:variant>
        <vt:i4>3276863</vt:i4>
      </vt:variant>
      <vt:variant>
        <vt:i4>210</vt:i4>
      </vt:variant>
      <vt:variant>
        <vt:i4>0</vt:i4>
      </vt:variant>
      <vt:variant>
        <vt:i4>5</vt:i4>
      </vt:variant>
      <vt:variant>
        <vt:lpwstr>http://baike.baidu.com/view/198047.htm</vt:lpwstr>
      </vt:variant>
      <vt:variant>
        <vt:lpwstr/>
      </vt:variant>
      <vt:variant>
        <vt:i4>6357040</vt:i4>
      </vt:variant>
      <vt:variant>
        <vt:i4>207</vt:i4>
      </vt:variant>
      <vt:variant>
        <vt:i4>0</vt:i4>
      </vt:variant>
      <vt:variant>
        <vt:i4>5</vt:i4>
      </vt:variant>
      <vt:variant>
        <vt:lpwstr>http://baike.baidu.com/view/1030527.htm</vt:lpwstr>
      </vt:variant>
      <vt:variant>
        <vt:lpwstr/>
      </vt:variant>
      <vt:variant>
        <vt:i4>7209022</vt:i4>
      </vt:variant>
      <vt:variant>
        <vt:i4>204</vt:i4>
      </vt:variant>
      <vt:variant>
        <vt:i4>0</vt:i4>
      </vt:variant>
      <vt:variant>
        <vt:i4>5</vt:i4>
      </vt:variant>
      <vt:variant>
        <vt:lpwstr>http://baike.baidu.com/view/1862970.htm</vt:lpwstr>
      </vt:variant>
      <vt:variant>
        <vt:lpwstr/>
      </vt:variant>
      <vt:variant>
        <vt:i4>6357040</vt:i4>
      </vt:variant>
      <vt:variant>
        <vt:i4>201</vt:i4>
      </vt:variant>
      <vt:variant>
        <vt:i4>0</vt:i4>
      </vt:variant>
      <vt:variant>
        <vt:i4>5</vt:i4>
      </vt:variant>
      <vt:variant>
        <vt:lpwstr>http://baike.baidu.com/view/1030527.htm</vt:lpwstr>
      </vt:variant>
      <vt:variant>
        <vt:lpwstr/>
      </vt:variant>
      <vt:variant>
        <vt:i4>3932216</vt:i4>
      </vt:variant>
      <vt:variant>
        <vt:i4>198</vt:i4>
      </vt:variant>
      <vt:variant>
        <vt:i4>0</vt:i4>
      </vt:variant>
      <vt:variant>
        <vt:i4>5</vt:i4>
      </vt:variant>
      <vt:variant>
        <vt:lpwstr>http://baike.baidu.com/view/239615.htm</vt:lpwstr>
      </vt:variant>
      <vt:variant>
        <vt:lpwstr/>
      </vt:variant>
      <vt:variant>
        <vt:i4>3670076</vt:i4>
      </vt:variant>
      <vt:variant>
        <vt:i4>195</vt:i4>
      </vt:variant>
      <vt:variant>
        <vt:i4>0</vt:i4>
      </vt:variant>
      <vt:variant>
        <vt:i4>5</vt:i4>
      </vt:variant>
      <vt:variant>
        <vt:lpwstr>http://baike.baidu.com/view/562795.htm</vt:lpwstr>
      </vt:variant>
      <vt:variant>
        <vt:lpwstr/>
      </vt:variant>
      <vt:variant>
        <vt:i4>1245243</vt:i4>
      </vt:variant>
      <vt:variant>
        <vt:i4>188</vt:i4>
      </vt:variant>
      <vt:variant>
        <vt:i4>0</vt:i4>
      </vt:variant>
      <vt:variant>
        <vt:i4>5</vt:i4>
      </vt:variant>
      <vt:variant>
        <vt:lpwstr/>
      </vt:variant>
      <vt:variant>
        <vt:lpwstr>_Toc451169893</vt:lpwstr>
      </vt:variant>
      <vt:variant>
        <vt:i4>1245243</vt:i4>
      </vt:variant>
      <vt:variant>
        <vt:i4>182</vt:i4>
      </vt:variant>
      <vt:variant>
        <vt:i4>0</vt:i4>
      </vt:variant>
      <vt:variant>
        <vt:i4>5</vt:i4>
      </vt:variant>
      <vt:variant>
        <vt:lpwstr/>
      </vt:variant>
      <vt:variant>
        <vt:lpwstr>_Toc451169892</vt:lpwstr>
      </vt:variant>
      <vt:variant>
        <vt:i4>1245243</vt:i4>
      </vt:variant>
      <vt:variant>
        <vt:i4>176</vt:i4>
      </vt:variant>
      <vt:variant>
        <vt:i4>0</vt:i4>
      </vt:variant>
      <vt:variant>
        <vt:i4>5</vt:i4>
      </vt:variant>
      <vt:variant>
        <vt:lpwstr/>
      </vt:variant>
      <vt:variant>
        <vt:lpwstr>_Toc451169891</vt:lpwstr>
      </vt:variant>
      <vt:variant>
        <vt:i4>1245243</vt:i4>
      </vt:variant>
      <vt:variant>
        <vt:i4>170</vt:i4>
      </vt:variant>
      <vt:variant>
        <vt:i4>0</vt:i4>
      </vt:variant>
      <vt:variant>
        <vt:i4>5</vt:i4>
      </vt:variant>
      <vt:variant>
        <vt:lpwstr/>
      </vt:variant>
      <vt:variant>
        <vt:lpwstr>_Toc451169890</vt:lpwstr>
      </vt:variant>
      <vt:variant>
        <vt:i4>1179707</vt:i4>
      </vt:variant>
      <vt:variant>
        <vt:i4>164</vt:i4>
      </vt:variant>
      <vt:variant>
        <vt:i4>0</vt:i4>
      </vt:variant>
      <vt:variant>
        <vt:i4>5</vt:i4>
      </vt:variant>
      <vt:variant>
        <vt:lpwstr/>
      </vt:variant>
      <vt:variant>
        <vt:lpwstr>_Toc451169889</vt:lpwstr>
      </vt:variant>
      <vt:variant>
        <vt:i4>1179707</vt:i4>
      </vt:variant>
      <vt:variant>
        <vt:i4>158</vt:i4>
      </vt:variant>
      <vt:variant>
        <vt:i4>0</vt:i4>
      </vt:variant>
      <vt:variant>
        <vt:i4>5</vt:i4>
      </vt:variant>
      <vt:variant>
        <vt:lpwstr/>
      </vt:variant>
      <vt:variant>
        <vt:lpwstr>_Toc451169888</vt:lpwstr>
      </vt:variant>
      <vt:variant>
        <vt:i4>1179707</vt:i4>
      </vt:variant>
      <vt:variant>
        <vt:i4>152</vt:i4>
      </vt:variant>
      <vt:variant>
        <vt:i4>0</vt:i4>
      </vt:variant>
      <vt:variant>
        <vt:i4>5</vt:i4>
      </vt:variant>
      <vt:variant>
        <vt:lpwstr/>
      </vt:variant>
      <vt:variant>
        <vt:lpwstr>_Toc451169887</vt:lpwstr>
      </vt:variant>
      <vt:variant>
        <vt:i4>1179707</vt:i4>
      </vt:variant>
      <vt:variant>
        <vt:i4>146</vt:i4>
      </vt:variant>
      <vt:variant>
        <vt:i4>0</vt:i4>
      </vt:variant>
      <vt:variant>
        <vt:i4>5</vt:i4>
      </vt:variant>
      <vt:variant>
        <vt:lpwstr/>
      </vt:variant>
      <vt:variant>
        <vt:lpwstr>_Toc451169886</vt:lpwstr>
      </vt:variant>
      <vt:variant>
        <vt:i4>1179707</vt:i4>
      </vt:variant>
      <vt:variant>
        <vt:i4>140</vt:i4>
      </vt:variant>
      <vt:variant>
        <vt:i4>0</vt:i4>
      </vt:variant>
      <vt:variant>
        <vt:i4>5</vt:i4>
      </vt:variant>
      <vt:variant>
        <vt:lpwstr/>
      </vt:variant>
      <vt:variant>
        <vt:lpwstr>_Toc451169885</vt:lpwstr>
      </vt:variant>
      <vt:variant>
        <vt:i4>1179707</vt:i4>
      </vt:variant>
      <vt:variant>
        <vt:i4>134</vt:i4>
      </vt:variant>
      <vt:variant>
        <vt:i4>0</vt:i4>
      </vt:variant>
      <vt:variant>
        <vt:i4>5</vt:i4>
      </vt:variant>
      <vt:variant>
        <vt:lpwstr/>
      </vt:variant>
      <vt:variant>
        <vt:lpwstr>_Toc451169884</vt:lpwstr>
      </vt:variant>
      <vt:variant>
        <vt:i4>1179707</vt:i4>
      </vt:variant>
      <vt:variant>
        <vt:i4>128</vt:i4>
      </vt:variant>
      <vt:variant>
        <vt:i4>0</vt:i4>
      </vt:variant>
      <vt:variant>
        <vt:i4>5</vt:i4>
      </vt:variant>
      <vt:variant>
        <vt:lpwstr/>
      </vt:variant>
      <vt:variant>
        <vt:lpwstr>_Toc451169883</vt:lpwstr>
      </vt:variant>
      <vt:variant>
        <vt:i4>1179707</vt:i4>
      </vt:variant>
      <vt:variant>
        <vt:i4>122</vt:i4>
      </vt:variant>
      <vt:variant>
        <vt:i4>0</vt:i4>
      </vt:variant>
      <vt:variant>
        <vt:i4>5</vt:i4>
      </vt:variant>
      <vt:variant>
        <vt:lpwstr/>
      </vt:variant>
      <vt:variant>
        <vt:lpwstr>_Toc451169882</vt:lpwstr>
      </vt:variant>
      <vt:variant>
        <vt:i4>1179707</vt:i4>
      </vt:variant>
      <vt:variant>
        <vt:i4>116</vt:i4>
      </vt:variant>
      <vt:variant>
        <vt:i4>0</vt:i4>
      </vt:variant>
      <vt:variant>
        <vt:i4>5</vt:i4>
      </vt:variant>
      <vt:variant>
        <vt:lpwstr/>
      </vt:variant>
      <vt:variant>
        <vt:lpwstr>_Toc451169881</vt:lpwstr>
      </vt:variant>
      <vt:variant>
        <vt:i4>1179707</vt:i4>
      </vt:variant>
      <vt:variant>
        <vt:i4>110</vt:i4>
      </vt:variant>
      <vt:variant>
        <vt:i4>0</vt:i4>
      </vt:variant>
      <vt:variant>
        <vt:i4>5</vt:i4>
      </vt:variant>
      <vt:variant>
        <vt:lpwstr/>
      </vt:variant>
      <vt:variant>
        <vt:lpwstr>_Toc451169880</vt:lpwstr>
      </vt:variant>
      <vt:variant>
        <vt:i4>1900603</vt:i4>
      </vt:variant>
      <vt:variant>
        <vt:i4>104</vt:i4>
      </vt:variant>
      <vt:variant>
        <vt:i4>0</vt:i4>
      </vt:variant>
      <vt:variant>
        <vt:i4>5</vt:i4>
      </vt:variant>
      <vt:variant>
        <vt:lpwstr/>
      </vt:variant>
      <vt:variant>
        <vt:lpwstr>_Toc451169879</vt:lpwstr>
      </vt:variant>
      <vt:variant>
        <vt:i4>1900603</vt:i4>
      </vt:variant>
      <vt:variant>
        <vt:i4>98</vt:i4>
      </vt:variant>
      <vt:variant>
        <vt:i4>0</vt:i4>
      </vt:variant>
      <vt:variant>
        <vt:i4>5</vt:i4>
      </vt:variant>
      <vt:variant>
        <vt:lpwstr/>
      </vt:variant>
      <vt:variant>
        <vt:lpwstr>_Toc451169878</vt:lpwstr>
      </vt:variant>
      <vt:variant>
        <vt:i4>1900603</vt:i4>
      </vt:variant>
      <vt:variant>
        <vt:i4>92</vt:i4>
      </vt:variant>
      <vt:variant>
        <vt:i4>0</vt:i4>
      </vt:variant>
      <vt:variant>
        <vt:i4>5</vt:i4>
      </vt:variant>
      <vt:variant>
        <vt:lpwstr/>
      </vt:variant>
      <vt:variant>
        <vt:lpwstr>_Toc451169877</vt:lpwstr>
      </vt:variant>
      <vt:variant>
        <vt:i4>1900603</vt:i4>
      </vt:variant>
      <vt:variant>
        <vt:i4>86</vt:i4>
      </vt:variant>
      <vt:variant>
        <vt:i4>0</vt:i4>
      </vt:variant>
      <vt:variant>
        <vt:i4>5</vt:i4>
      </vt:variant>
      <vt:variant>
        <vt:lpwstr/>
      </vt:variant>
      <vt:variant>
        <vt:lpwstr>_Toc451169876</vt:lpwstr>
      </vt:variant>
      <vt:variant>
        <vt:i4>1900603</vt:i4>
      </vt:variant>
      <vt:variant>
        <vt:i4>80</vt:i4>
      </vt:variant>
      <vt:variant>
        <vt:i4>0</vt:i4>
      </vt:variant>
      <vt:variant>
        <vt:i4>5</vt:i4>
      </vt:variant>
      <vt:variant>
        <vt:lpwstr/>
      </vt:variant>
      <vt:variant>
        <vt:lpwstr>_Toc451169875</vt:lpwstr>
      </vt:variant>
      <vt:variant>
        <vt:i4>1900603</vt:i4>
      </vt:variant>
      <vt:variant>
        <vt:i4>74</vt:i4>
      </vt:variant>
      <vt:variant>
        <vt:i4>0</vt:i4>
      </vt:variant>
      <vt:variant>
        <vt:i4>5</vt:i4>
      </vt:variant>
      <vt:variant>
        <vt:lpwstr/>
      </vt:variant>
      <vt:variant>
        <vt:lpwstr>_Toc451169874</vt:lpwstr>
      </vt:variant>
      <vt:variant>
        <vt:i4>1900603</vt:i4>
      </vt:variant>
      <vt:variant>
        <vt:i4>68</vt:i4>
      </vt:variant>
      <vt:variant>
        <vt:i4>0</vt:i4>
      </vt:variant>
      <vt:variant>
        <vt:i4>5</vt:i4>
      </vt:variant>
      <vt:variant>
        <vt:lpwstr/>
      </vt:variant>
      <vt:variant>
        <vt:lpwstr>_Toc451169873</vt:lpwstr>
      </vt:variant>
      <vt:variant>
        <vt:i4>1900603</vt:i4>
      </vt:variant>
      <vt:variant>
        <vt:i4>62</vt:i4>
      </vt:variant>
      <vt:variant>
        <vt:i4>0</vt:i4>
      </vt:variant>
      <vt:variant>
        <vt:i4>5</vt:i4>
      </vt:variant>
      <vt:variant>
        <vt:lpwstr/>
      </vt:variant>
      <vt:variant>
        <vt:lpwstr>_Toc451169872</vt:lpwstr>
      </vt:variant>
      <vt:variant>
        <vt:i4>1900603</vt:i4>
      </vt:variant>
      <vt:variant>
        <vt:i4>56</vt:i4>
      </vt:variant>
      <vt:variant>
        <vt:i4>0</vt:i4>
      </vt:variant>
      <vt:variant>
        <vt:i4>5</vt:i4>
      </vt:variant>
      <vt:variant>
        <vt:lpwstr/>
      </vt:variant>
      <vt:variant>
        <vt:lpwstr>_Toc451169871</vt:lpwstr>
      </vt:variant>
      <vt:variant>
        <vt:i4>1900603</vt:i4>
      </vt:variant>
      <vt:variant>
        <vt:i4>50</vt:i4>
      </vt:variant>
      <vt:variant>
        <vt:i4>0</vt:i4>
      </vt:variant>
      <vt:variant>
        <vt:i4>5</vt:i4>
      </vt:variant>
      <vt:variant>
        <vt:lpwstr/>
      </vt:variant>
      <vt:variant>
        <vt:lpwstr>_Toc451169870</vt:lpwstr>
      </vt:variant>
      <vt:variant>
        <vt:i4>1835067</vt:i4>
      </vt:variant>
      <vt:variant>
        <vt:i4>44</vt:i4>
      </vt:variant>
      <vt:variant>
        <vt:i4>0</vt:i4>
      </vt:variant>
      <vt:variant>
        <vt:i4>5</vt:i4>
      </vt:variant>
      <vt:variant>
        <vt:lpwstr/>
      </vt:variant>
      <vt:variant>
        <vt:lpwstr>_Toc451169869</vt:lpwstr>
      </vt:variant>
      <vt:variant>
        <vt:i4>1835067</vt:i4>
      </vt:variant>
      <vt:variant>
        <vt:i4>38</vt:i4>
      </vt:variant>
      <vt:variant>
        <vt:i4>0</vt:i4>
      </vt:variant>
      <vt:variant>
        <vt:i4>5</vt:i4>
      </vt:variant>
      <vt:variant>
        <vt:lpwstr/>
      </vt:variant>
      <vt:variant>
        <vt:lpwstr>_Toc451169868</vt:lpwstr>
      </vt:variant>
      <vt:variant>
        <vt:i4>1835067</vt:i4>
      </vt:variant>
      <vt:variant>
        <vt:i4>32</vt:i4>
      </vt:variant>
      <vt:variant>
        <vt:i4>0</vt:i4>
      </vt:variant>
      <vt:variant>
        <vt:i4>5</vt:i4>
      </vt:variant>
      <vt:variant>
        <vt:lpwstr/>
      </vt:variant>
      <vt:variant>
        <vt:lpwstr>_Toc451169867</vt:lpwstr>
      </vt:variant>
      <vt:variant>
        <vt:i4>1835067</vt:i4>
      </vt:variant>
      <vt:variant>
        <vt:i4>26</vt:i4>
      </vt:variant>
      <vt:variant>
        <vt:i4>0</vt:i4>
      </vt:variant>
      <vt:variant>
        <vt:i4>5</vt:i4>
      </vt:variant>
      <vt:variant>
        <vt:lpwstr/>
      </vt:variant>
      <vt:variant>
        <vt:lpwstr>_Toc451169866</vt:lpwstr>
      </vt:variant>
      <vt:variant>
        <vt:i4>1835067</vt:i4>
      </vt:variant>
      <vt:variant>
        <vt:i4>20</vt:i4>
      </vt:variant>
      <vt:variant>
        <vt:i4>0</vt:i4>
      </vt:variant>
      <vt:variant>
        <vt:i4>5</vt:i4>
      </vt:variant>
      <vt:variant>
        <vt:lpwstr/>
      </vt:variant>
      <vt:variant>
        <vt:lpwstr>_Toc451169865</vt:lpwstr>
      </vt:variant>
      <vt:variant>
        <vt:i4>1835067</vt:i4>
      </vt:variant>
      <vt:variant>
        <vt:i4>14</vt:i4>
      </vt:variant>
      <vt:variant>
        <vt:i4>0</vt:i4>
      </vt:variant>
      <vt:variant>
        <vt:i4>5</vt:i4>
      </vt:variant>
      <vt:variant>
        <vt:lpwstr/>
      </vt:variant>
      <vt:variant>
        <vt:lpwstr>_Toc451169864</vt:lpwstr>
      </vt:variant>
      <vt:variant>
        <vt:i4>1835067</vt:i4>
      </vt:variant>
      <vt:variant>
        <vt:i4>8</vt:i4>
      </vt:variant>
      <vt:variant>
        <vt:i4>0</vt:i4>
      </vt:variant>
      <vt:variant>
        <vt:i4>5</vt:i4>
      </vt:variant>
      <vt:variant>
        <vt:lpwstr/>
      </vt:variant>
      <vt:variant>
        <vt:lpwstr>_Toc451169863</vt:lpwstr>
      </vt:variant>
      <vt:variant>
        <vt:i4>1835067</vt:i4>
      </vt:variant>
      <vt:variant>
        <vt:i4>2</vt:i4>
      </vt:variant>
      <vt:variant>
        <vt:i4>0</vt:i4>
      </vt:variant>
      <vt:variant>
        <vt:i4>5</vt:i4>
      </vt:variant>
      <vt:variant>
        <vt:lpwstr/>
      </vt:variant>
      <vt:variant>
        <vt:lpwstr>_Toc451169862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新一代电子支付检测报告分析与发布平台的研发</dc:title>
  <dc:subject/>
  <dc:creator>肖杰</dc:creator>
  <cp:keywords>论文</cp:keywords>
  <dc:description/>
  <cp:lastModifiedBy>Jie Xiao</cp:lastModifiedBy>
  <cp:revision>20</cp:revision>
  <dcterms:created xsi:type="dcterms:W3CDTF">2016-05-16T12:26:00Z</dcterms:created>
  <dcterms:modified xsi:type="dcterms:W3CDTF">2016-05-20T15:11:00Z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